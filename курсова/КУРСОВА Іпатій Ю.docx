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E3FD7" w14:textId="77777777" w:rsidR="00F40EA2" w:rsidRPr="00D53BE6" w:rsidRDefault="00F40EA2" w:rsidP="00F40EA2">
      <w:pPr>
        <w:spacing w:after="0" w:line="240" w:lineRule="auto"/>
        <w:jc w:val="center"/>
        <w:rPr>
          <w:rFonts w:ascii="Times New Roman" w:hAnsi="Times New Roman"/>
          <w:b/>
          <w:sz w:val="28"/>
          <w:szCs w:val="28"/>
        </w:rPr>
      </w:pPr>
      <w:bookmarkStart w:id="0" w:name="_Hlk200288964"/>
      <w:bookmarkStart w:id="1" w:name="_Toc501599495"/>
      <w:bookmarkEnd w:id="0"/>
      <w:r w:rsidRPr="00D53BE6">
        <w:rPr>
          <w:rFonts w:ascii="Times New Roman" w:hAnsi="Times New Roman"/>
          <w:b/>
          <w:sz w:val="28"/>
          <w:szCs w:val="28"/>
        </w:rPr>
        <w:t>МІНІСТЕРСТВО ОСВІТИ І НАУКИ УКРАЇНИ</w:t>
      </w:r>
    </w:p>
    <w:p w14:paraId="62B405F4" w14:textId="77777777" w:rsidR="00F40EA2" w:rsidRPr="00D53BE6" w:rsidRDefault="00F40EA2" w:rsidP="00F40EA2">
      <w:pPr>
        <w:spacing w:after="0" w:line="240" w:lineRule="auto"/>
        <w:jc w:val="center"/>
        <w:rPr>
          <w:rFonts w:ascii="Times New Roman" w:hAnsi="Times New Roman"/>
          <w:b/>
          <w:sz w:val="28"/>
          <w:szCs w:val="28"/>
        </w:rPr>
      </w:pPr>
      <w:r w:rsidRPr="00D53BE6">
        <w:rPr>
          <w:rFonts w:ascii="Times New Roman" w:hAnsi="Times New Roman"/>
          <w:b/>
          <w:sz w:val="28"/>
          <w:szCs w:val="28"/>
        </w:rPr>
        <w:t>ЧЕРНІВЕЦЬКИЙ НАЦІОНАЛЬНИЙ УНІВЕРСИТЕТ</w:t>
      </w:r>
    </w:p>
    <w:p w14:paraId="2F553C3B" w14:textId="77777777" w:rsidR="00F40EA2" w:rsidRPr="00D53BE6" w:rsidRDefault="00F40EA2" w:rsidP="00F40EA2">
      <w:pPr>
        <w:spacing w:after="0" w:line="240" w:lineRule="auto"/>
        <w:jc w:val="center"/>
        <w:rPr>
          <w:rFonts w:ascii="Times New Roman" w:hAnsi="Times New Roman"/>
          <w:b/>
          <w:sz w:val="28"/>
          <w:szCs w:val="28"/>
        </w:rPr>
      </w:pPr>
      <w:r w:rsidRPr="00D53BE6">
        <w:rPr>
          <w:rFonts w:ascii="Times New Roman" w:hAnsi="Times New Roman"/>
          <w:b/>
          <w:sz w:val="28"/>
          <w:szCs w:val="28"/>
        </w:rPr>
        <w:t>ІМЕНІ ЮРІЯ ФЕДЬКОВИЧА</w:t>
      </w:r>
    </w:p>
    <w:p w14:paraId="73F46E0F" w14:textId="77777777" w:rsidR="00F40EA2" w:rsidRPr="00D53BE6" w:rsidRDefault="00F40EA2" w:rsidP="00F40EA2">
      <w:pPr>
        <w:jc w:val="center"/>
        <w:rPr>
          <w:rFonts w:ascii="Times New Roman" w:hAnsi="Times New Roman"/>
          <w:b/>
          <w:sz w:val="28"/>
          <w:szCs w:val="28"/>
        </w:rPr>
      </w:pPr>
    </w:p>
    <w:p w14:paraId="032F325C" w14:textId="77777777" w:rsidR="00F40EA2" w:rsidRPr="00D53BE6" w:rsidRDefault="00F40EA2" w:rsidP="00F40EA2">
      <w:pPr>
        <w:spacing w:after="0" w:line="240" w:lineRule="auto"/>
        <w:jc w:val="center"/>
        <w:rPr>
          <w:rFonts w:ascii="Times New Roman" w:hAnsi="Times New Roman"/>
          <w:b/>
          <w:sz w:val="28"/>
          <w:szCs w:val="28"/>
        </w:rPr>
      </w:pPr>
      <w:r w:rsidRPr="00D53BE6">
        <w:rPr>
          <w:rFonts w:ascii="Times New Roman" w:hAnsi="Times New Roman"/>
          <w:b/>
          <w:sz w:val="28"/>
          <w:szCs w:val="28"/>
        </w:rPr>
        <w:t xml:space="preserve"> </w:t>
      </w:r>
      <w:proofErr w:type="spellStart"/>
      <w:r w:rsidRPr="00D53BE6">
        <w:rPr>
          <w:rFonts w:ascii="Times New Roman" w:hAnsi="Times New Roman"/>
          <w:b/>
          <w:sz w:val="28"/>
          <w:szCs w:val="28"/>
        </w:rPr>
        <w:t>Навчально-науковий</w:t>
      </w:r>
      <w:proofErr w:type="spellEnd"/>
      <w:r w:rsidRPr="00D53BE6">
        <w:rPr>
          <w:rFonts w:ascii="Times New Roman" w:hAnsi="Times New Roman"/>
          <w:b/>
          <w:sz w:val="28"/>
          <w:szCs w:val="28"/>
        </w:rPr>
        <w:t xml:space="preserve"> </w:t>
      </w:r>
      <w:proofErr w:type="spellStart"/>
      <w:r w:rsidRPr="00D53BE6">
        <w:rPr>
          <w:rFonts w:ascii="Times New Roman" w:hAnsi="Times New Roman"/>
          <w:b/>
          <w:sz w:val="28"/>
          <w:szCs w:val="28"/>
        </w:rPr>
        <w:t>інститут</w:t>
      </w:r>
      <w:proofErr w:type="spellEnd"/>
      <w:r w:rsidRPr="00D53BE6">
        <w:rPr>
          <w:rFonts w:ascii="Times New Roman" w:hAnsi="Times New Roman"/>
          <w:b/>
          <w:sz w:val="28"/>
          <w:szCs w:val="28"/>
        </w:rPr>
        <w:t xml:space="preserve"> </w:t>
      </w:r>
      <w:proofErr w:type="spellStart"/>
      <w:r w:rsidRPr="00D53BE6">
        <w:rPr>
          <w:rFonts w:ascii="Times New Roman" w:hAnsi="Times New Roman"/>
          <w:b/>
          <w:sz w:val="28"/>
          <w:szCs w:val="28"/>
        </w:rPr>
        <w:t>фізико-технічних</w:t>
      </w:r>
      <w:proofErr w:type="spellEnd"/>
      <w:r w:rsidRPr="00D53BE6">
        <w:rPr>
          <w:rFonts w:ascii="Times New Roman" w:hAnsi="Times New Roman"/>
          <w:b/>
          <w:sz w:val="28"/>
          <w:szCs w:val="28"/>
        </w:rPr>
        <w:t xml:space="preserve"> та </w:t>
      </w:r>
      <w:proofErr w:type="spellStart"/>
      <w:r w:rsidRPr="00D53BE6">
        <w:rPr>
          <w:rFonts w:ascii="Times New Roman" w:hAnsi="Times New Roman"/>
          <w:b/>
          <w:sz w:val="28"/>
          <w:szCs w:val="28"/>
        </w:rPr>
        <w:t>комп’ютерних</w:t>
      </w:r>
      <w:proofErr w:type="spellEnd"/>
      <w:r w:rsidRPr="00D53BE6">
        <w:rPr>
          <w:rFonts w:ascii="Times New Roman" w:hAnsi="Times New Roman"/>
          <w:b/>
          <w:sz w:val="28"/>
          <w:szCs w:val="28"/>
        </w:rPr>
        <w:t xml:space="preserve"> наук</w:t>
      </w:r>
    </w:p>
    <w:p w14:paraId="44AB9F1B" w14:textId="77777777" w:rsidR="00F40EA2" w:rsidRPr="00D53BE6" w:rsidRDefault="00F40EA2" w:rsidP="00F40EA2">
      <w:pPr>
        <w:spacing w:after="0" w:line="240" w:lineRule="auto"/>
        <w:jc w:val="center"/>
        <w:rPr>
          <w:b/>
        </w:rPr>
      </w:pPr>
      <w:proofErr w:type="gramStart"/>
      <w:r w:rsidRPr="00D53BE6">
        <w:rPr>
          <w:rFonts w:ascii="Times New Roman" w:hAnsi="Times New Roman"/>
          <w:b/>
          <w:sz w:val="28"/>
          <w:szCs w:val="28"/>
        </w:rPr>
        <w:t xml:space="preserve">кафедра  </w:t>
      </w:r>
      <w:proofErr w:type="spellStart"/>
      <w:r w:rsidRPr="00D53BE6">
        <w:rPr>
          <w:rFonts w:ascii="Times New Roman" w:hAnsi="Times New Roman"/>
          <w:b/>
          <w:sz w:val="28"/>
          <w:szCs w:val="28"/>
        </w:rPr>
        <w:t>комп’ютерних</w:t>
      </w:r>
      <w:proofErr w:type="spellEnd"/>
      <w:proofErr w:type="gramEnd"/>
      <w:r w:rsidRPr="00D53BE6">
        <w:rPr>
          <w:rFonts w:ascii="Times New Roman" w:hAnsi="Times New Roman"/>
          <w:b/>
          <w:sz w:val="28"/>
          <w:szCs w:val="28"/>
        </w:rPr>
        <w:t xml:space="preserve"> наук</w:t>
      </w:r>
    </w:p>
    <w:p w14:paraId="0703A4AF" w14:textId="77777777" w:rsidR="00F40EA2" w:rsidRPr="00D53BE6" w:rsidRDefault="00F40EA2" w:rsidP="00F40EA2">
      <w:pPr>
        <w:rPr>
          <w:b/>
        </w:rPr>
      </w:pPr>
    </w:p>
    <w:p w14:paraId="31D177D6" w14:textId="77777777" w:rsidR="00F40EA2" w:rsidRPr="00D53BE6" w:rsidRDefault="00F40EA2" w:rsidP="00F40EA2">
      <w:pPr>
        <w:jc w:val="center"/>
        <w:rPr>
          <w:rFonts w:ascii="Times New Roman" w:hAnsi="Times New Roman"/>
          <w:b/>
          <w:bCs/>
          <w:sz w:val="28"/>
          <w:szCs w:val="28"/>
        </w:rPr>
      </w:pPr>
    </w:p>
    <w:p w14:paraId="4BEF114D" w14:textId="77777777" w:rsidR="00F40EA2" w:rsidRPr="00D53BE6" w:rsidRDefault="00F40EA2" w:rsidP="00F40EA2">
      <w:pPr>
        <w:jc w:val="center"/>
        <w:rPr>
          <w:rFonts w:ascii="Times New Roman" w:hAnsi="Times New Roman"/>
          <w:b/>
          <w:bCs/>
          <w:sz w:val="28"/>
          <w:szCs w:val="28"/>
        </w:rPr>
      </w:pPr>
    </w:p>
    <w:p w14:paraId="2D779888" w14:textId="77777777" w:rsidR="00F40EA2" w:rsidRPr="00D53BE6" w:rsidRDefault="00F40EA2" w:rsidP="00F40EA2">
      <w:pPr>
        <w:jc w:val="center"/>
        <w:rPr>
          <w:rFonts w:ascii="Times New Roman" w:hAnsi="Times New Roman"/>
          <w:b/>
          <w:bCs/>
          <w:sz w:val="28"/>
          <w:szCs w:val="28"/>
        </w:rPr>
      </w:pPr>
    </w:p>
    <w:p w14:paraId="48236AED" w14:textId="17CC4954" w:rsidR="00F40EA2" w:rsidRPr="00D53BE6" w:rsidRDefault="00F14BF0" w:rsidP="00F40EA2">
      <w:pPr>
        <w:spacing w:line="240" w:lineRule="auto"/>
        <w:jc w:val="center"/>
        <w:rPr>
          <w:rFonts w:ascii="Times New Roman" w:hAnsi="Times New Roman"/>
          <w:b/>
          <w:sz w:val="28"/>
          <w:szCs w:val="28"/>
        </w:rPr>
      </w:pPr>
      <w:r>
        <w:rPr>
          <w:rFonts w:ascii="Times New Roman" w:hAnsi="Times New Roman"/>
          <w:b/>
          <w:sz w:val="28"/>
          <w:szCs w:val="28"/>
          <w:lang w:val="uk-UA"/>
        </w:rPr>
        <w:t>З</w:t>
      </w:r>
      <w:proofErr w:type="spellStart"/>
      <w:r w:rsidR="008973C6" w:rsidRPr="00D53BE6">
        <w:rPr>
          <w:rFonts w:ascii="Times New Roman" w:hAnsi="Times New Roman"/>
          <w:b/>
          <w:sz w:val="28"/>
          <w:szCs w:val="28"/>
        </w:rPr>
        <w:t>астосунок</w:t>
      </w:r>
      <w:proofErr w:type="spellEnd"/>
      <w:r w:rsidR="008973C6" w:rsidRPr="00D53BE6">
        <w:rPr>
          <w:rFonts w:ascii="Times New Roman" w:hAnsi="Times New Roman"/>
          <w:b/>
          <w:sz w:val="28"/>
          <w:szCs w:val="28"/>
        </w:rPr>
        <w:t xml:space="preserve"> для </w:t>
      </w:r>
      <w:proofErr w:type="spellStart"/>
      <w:r w:rsidR="008973C6" w:rsidRPr="00D53BE6">
        <w:rPr>
          <w:rFonts w:ascii="Times New Roman" w:hAnsi="Times New Roman"/>
          <w:b/>
          <w:sz w:val="28"/>
          <w:szCs w:val="28"/>
        </w:rPr>
        <w:t>планування</w:t>
      </w:r>
      <w:proofErr w:type="spellEnd"/>
      <w:r w:rsidR="008973C6" w:rsidRPr="00D53BE6">
        <w:rPr>
          <w:rFonts w:ascii="Times New Roman" w:hAnsi="Times New Roman"/>
          <w:b/>
          <w:sz w:val="28"/>
          <w:szCs w:val="28"/>
        </w:rPr>
        <w:t xml:space="preserve"> бюджету з </w:t>
      </w:r>
      <w:proofErr w:type="spellStart"/>
      <w:r w:rsidR="008973C6" w:rsidRPr="00D53BE6">
        <w:rPr>
          <w:rFonts w:ascii="Times New Roman" w:hAnsi="Times New Roman"/>
          <w:b/>
          <w:sz w:val="28"/>
          <w:szCs w:val="28"/>
        </w:rPr>
        <w:t>прогнозуванням</w:t>
      </w:r>
      <w:proofErr w:type="spellEnd"/>
      <w:r w:rsidR="008973C6" w:rsidRPr="00D53BE6">
        <w:rPr>
          <w:rFonts w:ascii="Times New Roman" w:hAnsi="Times New Roman"/>
          <w:b/>
          <w:sz w:val="28"/>
          <w:szCs w:val="28"/>
        </w:rPr>
        <w:t xml:space="preserve"> </w:t>
      </w:r>
      <w:proofErr w:type="spellStart"/>
      <w:r w:rsidR="008973C6" w:rsidRPr="00D53BE6">
        <w:rPr>
          <w:rFonts w:ascii="Times New Roman" w:hAnsi="Times New Roman"/>
          <w:b/>
          <w:sz w:val="28"/>
          <w:szCs w:val="28"/>
        </w:rPr>
        <w:t>витрат</w:t>
      </w:r>
      <w:proofErr w:type="spellEnd"/>
    </w:p>
    <w:p w14:paraId="11C9D48D" w14:textId="77777777" w:rsidR="00F40EA2" w:rsidRPr="00D53BE6" w:rsidRDefault="00F40EA2" w:rsidP="00F40EA2">
      <w:pPr>
        <w:spacing w:line="240" w:lineRule="auto"/>
        <w:jc w:val="center"/>
        <w:rPr>
          <w:rFonts w:ascii="Times New Roman" w:hAnsi="Times New Roman"/>
          <w:b/>
          <w:sz w:val="28"/>
          <w:szCs w:val="28"/>
        </w:rPr>
      </w:pPr>
    </w:p>
    <w:p w14:paraId="06EBDF85" w14:textId="77777777" w:rsidR="00F40EA2" w:rsidRPr="00D53BE6" w:rsidRDefault="00F40EA2" w:rsidP="00F40EA2">
      <w:pPr>
        <w:spacing w:line="240" w:lineRule="auto"/>
        <w:jc w:val="center"/>
        <w:rPr>
          <w:rFonts w:ascii="Times New Roman" w:hAnsi="Times New Roman"/>
          <w:b/>
          <w:sz w:val="28"/>
          <w:szCs w:val="28"/>
        </w:rPr>
      </w:pPr>
    </w:p>
    <w:p w14:paraId="21EAB0EF" w14:textId="77777777" w:rsidR="00F40EA2" w:rsidRPr="00D53BE6" w:rsidRDefault="00F40EA2" w:rsidP="00F40EA2">
      <w:pPr>
        <w:jc w:val="center"/>
        <w:rPr>
          <w:rFonts w:ascii="Times New Roman" w:hAnsi="Times New Roman"/>
          <w:b/>
          <w:bCs/>
          <w:sz w:val="28"/>
          <w:szCs w:val="28"/>
        </w:rPr>
      </w:pPr>
      <w:proofErr w:type="spellStart"/>
      <w:r w:rsidRPr="00D53BE6">
        <w:rPr>
          <w:rFonts w:ascii="Times New Roman" w:hAnsi="Times New Roman"/>
          <w:b/>
          <w:bCs/>
          <w:sz w:val="28"/>
          <w:szCs w:val="28"/>
        </w:rPr>
        <w:t>Курсова</w:t>
      </w:r>
      <w:proofErr w:type="spellEnd"/>
      <w:r w:rsidRPr="00D53BE6">
        <w:rPr>
          <w:rFonts w:ascii="Times New Roman" w:hAnsi="Times New Roman"/>
          <w:b/>
          <w:bCs/>
          <w:sz w:val="28"/>
          <w:szCs w:val="28"/>
        </w:rPr>
        <w:t xml:space="preserve"> робота</w:t>
      </w:r>
    </w:p>
    <w:p w14:paraId="43927C78" w14:textId="52227970" w:rsidR="00F40EA2" w:rsidRPr="00D53BE6" w:rsidRDefault="00F40EA2" w:rsidP="00F40EA2">
      <w:pPr>
        <w:jc w:val="center"/>
        <w:rPr>
          <w:rFonts w:ascii="Times New Roman" w:hAnsi="Times New Roman"/>
          <w:b/>
          <w:bCs/>
          <w:sz w:val="28"/>
          <w:szCs w:val="28"/>
        </w:rPr>
      </w:pPr>
      <w:proofErr w:type="spellStart"/>
      <w:r w:rsidRPr="00D53BE6">
        <w:rPr>
          <w:rFonts w:ascii="Times New Roman" w:hAnsi="Times New Roman"/>
          <w:b/>
          <w:bCs/>
          <w:sz w:val="28"/>
          <w:szCs w:val="28"/>
        </w:rPr>
        <w:t>Рівень</w:t>
      </w:r>
      <w:proofErr w:type="spellEnd"/>
      <w:r w:rsidRPr="00D53BE6">
        <w:rPr>
          <w:rFonts w:ascii="Times New Roman" w:hAnsi="Times New Roman"/>
          <w:b/>
          <w:bCs/>
          <w:sz w:val="28"/>
          <w:szCs w:val="28"/>
        </w:rPr>
        <w:t xml:space="preserve"> </w:t>
      </w:r>
      <w:proofErr w:type="spellStart"/>
      <w:r w:rsidRPr="00D53BE6">
        <w:rPr>
          <w:rFonts w:ascii="Times New Roman" w:hAnsi="Times New Roman"/>
          <w:b/>
          <w:bCs/>
          <w:sz w:val="28"/>
          <w:szCs w:val="28"/>
        </w:rPr>
        <w:t>вищої</w:t>
      </w:r>
      <w:proofErr w:type="spellEnd"/>
      <w:r w:rsidRPr="00D53BE6">
        <w:rPr>
          <w:rFonts w:ascii="Times New Roman" w:hAnsi="Times New Roman"/>
          <w:b/>
          <w:bCs/>
          <w:sz w:val="28"/>
          <w:szCs w:val="28"/>
        </w:rPr>
        <w:t xml:space="preserve"> </w:t>
      </w:r>
      <w:proofErr w:type="spellStart"/>
      <w:r w:rsidRPr="00D53BE6">
        <w:rPr>
          <w:rFonts w:ascii="Times New Roman" w:hAnsi="Times New Roman"/>
          <w:b/>
          <w:bCs/>
          <w:sz w:val="28"/>
          <w:szCs w:val="28"/>
        </w:rPr>
        <w:t>освіти</w:t>
      </w:r>
      <w:proofErr w:type="spellEnd"/>
      <w:r w:rsidRPr="00D53BE6">
        <w:rPr>
          <w:rFonts w:ascii="Times New Roman" w:hAnsi="Times New Roman"/>
          <w:b/>
          <w:bCs/>
          <w:sz w:val="28"/>
          <w:szCs w:val="28"/>
        </w:rPr>
        <w:t xml:space="preserve"> – </w:t>
      </w:r>
      <w:proofErr w:type="spellStart"/>
      <w:r w:rsidR="009C3C16" w:rsidRPr="00D53BE6">
        <w:rPr>
          <w:rFonts w:ascii="Times New Roman" w:hAnsi="Times New Roman"/>
          <w:b/>
          <w:bCs/>
          <w:sz w:val="28"/>
          <w:szCs w:val="28"/>
        </w:rPr>
        <w:t>другий</w:t>
      </w:r>
      <w:proofErr w:type="spellEnd"/>
      <w:r w:rsidR="009C3C16" w:rsidRPr="00D53BE6">
        <w:rPr>
          <w:rFonts w:ascii="Times New Roman" w:hAnsi="Times New Roman"/>
          <w:b/>
          <w:bCs/>
          <w:sz w:val="28"/>
          <w:szCs w:val="28"/>
        </w:rPr>
        <w:t xml:space="preserve"> (</w:t>
      </w:r>
      <w:proofErr w:type="spellStart"/>
      <w:r w:rsidR="009C3C16" w:rsidRPr="00D53BE6">
        <w:rPr>
          <w:rFonts w:ascii="Times New Roman" w:hAnsi="Times New Roman"/>
          <w:b/>
          <w:bCs/>
          <w:sz w:val="28"/>
          <w:szCs w:val="28"/>
        </w:rPr>
        <w:t>мігістерський</w:t>
      </w:r>
      <w:proofErr w:type="spellEnd"/>
      <w:r w:rsidR="009C3C16" w:rsidRPr="00D53BE6">
        <w:rPr>
          <w:rFonts w:ascii="Times New Roman" w:hAnsi="Times New Roman"/>
          <w:b/>
          <w:bCs/>
          <w:sz w:val="28"/>
          <w:szCs w:val="28"/>
        </w:rPr>
        <w:t>)</w:t>
      </w:r>
    </w:p>
    <w:p w14:paraId="65BDD18C" w14:textId="77777777" w:rsidR="00F40EA2" w:rsidRPr="00D53BE6" w:rsidRDefault="00F40EA2" w:rsidP="00F40EA2">
      <w:pPr>
        <w:jc w:val="center"/>
        <w:rPr>
          <w:rFonts w:ascii="Times New Roman" w:hAnsi="Times New Roman"/>
          <w:b/>
          <w:sz w:val="28"/>
          <w:szCs w:val="28"/>
        </w:rPr>
      </w:pPr>
    </w:p>
    <w:p w14:paraId="3E1CCC6A" w14:textId="77777777" w:rsidR="00F40EA2" w:rsidRPr="00D53BE6" w:rsidRDefault="00F40EA2" w:rsidP="00F40EA2">
      <w:pPr>
        <w:jc w:val="center"/>
        <w:rPr>
          <w:rFonts w:ascii="Times New Roman" w:hAnsi="Times New Roman"/>
          <w:b/>
          <w:sz w:val="28"/>
          <w:szCs w:val="28"/>
        </w:rPr>
      </w:pPr>
    </w:p>
    <w:p w14:paraId="71DACF34" w14:textId="77777777" w:rsidR="00F40EA2" w:rsidRPr="00D53BE6" w:rsidRDefault="00F40EA2" w:rsidP="00F40EA2">
      <w:pPr>
        <w:jc w:val="center"/>
        <w:rPr>
          <w:rFonts w:ascii="Times New Roman" w:hAnsi="Times New Roman"/>
          <w:b/>
          <w:sz w:val="28"/>
          <w:szCs w:val="28"/>
        </w:rPr>
      </w:pPr>
    </w:p>
    <w:p w14:paraId="724BEFC7" w14:textId="77777777" w:rsidR="00F40EA2" w:rsidRPr="00D53BE6" w:rsidRDefault="00F40EA2" w:rsidP="00F40EA2">
      <w:pPr>
        <w:spacing w:after="0" w:line="240" w:lineRule="auto"/>
        <w:jc w:val="both"/>
        <w:rPr>
          <w:rFonts w:ascii="Times New Roman" w:hAnsi="Times New Roman"/>
          <w:sz w:val="24"/>
          <w:szCs w:val="24"/>
        </w:rPr>
      </w:pPr>
    </w:p>
    <w:p w14:paraId="663AA917" w14:textId="5AE0D8EE" w:rsidR="00F40EA2" w:rsidRPr="00D53BE6" w:rsidRDefault="00F40EA2" w:rsidP="00F40EA2">
      <w:pPr>
        <w:spacing w:after="0" w:line="240" w:lineRule="auto"/>
        <w:ind w:left="5387"/>
        <w:jc w:val="both"/>
        <w:rPr>
          <w:rFonts w:ascii="Times New Roman" w:hAnsi="Times New Roman"/>
          <w:b/>
          <w:sz w:val="24"/>
          <w:szCs w:val="24"/>
        </w:rPr>
      </w:pPr>
      <w:r w:rsidRPr="00D53BE6">
        <w:rPr>
          <w:rFonts w:ascii="Times New Roman" w:hAnsi="Times New Roman"/>
          <w:b/>
          <w:sz w:val="24"/>
          <w:szCs w:val="24"/>
        </w:rPr>
        <w:t>Викона</w:t>
      </w:r>
      <w:r w:rsidR="009C3C16" w:rsidRPr="00D53BE6">
        <w:rPr>
          <w:rFonts w:ascii="Times New Roman" w:hAnsi="Times New Roman"/>
          <w:b/>
          <w:sz w:val="24"/>
          <w:szCs w:val="24"/>
          <w:lang w:val="uk-UA"/>
        </w:rPr>
        <w:t>в</w:t>
      </w:r>
      <w:r w:rsidRPr="00D53BE6">
        <w:rPr>
          <w:rFonts w:ascii="Times New Roman" w:hAnsi="Times New Roman"/>
          <w:b/>
          <w:sz w:val="24"/>
          <w:szCs w:val="24"/>
        </w:rPr>
        <w:t xml:space="preserve">: </w:t>
      </w:r>
    </w:p>
    <w:p w14:paraId="7375C4AC" w14:textId="7EEF0703" w:rsidR="00F40EA2" w:rsidRPr="00D53BE6" w:rsidRDefault="00F40EA2" w:rsidP="00F40EA2">
      <w:pPr>
        <w:spacing w:after="0" w:line="240" w:lineRule="auto"/>
        <w:ind w:left="5387"/>
        <w:jc w:val="both"/>
        <w:rPr>
          <w:rFonts w:ascii="Times New Roman" w:hAnsi="Times New Roman"/>
          <w:sz w:val="24"/>
          <w:szCs w:val="24"/>
        </w:rPr>
      </w:pPr>
      <w:r w:rsidRPr="00D53BE6">
        <w:rPr>
          <w:rFonts w:ascii="Times New Roman" w:hAnsi="Times New Roman"/>
          <w:sz w:val="24"/>
          <w:szCs w:val="24"/>
        </w:rPr>
        <w:t xml:space="preserve">студент </w:t>
      </w:r>
      <w:r w:rsidR="009C3C16" w:rsidRPr="00D53BE6">
        <w:rPr>
          <w:rFonts w:ascii="Times New Roman" w:hAnsi="Times New Roman"/>
          <w:sz w:val="24"/>
          <w:szCs w:val="24"/>
        </w:rPr>
        <w:t>5</w:t>
      </w:r>
      <w:r w:rsidRPr="00D53BE6">
        <w:rPr>
          <w:rFonts w:ascii="Times New Roman" w:hAnsi="Times New Roman"/>
          <w:sz w:val="24"/>
          <w:szCs w:val="24"/>
        </w:rPr>
        <w:t xml:space="preserve"> курсу, </w:t>
      </w:r>
      <w:r w:rsidR="009C3C16" w:rsidRPr="00D53BE6">
        <w:rPr>
          <w:rFonts w:ascii="Times New Roman" w:hAnsi="Times New Roman"/>
          <w:sz w:val="24"/>
          <w:szCs w:val="24"/>
        </w:rPr>
        <w:t>5</w:t>
      </w:r>
      <w:r w:rsidRPr="00D53BE6">
        <w:rPr>
          <w:rFonts w:ascii="Times New Roman" w:hAnsi="Times New Roman"/>
          <w:sz w:val="24"/>
          <w:szCs w:val="24"/>
        </w:rPr>
        <w:t xml:space="preserve">44 </w:t>
      </w:r>
      <w:proofErr w:type="spellStart"/>
      <w:r w:rsidRPr="00D53BE6">
        <w:rPr>
          <w:rFonts w:ascii="Times New Roman" w:hAnsi="Times New Roman"/>
          <w:sz w:val="24"/>
          <w:szCs w:val="24"/>
        </w:rPr>
        <w:t>групи</w:t>
      </w:r>
      <w:proofErr w:type="spellEnd"/>
      <w:r w:rsidRPr="00D53BE6">
        <w:rPr>
          <w:rFonts w:ascii="Times New Roman" w:hAnsi="Times New Roman"/>
          <w:sz w:val="24"/>
          <w:szCs w:val="24"/>
        </w:rPr>
        <w:t xml:space="preserve"> </w:t>
      </w:r>
    </w:p>
    <w:p w14:paraId="0806FB37" w14:textId="72B2B051" w:rsidR="00F40EA2" w:rsidRPr="00D53BE6" w:rsidRDefault="008973C6" w:rsidP="00F40EA2">
      <w:pPr>
        <w:spacing w:after="0" w:line="240" w:lineRule="auto"/>
        <w:ind w:left="5387"/>
        <w:jc w:val="both"/>
        <w:rPr>
          <w:rFonts w:ascii="Times New Roman" w:hAnsi="Times New Roman"/>
          <w:b/>
          <w:sz w:val="24"/>
          <w:szCs w:val="24"/>
          <w:lang w:val="uk-UA"/>
        </w:rPr>
      </w:pPr>
      <w:r w:rsidRPr="00D53BE6">
        <w:rPr>
          <w:rFonts w:ascii="Times New Roman" w:hAnsi="Times New Roman"/>
          <w:b/>
          <w:sz w:val="24"/>
          <w:szCs w:val="24"/>
          <w:lang w:val="uk-UA"/>
        </w:rPr>
        <w:t>Іпатій Ю.І.</w:t>
      </w:r>
    </w:p>
    <w:p w14:paraId="0EE022DB" w14:textId="77777777" w:rsidR="00F40EA2" w:rsidRPr="00D53BE6" w:rsidRDefault="00F40EA2" w:rsidP="00F40EA2">
      <w:pPr>
        <w:spacing w:after="0" w:line="240" w:lineRule="auto"/>
        <w:ind w:left="5387"/>
        <w:jc w:val="both"/>
        <w:rPr>
          <w:rFonts w:ascii="Times New Roman" w:hAnsi="Times New Roman"/>
          <w:sz w:val="24"/>
          <w:szCs w:val="24"/>
          <w:lang w:val="uk-UA"/>
        </w:rPr>
      </w:pPr>
      <w:r w:rsidRPr="00D53BE6">
        <w:rPr>
          <w:rFonts w:ascii="Times New Roman" w:hAnsi="Times New Roman"/>
          <w:b/>
          <w:sz w:val="24"/>
          <w:szCs w:val="24"/>
          <w:lang w:val="uk-UA"/>
        </w:rPr>
        <w:t>Керівник</w:t>
      </w:r>
      <w:r w:rsidRPr="00D53BE6">
        <w:rPr>
          <w:rFonts w:ascii="Times New Roman" w:hAnsi="Times New Roman"/>
          <w:sz w:val="24"/>
          <w:szCs w:val="24"/>
          <w:lang w:val="uk-UA"/>
        </w:rPr>
        <w:t xml:space="preserve">: </w:t>
      </w:r>
    </w:p>
    <w:p w14:paraId="47A5F60A" w14:textId="41CBADF4" w:rsidR="00F40EA2" w:rsidRPr="00D53BE6" w:rsidRDefault="00F40EA2" w:rsidP="00F40EA2">
      <w:pPr>
        <w:spacing w:after="0" w:line="240" w:lineRule="auto"/>
        <w:ind w:left="5387"/>
        <w:jc w:val="both"/>
        <w:rPr>
          <w:rFonts w:ascii="Times New Roman" w:hAnsi="Times New Roman"/>
          <w:b/>
          <w:sz w:val="24"/>
          <w:szCs w:val="24"/>
          <w:lang w:val="uk-UA"/>
        </w:rPr>
      </w:pPr>
      <w:r w:rsidRPr="00D53BE6">
        <w:rPr>
          <w:rFonts w:ascii="Times New Roman" w:hAnsi="Times New Roman"/>
          <w:sz w:val="24"/>
          <w:szCs w:val="24"/>
          <w:lang w:val="uk-UA"/>
        </w:rPr>
        <w:t>_____________________________, _____________________________</w:t>
      </w:r>
    </w:p>
    <w:p w14:paraId="44DCA63D" w14:textId="77777777" w:rsidR="00F40EA2" w:rsidRPr="00D53BE6" w:rsidRDefault="00F40EA2" w:rsidP="00F40EA2">
      <w:pPr>
        <w:rPr>
          <w:b/>
          <w:lang w:val="uk-UA"/>
        </w:rPr>
      </w:pPr>
    </w:p>
    <w:p w14:paraId="5FE24C5F" w14:textId="77777777" w:rsidR="00F40EA2" w:rsidRPr="00D53BE6" w:rsidRDefault="00F40EA2" w:rsidP="00F40EA2">
      <w:pPr>
        <w:rPr>
          <w:b/>
          <w:lang w:val="uk-UA"/>
        </w:rPr>
      </w:pPr>
    </w:p>
    <w:p w14:paraId="0798CD07" w14:textId="77777777" w:rsidR="00F40EA2" w:rsidRPr="00D53BE6" w:rsidRDefault="00F40EA2" w:rsidP="00F40EA2">
      <w:pPr>
        <w:rPr>
          <w:b/>
          <w:lang w:val="uk-UA"/>
        </w:rPr>
      </w:pPr>
    </w:p>
    <w:p w14:paraId="0BFE4A55" w14:textId="77777777" w:rsidR="00F40EA2" w:rsidRPr="00D53BE6" w:rsidRDefault="00F40EA2" w:rsidP="00F40EA2">
      <w:pPr>
        <w:rPr>
          <w:b/>
          <w:lang w:val="uk-UA"/>
        </w:rPr>
      </w:pPr>
    </w:p>
    <w:p w14:paraId="3576489D" w14:textId="77777777" w:rsidR="00F40EA2" w:rsidRPr="00D53BE6" w:rsidRDefault="00F40EA2" w:rsidP="00F40EA2">
      <w:pPr>
        <w:rPr>
          <w:b/>
          <w:lang w:val="uk-UA"/>
        </w:rPr>
      </w:pPr>
    </w:p>
    <w:p w14:paraId="15CC8F8C" w14:textId="77777777" w:rsidR="00F40EA2" w:rsidRPr="00D53BE6" w:rsidRDefault="00F40EA2" w:rsidP="00F40EA2">
      <w:pPr>
        <w:rPr>
          <w:b/>
          <w:lang w:val="uk-UA"/>
        </w:rPr>
      </w:pPr>
    </w:p>
    <w:p w14:paraId="63AB9F89" w14:textId="58A1D42C" w:rsidR="00F40EA2" w:rsidRPr="00D53BE6" w:rsidRDefault="00F40EA2" w:rsidP="00F40EA2">
      <w:pPr>
        <w:jc w:val="center"/>
        <w:rPr>
          <w:rFonts w:ascii="Times New Roman" w:hAnsi="Times New Roman"/>
          <w:b/>
          <w:sz w:val="28"/>
          <w:lang w:val="uk-UA"/>
        </w:rPr>
      </w:pPr>
      <w:r w:rsidRPr="00D53BE6">
        <w:rPr>
          <w:rFonts w:ascii="Times New Roman" w:hAnsi="Times New Roman"/>
          <w:b/>
          <w:sz w:val="28"/>
          <w:lang w:val="uk-UA"/>
        </w:rPr>
        <w:t>Чернівці – 2025</w:t>
      </w:r>
      <w:r w:rsidRPr="00D53BE6">
        <w:rPr>
          <w:rFonts w:ascii="Times New Roman" w:hAnsi="Times New Roman"/>
          <w:sz w:val="28"/>
          <w:lang w:val="uk-UA"/>
        </w:rPr>
        <w:t xml:space="preserve"> </w:t>
      </w:r>
    </w:p>
    <w:p w14:paraId="5B0C2369" w14:textId="2970D7A9" w:rsidR="002904F1" w:rsidRPr="00D53BE6" w:rsidRDefault="002904F1" w:rsidP="002904F1">
      <w:pPr>
        <w:suppressAutoHyphens/>
        <w:spacing w:after="0" w:line="360" w:lineRule="auto"/>
        <w:ind w:right="-15"/>
        <w:jc w:val="center"/>
        <w:rPr>
          <w:rFonts w:ascii="Times New Roman" w:eastAsia="Times New Roman" w:hAnsi="Times New Roman"/>
          <w:b/>
          <w:color w:val="00000A"/>
          <w:sz w:val="28"/>
          <w:szCs w:val="28"/>
          <w:lang w:val="uk-UA" w:eastAsia="zh-CN"/>
        </w:rPr>
      </w:pPr>
      <w:r w:rsidRPr="00D53BE6">
        <w:rPr>
          <w:rFonts w:ascii="Times New Roman" w:eastAsia="Times New Roman" w:hAnsi="Times New Roman"/>
          <w:b/>
          <w:color w:val="00000A"/>
          <w:sz w:val="28"/>
          <w:szCs w:val="28"/>
          <w:lang w:val="uk-UA" w:eastAsia="zh-CN"/>
        </w:rPr>
        <w:br w:type="page"/>
      </w:r>
    </w:p>
    <w:p w14:paraId="579B8A12" w14:textId="77777777" w:rsidR="0096486D" w:rsidRDefault="0096486D" w:rsidP="0096486D">
      <w:pPr>
        <w:spacing w:after="0" w:line="276" w:lineRule="auto"/>
        <w:jc w:val="center"/>
        <w:rPr>
          <w:rFonts w:ascii="Times New Roman" w:eastAsia="Times New Roman" w:hAnsi="Times New Roman"/>
          <w:sz w:val="28"/>
          <w:szCs w:val="28"/>
          <w:lang w:val="uk-UA"/>
        </w:rPr>
      </w:pPr>
      <w:r>
        <w:rPr>
          <w:rFonts w:ascii="Times New Roman" w:eastAsia="Times New Roman" w:hAnsi="Times New Roman"/>
          <w:b/>
          <w:bCs/>
          <w:lang w:val="uk-UA"/>
        </w:rPr>
        <w:lastRenderedPageBreak/>
        <w:t>Чернівецький національний університет імені Юрія Федьковича</w:t>
      </w:r>
    </w:p>
    <w:p w14:paraId="050CAE28" w14:textId="77777777" w:rsidR="0096486D" w:rsidRDefault="0096486D" w:rsidP="0096486D">
      <w:pPr>
        <w:tabs>
          <w:tab w:val="left" w:pos="5239"/>
          <w:tab w:val="left" w:pos="7175"/>
          <w:tab w:val="left" w:pos="9416"/>
          <w:tab w:val="left" w:pos="9451"/>
        </w:tabs>
        <w:spacing w:after="0" w:line="232" w:lineRule="auto"/>
        <w:ind w:right="571"/>
        <w:jc w:val="center"/>
        <w:rPr>
          <w:rFonts w:ascii="Times New Roman" w:eastAsia="Times New Roman" w:hAnsi="Times New Roman"/>
          <w:sz w:val="28"/>
          <w:szCs w:val="28"/>
          <w:lang w:val="uk-UA"/>
        </w:rPr>
      </w:pPr>
      <w:r>
        <w:rPr>
          <w:rFonts w:ascii="Times New Roman" w:eastAsia="Times New Roman" w:hAnsi="Times New Roman"/>
          <w:u w:val="single"/>
          <w:lang w:val="uk-UA"/>
        </w:rPr>
        <w:t>Навчально-науковий інститут фізико-технічних та комп’ютерних наук</w:t>
      </w:r>
    </w:p>
    <w:p w14:paraId="5281F14C" w14:textId="77777777" w:rsidR="0096486D" w:rsidRDefault="0096486D" w:rsidP="0096486D">
      <w:pPr>
        <w:tabs>
          <w:tab w:val="left" w:pos="5239"/>
          <w:tab w:val="left" w:pos="7175"/>
          <w:tab w:val="left" w:pos="9416"/>
          <w:tab w:val="left" w:pos="9451"/>
        </w:tabs>
        <w:spacing w:after="0" w:line="232" w:lineRule="auto"/>
        <w:ind w:right="571"/>
        <w:jc w:val="center"/>
        <w:rPr>
          <w:rFonts w:ascii="Times New Roman" w:eastAsia="Times New Roman" w:hAnsi="Times New Roman"/>
          <w:sz w:val="28"/>
          <w:szCs w:val="28"/>
          <w:lang w:val="uk-UA"/>
        </w:rPr>
      </w:pPr>
      <w:r>
        <w:rPr>
          <w:rFonts w:ascii="Times New Roman" w:eastAsia="Times New Roman" w:hAnsi="Times New Roman"/>
          <w:lang w:val="uk-UA"/>
        </w:rPr>
        <w:t>Кафедра</w:t>
      </w:r>
      <w:r>
        <w:rPr>
          <w:rFonts w:ascii="Times New Roman" w:eastAsia="Times New Roman" w:hAnsi="Times New Roman"/>
          <w:u w:val="single"/>
          <w:lang w:val="uk-UA"/>
        </w:rPr>
        <w:t xml:space="preserve"> Комп’ютерних наук</w:t>
      </w:r>
    </w:p>
    <w:p w14:paraId="5E12D65C" w14:textId="77777777" w:rsidR="0096486D" w:rsidRDefault="0096486D" w:rsidP="0096486D">
      <w:pPr>
        <w:tabs>
          <w:tab w:val="left" w:pos="5239"/>
          <w:tab w:val="left" w:pos="7175"/>
          <w:tab w:val="left" w:pos="9416"/>
          <w:tab w:val="left" w:pos="9451"/>
        </w:tabs>
        <w:spacing w:after="0" w:line="232" w:lineRule="auto"/>
        <w:ind w:right="571"/>
        <w:jc w:val="center"/>
        <w:rPr>
          <w:rFonts w:ascii="Times New Roman" w:eastAsia="Times New Roman" w:hAnsi="Times New Roman"/>
          <w:sz w:val="28"/>
          <w:szCs w:val="28"/>
          <w:lang w:val="uk-UA"/>
        </w:rPr>
      </w:pPr>
      <w:r>
        <w:rPr>
          <w:rFonts w:ascii="Times New Roman" w:eastAsia="Times New Roman" w:hAnsi="Times New Roman"/>
          <w:lang w:val="uk-UA"/>
        </w:rPr>
        <w:t>Спеціальність</w:t>
      </w:r>
      <w:r>
        <w:rPr>
          <w:rFonts w:ascii="Times New Roman" w:eastAsia="Times New Roman" w:hAnsi="Times New Roman"/>
          <w:u w:val="single"/>
          <w:lang w:val="uk-UA"/>
        </w:rPr>
        <w:t xml:space="preserve">  Комп’ютерні науки</w:t>
      </w:r>
    </w:p>
    <w:p w14:paraId="13B67AE4" w14:textId="77777777" w:rsidR="0096486D" w:rsidRDefault="0096486D" w:rsidP="0096486D">
      <w:pPr>
        <w:tabs>
          <w:tab w:val="left" w:pos="5239"/>
          <w:tab w:val="left" w:pos="7175"/>
          <w:tab w:val="left" w:pos="9416"/>
          <w:tab w:val="left" w:pos="9451"/>
        </w:tabs>
        <w:spacing w:after="0" w:line="232" w:lineRule="auto"/>
        <w:ind w:right="571"/>
        <w:jc w:val="center"/>
        <w:rPr>
          <w:rFonts w:ascii="Times New Roman" w:eastAsia="Times New Roman" w:hAnsi="Times New Roman"/>
          <w:sz w:val="28"/>
          <w:szCs w:val="28"/>
          <w:lang w:val="uk-UA"/>
        </w:rPr>
      </w:pPr>
      <w:r>
        <w:rPr>
          <w:rFonts w:ascii="Times New Roman" w:eastAsia="Times New Roman" w:hAnsi="Times New Roman"/>
          <w:lang w:val="uk-UA"/>
        </w:rPr>
        <w:t>Освітній ступінь</w:t>
      </w:r>
      <w:r>
        <w:rPr>
          <w:rFonts w:ascii="Times New Roman" w:eastAsia="Times New Roman" w:hAnsi="Times New Roman"/>
          <w:u w:val="single"/>
          <w:lang w:val="uk-UA"/>
        </w:rPr>
        <w:t xml:space="preserve"> Магістр</w:t>
      </w:r>
    </w:p>
    <w:p w14:paraId="5A952CC8" w14:textId="77777777" w:rsidR="0096486D" w:rsidRDefault="0096486D" w:rsidP="0096486D">
      <w:pPr>
        <w:tabs>
          <w:tab w:val="left" w:pos="5239"/>
          <w:tab w:val="left" w:pos="7175"/>
          <w:tab w:val="left" w:pos="9416"/>
          <w:tab w:val="left" w:pos="9451"/>
        </w:tabs>
        <w:spacing w:after="0" w:line="232" w:lineRule="auto"/>
        <w:ind w:right="571"/>
        <w:jc w:val="center"/>
        <w:rPr>
          <w:rFonts w:ascii="Times New Roman" w:eastAsia="Times New Roman" w:hAnsi="Times New Roman"/>
          <w:sz w:val="28"/>
          <w:szCs w:val="28"/>
          <w:lang w:val="uk-UA"/>
        </w:rPr>
      </w:pPr>
      <w:r>
        <w:rPr>
          <w:rFonts w:ascii="Times New Roman" w:eastAsia="Times New Roman" w:hAnsi="Times New Roman"/>
          <w:lang w:val="uk-UA"/>
        </w:rPr>
        <w:t>Форма навчання</w:t>
      </w:r>
      <w:r>
        <w:rPr>
          <w:rFonts w:ascii="Times New Roman" w:eastAsia="Times New Roman" w:hAnsi="Times New Roman"/>
          <w:u w:val="single"/>
          <w:lang w:val="uk-UA"/>
        </w:rPr>
        <w:t xml:space="preserve"> денна </w:t>
      </w:r>
      <w:r>
        <w:rPr>
          <w:rFonts w:ascii="Times New Roman" w:eastAsia="Times New Roman" w:hAnsi="Times New Roman"/>
          <w:lang w:val="uk-UA"/>
        </w:rPr>
        <w:t>курс</w:t>
      </w:r>
      <w:r>
        <w:rPr>
          <w:rFonts w:ascii="Times New Roman" w:eastAsia="Times New Roman" w:hAnsi="Times New Roman"/>
          <w:u w:val="single"/>
          <w:lang w:val="uk-UA"/>
        </w:rPr>
        <w:t xml:space="preserve"> 5 </w:t>
      </w:r>
      <w:r>
        <w:rPr>
          <w:rFonts w:ascii="Times New Roman" w:eastAsia="Times New Roman" w:hAnsi="Times New Roman"/>
          <w:lang w:val="uk-UA"/>
        </w:rPr>
        <w:t xml:space="preserve">група </w:t>
      </w:r>
      <w:r>
        <w:rPr>
          <w:rFonts w:ascii="Times New Roman" w:eastAsia="Times New Roman" w:hAnsi="Times New Roman"/>
          <w:u w:val="single"/>
          <w:lang w:val="uk-UA"/>
        </w:rPr>
        <w:t>544м</w:t>
      </w:r>
    </w:p>
    <w:p w14:paraId="27E3D816" w14:textId="77777777" w:rsidR="0096486D" w:rsidRDefault="0096486D" w:rsidP="0096486D">
      <w:pPr>
        <w:spacing w:before="40" w:after="0" w:line="278"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p>
    <w:p w14:paraId="6AE59F41" w14:textId="77777777" w:rsidR="0096486D" w:rsidRDefault="0096486D" w:rsidP="0096486D">
      <w:pPr>
        <w:spacing w:before="40" w:after="0" w:line="278"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p>
    <w:p w14:paraId="061B6399" w14:textId="77777777" w:rsidR="0096486D" w:rsidRDefault="0096486D" w:rsidP="0096486D">
      <w:pPr>
        <w:spacing w:after="0" w:line="276" w:lineRule="auto"/>
        <w:jc w:val="center"/>
        <w:rPr>
          <w:rFonts w:ascii="Times New Roman" w:eastAsia="Times New Roman" w:hAnsi="Times New Roman"/>
          <w:sz w:val="28"/>
          <w:szCs w:val="28"/>
          <w:lang w:val="uk-UA"/>
        </w:rPr>
      </w:pPr>
      <w:r>
        <w:rPr>
          <w:rFonts w:ascii="Times New Roman" w:eastAsia="Times New Roman" w:hAnsi="Times New Roman"/>
          <w:b/>
          <w:bCs/>
          <w:lang w:val="en-US"/>
        </w:rPr>
        <w:t>ЗАВДАННЯ</w:t>
      </w:r>
    </w:p>
    <w:p w14:paraId="63C8961C" w14:textId="77777777" w:rsidR="0096486D" w:rsidRDefault="0096486D" w:rsidP="0096486D">
      <w:pPr>
        <w:spacing w:after="0" w:line="278" w:lineRule="auto"/>
        <w:ind w:left="1176" w:right="1378"/>
        <w:jc w:val="center"/>
        <w:rPr>
          <w:rFonts w:ascii="Times New Roman" w:eastAsia="Times New Roman" w:hAnsi="Times New Roman"/>
          <w:sz w:val="28"/>
          <w:szCs w:val="28"/>
          <w:lang w:val="uk-UA"/>
        </w:rPr>
      </w:pPr>
      <w:r>
        <w:rPr>
          <w:rFonts w:ascii="Times New Roman" w:eastAsia="Times New Roman" w:hAnsi="Times New Roman"/>
          <w:b/>
          <w:bCs/>
          <w:lang w:val="en-US"/>
        </w:rPr>
        <w:t>НА КУРСОВУ РОБОТУ СТУДЕНТА</w:t>
      </w:r>
    </w:p>
    <w:tbl>
      <w:tblPr>
        <w:tblStyle w:val="1f4"/>
        <w:tblW w:w="0" w:type="auto"/>
        <w:tblInd w:w="135" w:type="dxa"/>
        <w:tblLayout w:type="fixed"/>
        <w:tblLook w:val="04A0" w:firstRow="1" w:lastRow="0" w:firstColumn="1" w:lastColumn="0" w:noHBand="0" w:noVBand="1"/>
      </w:tblPr>
      <w:tblGrid>
        <w:gridCol w:w="9356"/>
      </w:tblGrid>
      <w:tr w:rsidR="0096486D" w14:paraId="51A1427E" w14:textId="77777777" w:rsidTr="0096486D">
        <w:trPr>
          <w:trHeight w:val="300"/>
        </w:trPr>
        <w:tc>
          <w:tcPr>
            <w:tcW w:w="9356" w:type="dxa"/>
            <w:tcBorders>
              <w:top w:val="nil"/>
              <w:left w:val="nil"/>
              <w:bottom w:val="single" w:sz="8" w:space="0" w:color="auto"/>
              <w:right w:val="nil"/>
            </w:tcBorders>
            <w:hideMark/>
          </w:tcPr>
          <w:p w14:paraId="21338C7C" w14:textId="50C4B83C" w:rsidR="0096486D" w:rsidRDefault="0096486D">
            <w:pPr>
              <w:spacing w:before="40" w:after="0" w:line="24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Іпатія Юрія Ілліча</w:t>
            </w:r>
          </w:p>
        </w:tc>
      </w:tr>
      <w:tr w:rsidR="0096486D" w14:paraId="11509C5A" w14:textId="77777777" w:rsidTr="0096486D">
        <w:trPr>
          <w:trHeight w:val="300"/>
        </w:trPr>
        <w:tc>
          <w:tcPr>
            <w:tcW w:w="9356" w:type="dxa"/>
            <w:tcBorders>
              <w:top w:val="single" w:sz="8" w:space="0" w:color="auto"/>
              <w:left w:val="nil"/>
              <w:bottom w:val="nil"/>
              <w:right w:val="nil"/>
            </w:tcBorders>
            <w:hideMark/>
          </w:tcPr>
          <w:p w14:paraId="3280C69F" w14:textId="77777777" w:rsidR="0096486D" w:rsidRDefault="0096486D">
            <w:pPr>
              <w:spacing w:before="40" w:after="0" w:line="240" w:lineRule="auto"/>
              <w:jc w:val="center"/>
              <w:rPr>
                <w:rFonts w:ascii="Times New Roman" w:eastAsia="Times New Roman" w:hAnsi="Times New Roman"/>
                <w:sz w:val="28"/>
                <w:szCs w:val="28"/>
                <w:lang w:val="uk-UA"/>
              </w:rPr>
            </w:pPr>
            <w:r>
              <w:rPr>
                <w:rFonts w:ascii="Times New Roman" w:eastAsia="Times New Roman" w:hAnsi="Times New Roman"/>
                <w:sz w:val="20"/>
                <w:szCs w:val="20"/>
                <w:lang w:val="uk-UA"/>
              </w:rPr>
              <w:t>(прізвище, ім’я, по батькові)</w:t>
            </w:r>
          </w:p>
        </w:tc>
      </w:tr>
    </w:tbl>
    <w:p w14:paraId="5C8AF353" w14:textId="77777777" w:rsidR="0096486D" w:rsidRDefault="0096486D" w:rsidP="0096486D">
      <w:pPr>
        <w:spacing w:after="0" w:line="278" w:lineRule="auto"/>
        <w:ind w:right="1378"/>
        <w:rPr>
          <w:rFonts w:ascii="Times New Roman" w:eastAsia="Times New Roman" w:hAnsi="Times New Roman"/>
          <w:b/>
          <w:bCs/>
          <w:lang w:val="en-US"/>
        </w:rPr>
      </w:pPr>
    </w:p>
    <w:p w14:paraId="59A58DB1" w14:textId="77777777" w:rsidR="0096486D" w:rsidRDefault="0096486D" w:rsidP="0096486D">
      <w:pPr>
        <w:numPr>
          <w:ilvl w:val="0"/>
          <w:numId w:val="16"/>
        </w:numPr>
        <w:spacing w:after="0" w:line="278" w:lineRule="auto"/>
        <w:ind w:left="399" w:hanging="283"/>
        <w:contextualSpacing/>
        <w:rPr>
          <w:rFonts w:ascii="Times New Roman" w:eastAsia="Times New Roman" w:hAnsi="Times New Roman"/>
          <w:sz w:val="28"/>
          <w:szCs w:val="28"/>
          <w:u w:val="single"/>
          <w:lang w:val="uk-UA"/>
        </w:rPr>
      </w:pPr>
      <w:r>
        <w:rPr>
          <w:rFonts w:ascii="Times New Roman" w:eastAsia="Times New Roman" w:hAnsi="Times New Roman"/>
          <w:sz w:val="28"/>
          <w:szCs w:val="28"/>
          <w:lang w:val="uk-UA"/>
        </w:rPr>
        <w:t xml:space="preserve">Тема роботи </w:t>
      </w:r>
    </w:p>
    <w:tbl>
      <w:tblPr>
        <w:tblStyle w:val="1f4"/>
        <w:tblW w:w="949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9498"/>
      </w:tblGrid>
      <w:tr w:rsidR="0096486D" w14:paraId="2446B71E" w14:textId="77777777" w:rsidTr="0096486D">
        <w:trPr>
          <w:trHeight w:val="271"/>
        </w:trPr>
        <w:tc>
          <w:tcPr>
            <w:tcW w:w="9498" w:type="dxa"/>
            <w:tcBorders>
              <w:top w:val="nil"/>
              <w:left w:val="nil"/>
              <w:bottom w:val="single" w:sz="12" w:space="0" w:color="000000"/>
              <w:right w:val="nil"/>
            </w:tcBorders>
            <w:hideMark/>
          </w:tcPr>
          <w:p w14:paraId="3F39B7A3" w14:textId="1E1C2D22" w:rsidR="0096486D" w:rsidRDefault="0096486D">
            <w:pPr>
              <w:spacing w:after="0" w:line="240"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Застосунок для планування бюджету з прогнозуванням витрат</w:t>
            </w:r>
          </w:p>
        </w:tc>
      </w:tr>
      <w:tr w:rsidR="0096486D" w14:paraId="140AC82B" w14:textId="77777777" w:rsidTr="0096486D">
        <w:trPr>
          <w:trHeight w:val="446"/>
        </w:trPr>
        <w:tc>
          <w:tcPr>
            <w:tcW w:w="9498" w:type="dxa"/>
            <w:tcBorders>
              <w:top w:val="single" w:sz="12" w:space="0" w:color="000000"/>
              <w:left w:val="nil"/>
              <w:bottom w:val="single" w:sz="12" w:space="0" w:color="000000"/>
              <w:right w:val="nil"/>
            </w:tcBorders>
          </w:tcPr>
          <w:p w14:paraId="32F8F639" w14:textId="77777777" w:rsidR="0096486D" w:rsidRDefault="0096486D">
            <w:pPr>
              <w:spacing w:after="0" w:line="240" w:lineRule="auto"/>
              <w:rPr>
                <w:rFonts w:ascii="Times New Roman" w:eastAsia="Times New Roman" w:hAnsi="Times New Roman"/>
                <w:sz w:val="28"/>
                <w:szCs w:val="28"/>
                <w:lang w:val="uk-UA"/>
              </w:rPr>
            </w:pPr>
          </w:p>
        </w:tc>
      </w:tr>
    </w:tbl>
    <w:p w14:paraId="0B2E3846" w14:textId="39FC29C6" w:rsidR="0096486D" w:rsidRPr="0081597A" w:rsidRDefault="0096486D" w:rsidP="0096486D">
      <w:pPr>
        <w:spacing w:before="40" w:after="0" w:line="278" w:lineRule="auto"/>
        <w:rPr>
          <w:rFonts w:ascii="Times New Roman" w:eastAsia="Times New Roman" w:hAnsi="Times New Roman"/>
          <w:sz w:val="28"/>
          <w:szCs w:val="28"/>
        </w:rPr>
      </w:pPr>
    </w:p>
    <w:p w14:paraId="07318A42" w14:textId="77777777" w:rsidR="0096486D" w:rsidRDefault="0096486D" w:rsidP="0096486D">
      <w:pPr>
        <w:tabs>
          <w:tab w:val="left" w:pos="4431"/>
          <w:tab w:val="left" w:pos="6940"/>
          <w:tab w:val="left" w:pos="7643"/>
          <w:tab w:val="left" w:pos="9664"/>
        </w:tabs>
        <w:spacing w:before="40" w:after="0" w:line="278" w:lineRule="auto"/>
        <w:jc w:val="center"/>
        <w:rPr>
          <w:rFonts w:ascii="Times New Roman" w:eastAsia="Times New Roman" w:hAnsi="Times New Roman"/>
          <w:sz w:val="28"/>
          <w:szCs w:val="28"/>
          <w:u w:val="single"/>
          <w:lang w:val="uk-UA"/>
        </w:rPr>
      </w:pPr>
      <w:r>
        <w:rPr>
          <w:rFonts w:ascii="Times New Roman" w:eastAsia="Times New Roman" w:hAnsi="Times New Roman"/>
          <w:sz w:val="28"/>
          <w:szCs w:val="28"/>
          <w:lang w:val="uk-UA"/>
        </w:rPr>
        <w:t>затверджена протоколом засідання кафедри від «</w:t>
      </w:r>
      <w:r>
        <w:rPr>
          <w:rFonts w:ascii="Times New Roman" w:eastAsia="Times New Roman" w:hAnsi="Times New Roman"/>
          <w:sz w:val="28"/>
          <w:szCs w:val="28"/>
          <w:u w:val="single"/>
          <w:lang w:val="uk-UA"/>
        </w:rPr>
        <w:t xml:space="preserve"> </w:t>
      </w:r>
      <w:r>
        <w:rPr>
          <w:rFonts w:ascii="Times New Roman" w:eastAsia="Times New Roman" w:hAnsi="Times New Roman"/>
          <w:sz w:val="28"/>
          <w:szCs w:val="28"/>
          <w:u w:val="single"/>
        </w:rPr>
        <w:t xml:space="preserve">     </w:t>
      </w:r>
      <w:r>
        <w:rPr>
          <w:rFonts w:ascii="Times New Roman" w:eastAsia="Times New Roman" w:hAnsi="Times New Roman"/>
          <w:sz w:val="28"/>
          <w:szCs w:val="28"/>
          <w:lang w:val="uk-UA"/>
        </w:rPr>
        <w:t>»</w:t>
      </w:r>
      <w:r>
        <w:rPr>
          <w:rFonts w:ascii="Times New Roman" w:eastAsia="Times New Roman" w:hAnsi="Times New Roman"/>
          <w:sz w:val="28"/>
          <w:szCs w:val="28"/>
          <w:u w:val="single"/>
          <w:lang w:val="uk-UA"/>
        </w:rPr>
        <w:t xml:space="preserve">             </w:t>
      </w:r>
      <w:r>
        <w:rPr>
          <w:rFonts w:ascii="Times New Roman" w:eastAsia="Times New Roman" w:hAnsi="Times New Roman"/>
          <w:sz w:val="28"/>
          <w:szCs w:val="28"/>
          <w:lang w:val="uk-UA"/>
        </w:rPr>
        <w:t>року №___</w:t>
      </w:r>
      <w:r>
        <w:rPr>
          <w:rFonts w:ascii="Times New Roman" w:eastAsia="Times New Roman" w:hAnsi="Times New Roman"/>
          <w:sz w:val="28"/>
          <w:szCs w:val="28"/>
          <w:u w:val="single"/>
          <w:lang w:val="uk-UA"/>
        </w:rPr>
        <w:t xml:space="preserve">   </w:t>
      </w:r>
      <w:r>
        <w:rPr>
          <w:rFonts w:ascii="Times New Roman" w:eastAsia="Times New Roman" w:hAnsi="Times New Roman"/>
          <w:sz w:val="28"/>
          <w:szCs w:val="28"/>
          <w:lang w:val="uk-UA"/>
        </w:rPr>
        <w:t xml:space="preserve">  </w:t>
      </w:r>
    </w:p>
    <w:p w14:paraId="1291BBA1" w14:textId="77777777" w:rsidR="0096486D" w:rsidRDefault="0096486D" w:rsidP="0096486D">
      <w:pPr>
        <w:numPr>
          <w:ilvl w:val="0"/>
          <w:numId w:val="16"/>
        </w:numPr>
        <w:spacing w:after="0" w:line="278" w:lineRule="auto"/>
        <w:ind w:left="399" w:hanging="283"/>
        <w:contextualSpacing/>
        <w:rPr>
          <w:rFonts w:ascii="Times New Roman" w:eastAsia="Times New Roman" w:hAnsi="Times New Roman"/>
          <w:sz w:val="28"/>
          <w:szCs w:val="28"/>
        </w:rPr>
      </w:pPr>
      <w:r>
        <w:rPr>
          <w:rFonts w:ascii="Times New Roman" w:eastAsia="Times New Roman" w:hAnsi="Times New Roman"/>
          <w:sz w:val="28"/>
          <w:szCs w:val="28"/>
          <w:lang w:val="uk-UA"/>
        </w:rPr>
        <w:t>Термін подання студентом закінченої роботи   26</w:t>
      </w:r>
      <w:r>
        <w:rPr>
          <w:rFonts w:ascii="Times New Roman" w:eastAsia="Times New Roman" w:hAnsi="Times New Roman"/>
          <w:sz w:val="28"/>
          <w:szCs w:val="28"/>
        </w:rPr>
        <w:t>.05.2025</w:t>
      </w:r>
    </w:p>
    <w:p w14:paraId="7BD7C50F" w14:textId="77777777" w:rsidR="0096486D" w:rsidRDefault="0096486D" w:rsidP="0096486D">
      <w:pPr>
        <w:numPr>
          <w:ilvl w:val="0"/>
          <w:numId w:val="16"/>
        </w:numPr>
        <w:spacing w:after="0" w:line="278" w:lineRule="auto"/>
        <w:ind w:left="399" w:hanging="283"/>
        <w:contextualSpacing/>
        <w:rPr>
          <w:rFonts w:ascii="Times New Roman" w:eastAsia="Times New Roman" w:hAnsi="Times New Roman"/>
          <w:sz w:val="28"/>
          <w:szCs w:val="28"/>
          <w:u w:val="single"/>
          <w:lang w:val="uk-UA"/>
        </w:rPr>
      </w:pPr>
      <w:r>
        <w:rPr>
          <w:rFonts w:ascii="Times New Roman" w:eastAsia="Times New Roman" w:hAnsi="Times New Roman"/>
          <w:sz w:val="28"/>
          <w:szCs w:val="28"/>
          <w:lang w:val="uk-UA"/>
        </w:rPr>
        <w:t>Вхідні дані до роботи</w:t>
      </w:r>
    </w:p>
    <w:tbl>
      <w:tblPr>
        <w:tblStyle w:val="1f4"/>
        <w:tblW w:w="0" w:type="auto"/>
        <w:tblInd w:w="120" w:type="dxa"/>
        <w:tblLayout w:type="fixed"/>
        <w:tblLook w:val="04A0" w:firstRow="1" w:lastRow="0" w:firstColumn="1" w:lastColumn="0" w:noHBand="0" w:noVBand="1"/>
      </w:tblPr>
      <w:tblGrid>
        <w:gridCol w:w="9518"/>
      </w:tblGrid>
      <w:tr w:rsidR="0096486D" w:rsidRPr="00707586" w14:paraId="362990E6" w14:textId="77777777" w:rsidTr="0096486D">
        <w:trPr>
          <w:trHeight w:val="300"/>
        </w:trPr>
        <w:tc>
          <w:tcPr>
            <w:tcW w:w="9518" w:type="dxa"/>
            <w:tcBorders>
              <w:top w:val="nil"/>
              <w:left w:val="nil"/>
              <w:bottom w:val="single" w:sz="8" w:space="0" w:color="auto"/>
              <w:right w:val="nil"/>
            </w:tcBorders>
            <w:hideMark/>
          </w:tcPr>
          <w:p w14:paraId="1FAFCBC9" w14:textId="3C2A563E" w:rsidR="0096486D" w:rsidRDefault="0096486D">
            <w:pPr>
              <w:tabs>
                <w:tab w:val="left" w:pos="400"/>
                <w:tab w:val="left" w:pos="9720"/>
              </w:tabs>
              <w:spacing w:before="240" w:after="240" w:line="240" w:lineRule="auto"/>
              <w:rPr>
                <w:rFonts w:ascii="Times New Roman" w:eastAsia="Times New Roman" w:hAnsi="Times New Roman"/>
                <w:sz w:val="28"/>
                <w:szCs w:val="28"/>
                <w:lang w:val="uk-UA"/>
              </w:rPr>
            </w:pPr>
            <w:r>
              <w:rPr>
                <w:rFonts w:ascii="Times New Roman" w:eastAsia="Times New Roman" w:hAnsi="Times New Roman"/>
                <w:sz w:val="28"/>
                <w:szCs w:val="28"/>
                <w:lang w:val="uk-UA"/>
              </w:rPr>
              <w:t>Технології розробки: MVS, .NET</w:t>
            </w:r>
            <w:r w:rsidR="0081597A">
              <w:rPr>
                <w:rFonts w:ascii="Times New Roman" w:eastAsia="Times New Roman" w:hAnsi="Times New Roman"/>
                <w:sz w:val="28"/>
                <w:szCs w:val="28"/>
                <w:lang w:val="uk-UA"/>
              </w:rPr>
              <w:t xml:space="preserve">, </w:t>
            </w:r>
            <w:proofErr w:type="spellStart"/>
            <w:r>
              <w:rPr>
                <w:rFonts w:ascii="Times New Roman" w:eastAsia="Times New Roman" w:hAnsi="Times New Roman"/>
                <w:sz w:val="28"/>
                <w:szCs w:val="28"/>
                <w:lang w:val="uk-UA"/>
              </w:rPr>
              <w:t>SQLite</w:t>
            </w:r>
            <w:proofErr w:type="spellEnd"/>
            <w:r w:rsidR="0081597A">
              <w:rPr>
                <w:rFonts w:ascii="Times New Roman" w:eastAsia="Times New Roman" w:hAnsi="Times New Roman"/>
                <w:sz w:val="28"/>
                <w:szCs w:val="28"/>
                <w:lang w:val="uk-UA"/>
              </w:rPr>
              <w:t>,</w:t>
            </w:r>
            <w:r w:rsidR="0081597A" w:rsidRPr="001717F4">
              <w:rPr>
                <w:rFonts w:ascii="Times New Roman" w:eastAsia="Times New Roman" w:hAnsi="Times New Roman" w:cs="Lohit Devanagari"/>
                <w:color w:val="00000A"/>
                <w:sz w:val="28"/>
                <w:szCs w:val="24"/>
                <w:lang w:val="uk-UA" w:eastAsia="zh-CN"/>
              </w:rPr>
              <w:t xml:space="preserve"> </w:t>
            </w:r>
            <w:proofErr w:type="spellStart"/>
            <w:r w:rsidR="0081597A" w:rsidRPr="001717F4">
              <w:rPr>
                <w:rFonts w:ascii="Times New Roman" w:eastAsia="Times New Roman" w:hAnsi="Times New Roman" w:cs="Lohit Devanagari"/>
                <w:color w:val="00000A"/>
                <w:sz w:val="28"/>
                <w:szCs w:val="24"/>
                <w:lang w:val="uk-UA" w:eastAsia="zh-CN"/>
              </w:rPr>
              <w:t>LocalStorage</w:t>
            </w:r>
            <w:proofErr w:type="spellEnd"/>
            <w:r w:rsidR="0081597A">
              <w:rPr>
                <w:rFonts w:ascii="Times New Roman" w:eastAsia="Times New Roman" w:hAnsi="Times New Roman" w:cs="Lohit Devanagari"/>
                <w:color w:val="00000A"/>
                <w:sz w:val="28"/>
                <w:szCs w:val="24"/>
                <w:lang w:val="uk-UA" w:eastAsia="zh-CN"/>
              </w:rPr>
              <w:t>.</w:t>
            </w:r>
          </w:p>
        </w:tc>
      </w:tr>
    </w:tbl>
    <w:p w14:paraId="73A887D7" w14:textId="77777777" w:rsidR="0096486D" w:rsidRDefault="0096486D" w:rsidP="0096486D">
      <w:pPr>
        <w:spacing w:before="40" w:after="0" w:line="278"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p>
    <w:p w14:paraId="23703D77" w14:textId="77777777" w:rsidR="0096486D" w:rsidRDefault="0096486D" w:rsidP="0096486D">
      <w:pPr>
        <w:numPr>
          <w:ilvl w:val="0"/>
          <w:numId w:val="16"/>
        </w:numPr>
        <w:spacing w:after="0" w:line="278" w:lineRule="auto"/>
        <w:ind w:left="535" w:hanging="419"/>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Зміст розрахунково-пояснювальної записки (перелік питань, які треба розробити)</w:t>
      </w:r>
    </w:p>
    <w:tbl>
      <w:tblPr>
        <w:tblStyle w:val="1f4"/>
        <w:tblW w:w="9645" w:type="dxa"/>
        <w:tblInd w:w="135" w:type="dxa"/>
        <w:tblLayout w:type="fixed"/>
        <w:tblLook w:val="04A0" w:firstRow="1" w:lastRow="0" w:firstColumn="1" w:lastColumn="0" w:noHBand="0" w:noVBand="1"/>
      </w:tblPr>
      <w:tblGrid>
        <w:gridCol w:w="9645"/>
      </w:tblGrid>
      <w:tr w:rsidR="0096486D" w14:paraId="342A554D" w14:textId="77777777" w:rsidTr="0096486D">
        <w:trPr>
          <w:trHeight w:val="300"/>
        </w:trPr>
        <w:tc>
          <w:tcPr>
            <w:tcW w:w="9644" w:type="dxa"/>
            <w:tcBorders>
              <w:top w:val="nil"/>
              <w:left w:val="nil"/>
              <w:bottom w:val="single" w:sz="8" w:space="0" w:color="auto"/>
              <w:right w:val="nil"/>
            </w:tcBorders>
            <w:hideMark/>
          </w:tcPr>
          <w:p w14:paraId="23F2C989" w14:textId="77777777" w:rsidR="0096486D" w:rsidRDefault="0096486D">
            <w:pPr>
              <w:spacing w:before="40" w:after="0" w:line="240" w:lineRule="auto"/>
              <w:rPr>
                <w:rFonts w:ascii="Times New Roman" w:eastAsia="Times New Roman" w:hAnsi="Times New Roman"/>
                <w:sz w:val="28"/>
                <w:szCs w:val="28"/>
                <w:lang w:val="uk-UA"/>
              </w:rPr>
            </w:pPr>
            <w:r>
              <w:rPr>
                <w:rFonts w:ascii="Times New Roman" w:eastAsia="Times New Roman" w:hAnsi="Times New Roman"/>
                <w:caps/>
                <w:sz w:val="28"/>
                <w:szCs w:val="28"/>
                <w:lang w:val="uk-UA"/>
              </w:rPr>
              <w:t>Вступ</w:t>
            </w:r>
          </w:p>
        </w:tc>
      </w:tr>
      <w:tr w:rsidR="0096486D" w14:paraId="31BABC9E" w14:textId="77777777" w:rsidTr="0096486D">
        <w:trPr>
          <w:trHeight w:val="300"/>
        </w:trPr>
        <w:tc>
          <w:tcPr>
            <w:tcW w:w="9644" w:type="dxa"/>
            <w:tcBorders>
              <w:top w:val="single" w:sz="8" w:space="0" w:color="auto"/>
              <w:left w:val="nil"/>
              <w:bottom w:val="single" w:sz="8" w:space="0" w:color="auto"/>
              <w:right w:val="nil"/>
            </w:tcBorders>
            <w:hideMark/>
          </w:tcPr>
          <w:p w14:paraId="57173E38" w14:textId="374BDE5A" w:rsidR="0096486D" w:rsidRDefault="0096486D">
            <w:pPr>
              <w:spacing w:before="40" w:after="0" w:line="240" w:lineRule="auto"/>
              <w:rPr>
                <w:rFonts w:ascii="Times New Roman" w:eastAsia="Times New Roman" w:hAnsi="Times New Roman"/>
                <w:sz w:val="28"/>
                <w:szCs w:val="28"/>
                <w:lang w:val="uk-UA"/>
              </w:rPr>
            </w:pPr>
            <w:r>
              <w:rPr>
                <w:rFonts w:ascii="Times New Roman" w:eastAsia="Times New Roman" w:hAnsi="Times New Roman"/>
                <w:caps/>
                <w:sz w:val="28"/>
                <w:szCs w:val="28"/>
                <w:lang w:val="uk-UA"/>
              </w:rPr>
              <w:t xml:space="preserve">розділ 1. </w:t>
            </w:r>
            <w:r w:rsidR="0081597A" w:rsidRPr="00D53BE6">
              <w:rPr>
                <w:rFonts w:ascii="Times New Roman" w:eastAsia="Times New Roman" w:hAnsi="Times New Roman"/>
                <w:color w:val="00000A"/>
                <w:sz w:val="28"/>
                <w:szCs w:val="24"/>
                <w:lang w:val="uk-UA" w:eastAsia="zh-CN"/>
              </w:rPr>
              <w:t>АНАЛІЗ ПРЕДМЕТНОЇ ОБЛАСТІ</w:t>
            </w:r>
          </w:p>
        </w:tc>
      </w:tr>
      <w:tr w:rsidR="0096486D" w14:paraId="0C9881D3" w14:textId="77777777" w:rsidTr="0096486D">
        <w:trPr>
          <w:trHeight w:val="300"/>
        </w:trPr>
        <w:tc>
          <w:tcPr>
            <w:tcW w:w="9644" w:type="dxa"/>
            <w:tcBorders>
              <w:top w:val="single" w:sz="8" w:space="0" w:color="auto"/>
              <w:left w:val="nil"/>
              <w:bottom w:val="single" w:sz="8" w:space="0" w:color="auto"/>
              <w:right w:val="nil"/>
            </w:tcBorders>
            <w:hideMark/>
          </w:tcPr>
          <w:p w14:paraId="63E2BDCE" w14:textId="26F8BAFB" w:rsidR="0096486D" w:rsidRDefault="0096486D">
            <w:pPr>
              <w:spacing w:before="40" w:after="0" w:line="240" w:lineRule="auto"/>
              <w:rPr>
                <w:rFonts w:ascii="Times New Roman" w:eastAsia="Times New Roman" w:hAnsi="Times New Roman"/>
                <w:sz w:val="28"/>
                <w:szCs w:val="28"/>
                <w:lang w:val="uk-UA"/>
              </w:rPr>
            </w:pPr>
            <w:r>
              <w:rPr>
                <w:rFonts w:ascii="Times New Roman" w:eastAsia="Times New Roman" w:hAnsi="Times New Roman"/>
                <w:caps/>
                <w:sz w:val="28"/>
                <w:szCs w:val="28"/>
                <w:lang w:val="uk-UA"/>
              </w:rPr>
              <w:t xml:space="preserve">розділ 2. </w:t>
            </w:r>
            <w:r w:rsidR="0081597A" w:rsidRPr="00D53BE6">
              <w:rPr>
                <w:rFonts w:ascii="Times New Roman" w:eastAsia="Times New Roman" w:hAnsi="Times New Roman"/>
                <w:color w:val="00000A"/>
                <w:sz w:val="28"/>
                <w:szCs w:val="24"/>
                <w:lang w:eastAsia="zh-CN"/>
              </w:rPr>
              <w:t>ВИБІР ТЕХНОЛОГІЙ</w:t>
            </w:r>
          </w:p>
        </w:tc>
      </w:tr>
      <w:tr w:rsidR="0096486D" w14:paraId="46A869CD" w14:textId="77777777" w:rsidTr="0096486D">
        <w:trPr>
          <w:trHeight w:val="300"/>
        </w:trPr>
        <w:tc>
          <w:tcPr>
            <w:tcW w:w="9644" w:type="dxa"/>
            <w:tcBorders>
              <w:top w:val="single" w:sz="8" w:space="0" w:color="auto"/>
              <w:left w:val="nil"/>
              <w:bottom w:val="single" w:sz="8" w:space="0" w:color="auto"/>
              <w:right w:val="nil"/>
            </w:tcBorders>
            <w:hideMark/>
          </w:tcPr>
          <w:p w14:paraId="51B9240A" w14:textId="0424E50F" w:rsidR="0096486D" w:rsidRDefault="0096486D">
            <w:pPr>
              <w:spacing w:before="40" w:after="0" w:line="240" w:lineRule="auto"/>
              <w:rPr>
                <w:rFonts w:ascii="Times New Roman" w:eastAsia="Times New Roman" w:hAnsi="Times New Roman"/>
                <w:sz w:val="28"/>
                <w:szCs w:val="28"/>
                <w:lang w:val="uk-UA"/>
              </w:rPr>
            </w:pPr>
            <w:r>
              <w:rPr>
                <w:rFonts w:ascii="Times New Roman" w:eastAsia="Times New Roman" w:hAnsi="Times New Roman"/>
                <w:caps/>
                <w:sz w:val="28"/>
                <w:szCs w:val="28"/>
                <w:lang w:val="uk-UA"/>
              </w:rPr>
              <w:t xml:space="preserve">розділ 3. </w:t>
            </w:r>
            <w:r w:rsidR="0081597A" w:rsidRPr="00D53BE6">
              <w:rPr>
                <w:rFonts w:ascii="Times New Roman" w:eastAsia="Times New Roman" w:hAnsi="Times New Roman"/>
                <w:color w:val="00000A"/>
                <w:sz w:val="28"/>
                <w:szCs w:val="24"/>
                <w:lang w:eastAsia="zh-CN"/>
              </w:rPr>
              <w:t>ОПИС ЗАСТОСУНКУ</w:t>
            </w:r>
          </w:p>
        </w:tc>
      </w:tr>
      <w:tr w:rsidR="0096486D" w14:paraId="17B1913D" w14:textId="77777777" w:rsidTr="0096486D">
        <w:trPr>
          <w:trHeight w:val="300"/>
        </w:trPr>
        <w:tc>
          <w:tcPr>
            <w:tcW w:w="9644" w:type="dxa"/>
            <w:tcBorders>
              <w:top w:val="single" w:sz="8" w:space="0" w:color="auto"/>
              <w:left w:val="nil"/>
              <w:bottom w:val="single" w:sz="8" w:space="0" w:color="auto"/>
              <w:right w:val="nil"/>
            </w:tcBorders>
            <w:hideMark/>
          </w:tcPr>
          <w:p w14:paraId="45EFB2F7" w14:textId="77777777" w:rsidR="0096486D" w:rsidRDefault="0096486D">
            <w:pPr>
              <w:spacing w:before="40" w:after="0" w:line="240" w:lineRule="auto"/>
              <w:rPr>
                <w:rFonts w:ascii="Times New Roman" w:eastAsia="Times New Roman" w:hAnsi="Times New Roman"/>
                <w:caps/>
                <w:sz w:val="28"/>
                <w:szCs w:val="28"/>
                <w:lang w:val="uk-UA"/>
              </w:rPr>
            </w:pPr>
            <w:r>
              <w:rPr>
                <w:rFonts w:ascii="Times New Roman" w:eastAsia="Times New Roman" w:hAnsi="Times New Roman"/>
                <w:caps/>
                <w:sz w:val="28"/>
                <w:szCs w:val="28"/>
                <w:lang w:val="uk-UA"/>
              </w:rPr>
              <w:t>Висновок</w:t>
            </w:r>
          </w:p>
        </w:tc>
      </w:tr>
      <w:tr w:rsidR="0096486D" w14:paraId="12B82468" w14:textId="77777777" w:rsidTr="0096486D">
        <w:trPr>
          <w:trHeight w:val="300"/>
        </w:trPr>
        <w:tc>
          <w:tcPr>
            <w:tcW w:w="9644" w:type="dxa"/>
            <w:tcBorders>
              <w:top w:val="single" w:sz="8" w:space="0" w:color="auto"/>
              <w:left w:val="nil"/>
              <w:bottom w:val="single" w:sz="8" w:space="0" w:color="auto"/>
              <w:right w:val="nil"/>
            </w:tcBorders>
            <w:hideMark/>
          </w:tcPr>
          <w:p w14:paraId="121D8D08" w14:textId="77777777" w:rsidR="0096486D" w:rsidRDefault="0096486D">
            <w:pPr>
              <w:spacing w:before="40" w:after="0" w:line="240" w:lineRule="auto"/>
              <w:rPr>
                <w:rFonts w:ascii="Times New Roman" w:eastAsia="Times New Roman" w:hAnsi="Times New Roman"/>
                <w:sz w:val="28"/>
                <w:szCs w:val="28"/>
                <w:lang w:val="uk-UA"/>
              </w:rPr>
            </w:pPr>
            <w:r>
              <w:rPr>
                <w:rFonts w:ascii="Times New Roman" w:eastAsia="Times New Roman" w:hAnsi="Times New Roman"/>
                <w:caps/>
                <w:sz w:val="28"/>
                <w:szCs w:val="28"/>
                <w:lang w:val="uk-UA"/>
              </w:rPr>
              <w:t>Список використаних джерел</w:t>
            </w:r>
          </w:p>
        </w:tc>
      </w:tr>
      <w:tr w:rsidR="0096486D" w14:paraId="281C417F" w14:textId="77777777" w:rsidTr="0096486D">
        <w:trPr>
          <w:trHeight w:val="300"/>
        </w:trPr>
        <w:tc>
          <w:tcPr>
            <w:tcW w:w="9644" w:type="dxa"/>
            <w:tcBorders>
              <w:top w:val="single" w:sz="8" w:space="0" w:color="auto"/>
              <w:left w:val="nil"/>
              <w:bottom w:val="single" w:sz="8" w:space="0" w:color="auto"/>
              <w:right w:val="nil"/>
            </w:tcBorders>
            <w:hideMark/>
          </w:tcPr>
          <w:p w14:paraId="3D595B9C" w14:textId="77777777" w:rsidR="0096486D" w:rsidRDefault="0096486D">
            <w:pPr>
              <w:spacing w:before="40" w:after="0" w:line="240" w:lineRule="auto"/>
              <w:rPr>
                <w:rFonts w:ascii="Times New Roman" w:eastAsia="Times New Roman" w:hAnsi="Times New Roman"/>
                <w:sz w:val="28"/>
                <w:szCs w:val="28"/>
                <w:lang w:val="uk-UA"/>
              </w:rPr>
            </w:pPr>
            <w:r>
              <w:rPr>
                <w:rFonts w:ascii="Times New Roman" w:eastAsia="Times New Roman" w:hAnsi="Times New Roman"/>
                <w:caps/>
                <w:sz w:val="28"/>
                <w:szCs w:val="28"/>
                <w:lang w:val="uk-UA"/>
              </w:rPr>
              <w:t>Додатки</w:t>
            </w:r>
          </w:p>
        </w:tc>
      </w:tr>
    </w:tbl>
    <w:p w14:paraId="5F096619" w14:textId="77777777" w:rsidR="0096486D" w:rsidRDefault="0096486D" w:rsidP="0096486D">
      <w:pPr>
        <w:spacing w:before="40" w:after="0" w:line="278"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p>
    <w:p w14:paraId="069EB96F" w14:textId="77777777" w:rsidR="0096486D" w:rsidRDefault="0096486D" w:rsidP="0096486D">
      <w:pPr>
        <w:numPr>
          <w:ilvl w:val="0"/>
          <w:numId w:val="16"/>
        </w:numPr>
        <w:spacing w:after="0" w:line="278" w:lineRule="auto"/>
        <w:ind w:left="399" w:hanging="283"/>
        <w:contextualSpacing/>
        <w:rPr>
          <w:rFonts w:ascii="Times New Roman" w:eastAsia="Times New Roman" w:hAnsi="Times New Roman"/>
          <w:sz w:val="28"/>
          <w:szCs w:val="28"/>
          <w:u w:val="single"/>
          <w:lang w:val="uk-UA"/>
        </w:rPr>
      </w:pPr>
      <w:r>
        <w:rPr>
          <w:rFonts w:ascii="Times New Roman" w:eastAsia="Times New Roman" w:hAnsi="Times New Roman"/>
          <w:sz w:val="28"/>
          <w:szCs w:val="28"/>
          <w:lang w:val="uk-UA"/>
        </w:rPr>
        <w:t xml:space="preserve">Перелік графічного, наочного матеріалу </w:t>
      </w:r>
    </w:p>
    <w:tbl>
      <w:tblPr>
        <w:tblStyle w:val="1f4"/>
        <w:tblW w:w="0" w:type="auto"/>
        <w:tblInd w:w="705" w:type="dxa"/>
        <w:tblLayout w:type="fixed"/>
        <w:tblLook w:val="04A0" w:firstRow="1" w:lastRow="0" w:firstColumn="1" w:lastColumn="0" w:noHBand="0" w:noVBand="1"/>
      </w:tblPr>
      <w:tblGrid>
        <w:gridCol w:w="8836"/>
      </w:tblGrid>
      <w:tr w:rsidR="0096486D" w14:paraId="35A6032A" w14:textId="77777777" w:rsidTr="0096486D">
        <w:trPr>
          <w:trHeight w:val="300"/>
        </w:trPr>
        <w:tc>
          <w:tcPr>
            <w:tcW w:w="8836" w:type="dxa"/>
            <w:tcBorders>
              <w:top w:val="single" w:sz="8" w:space="0" w:color="auto"/>
              <w:left w:val="nil"/>
              <w:bottom w:val="single" w:sz="8" w:space="0" w:color="auto"/>
              <w:right w:val="nil"/>
            </w:tcBorders>
            <w:hideMark/>
          </w:tcPr>
          <w:p w14:paraId="123C7D77" w14:textId="77777777" w:rsidR="0096486D" w:rsidRDefault="0096486D" w:rsidP="0096486D">
            <w:pPr>
              <w:numPr>
                <w:ilvl w:val="0"/>
                <w:numId w:val="17"/>
              </w:numPr>
              <w:spacing w:after="0" w:line="240" w:lineRule="auto"/>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Загальна схема системи застосунків</w:t>
            </w:r>
          </w:p>
        </w:tc>
      </w:tr>
      <w:tr w:rsidR="0096486D" w14:paraId="35B35583" w14:textId="77777777" w:rsidTr="0096486D">
        <w:trPr>
          <w:trHeight w:val="300"/>
        </w:trPr>
        <w:tc>
          <w:tcPr>
            <w:tcW w:w="8836" w:type="dxa"/>
            <w:tcBorders>
              <w:top w:val="single" w:sz="8" w:space="0" w:color="auto"/>
              <w:left w:val="nil"/>
              <w:bottom w:val="single" w:sz="8" w:space="0" w:color="auto"/>
              <w:right w:val="nil"/>
            </w:tcBorders>
            <w:hideMark/>
          </w:tcPr>
          <w:p w14:paraId="3CD4404B" w14:textId="77777777" w:rsidR="0096486D" w:rsidRDefault="0096486D" w:rsidP="0096486D">
            <w:pPr>
              <w:numPr>
                <w:ilvl w:val="0"/>
                <w:numId w:val="17"/>
              </w:numPr>
              <w:spacing w:after="0" w:line="240" w:lineRule="auto"/>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Діаграма прецедентів менеджера</w:t>
            </w:r>
          </w:p>
        </w:tc>
      </w:tr>
      <w:tr w:rsidR="0096486D" w14:paraId="42927B72" w14:textId="77777777" w:rsidTr="0096486D">
        <w:trPr>
          <w:trHeight w:val="300"/>
        </w:trPr>
        <w:tc>
          <w:tcPr>
            <w:tcW w:w="8836" w:type="dxa"/>
            <w:tcBorders>
              <w:top w:val="single" w:sz="8" w:space="0" w:color="auto"/>
              <w:left w:val="nil"/>
              <w:bottom w:val="single" w:sz="8" w:space="0" w:color="auto"/>
              <w:right w:val="nil"/>
            </w:tcBorders>
            <w:hideMark/>
          </w:tcPr>
          <w:p w14:paraId="3BE45B61" w14:textId="77777777" w:rsidR="0096486D" w:rsidRDefault="0096486D" w:rsidP="0096486D">
            <w:pPr>
              <w:numPr>
                <w:ilvl w:val="0"/>
                <w:numId w:val="17"/>
              </w:numPr>
              <w:spacing w:after="0" w:line="240" w:lineRule="auto"/>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Діаграма прецедентів працівника</w:t>
            </w:r>
          </w:p>
        </w:tc>
      </w:tr>
      <w:tr w:rsidR="0096486D" w14:paraId="125696EA" w14:textId="77777777" w:rsidTr="0096486D">
        <w:trPr>
          <w:trHeight w:val="300"/>
        </w:trPr>
        <w:tc>
          <w:tcPr>
            <w:tcW w:w="8836" w:type="dxa"/>
            <w:tcBorders>
              <w:top w:val="single" w:sz="8" w:space="0" w:color="auto"/>
              <w:left w:val="nil"/>
              <w:bottom w:val="single" w:sz="8" w:space="0" w:color="auto"/>
              <w:right w:val="nil"/>
            </w:tcBorders>
            <w:hideMark/>
          </w:tcPr>
          <w:p w14:paraId="08968AC7" w14:textId="77777777" w:rsidR="0096486D" w:rsidRDefault="0096486D" w:rsidP="0096486D">
            <w:pPr>
              <w:numPr>
                <w:ilvl w:val="0"/>
                <w:numId w:val="17"/>
              </w:numPr>
              <w:spacing w:after="0" w:line="240" w:lineRule="auto"/>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Схема бази даних</w:t>
            </w:r>
          </w:p>
        </w:tc>
      </w:tr>
      <w:tr w:rsidR="0096486D" w14:paraId="4ED2A626" w14:textId="77777777" w:rsidTr="0096486D">
        <w:trPr>
          <w:trHeight w:val="300"/>
        </w:trPr>
        <w:tc>
          <w:tcPr>
            <w:tcW w:w="8836" w:type="dxa"/>
            <w:tcBorders>
              <w:top w:val="single" w:sz="8" w:space="0" w:color="auto"/>
              <w:left w:val="nil"/>
              <w:bottom w:val="single" w:sz="8" w:space="0" w:color="auto"/>
              <w:right w:val="nil"/>
            </w:tcBorders>
            <w:hideMark/>
          </w:tcPr>
          <w:p w14:paraId="1EE83F57" w14:textId="77777777" w:rsidR="0096486D" w:rsidRDefault="0096486D" w:rsidP="0096486D">
            <w:pPr>
              <w:numPr>
                <w:ilvl w:val="0"/>
                <w:numId w:val="17"/>
              </w:numPr>
              <w:spacing w:after="0" w:line="240" w:lineRule="auto"/>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Діаграми класів розроблених програм</w:t>
            </w:r>
          </w:p>
        </w:tc>
      </w:tr>
      <w:tr w:rsidR="0096486D" w14:paraId="76563F81" w14:textId="77777777" w:rsidTr="0096486D">
        <w:trPr>
          <w:trHeight w:val="300"/>
        </w:trPr>
        <w:tc>
          <w:tcPr>
            <w:tcW w:w="8836" w:type="dxa"/>
            <w:tcBorders>
              <w:top w:val="single" w:sz="8" w:space="0" w:color="auto"/>
              <w:left w:val="nil"/>
              <w:bottom w:val="single" w:sz="8" w:space="0" w:color="auto"/>
              <w:right w:val="nil"/>
            </w:tcBorders>
            <w:hideMark/>
          </w:tcPr>
          <w:p w14:paraId="023CECD4" w14:textId="77777777" w:rsidR="0096486D" w:rsidRDefault="0096486D" w:rsidP="0096486D">
            <w:pPr>
              <w:numPr>
                <w:ilvl w:val="0"/>
                <w:numId w:val="17"/>
              </w:numPr>
              <w:spacing w:after="0" w:line="240" w:lineRule="auto"/>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Скріншоти програм</w:t>
            </w:r>
          </w:p>
        </w:tc>
      </w:tr>
    </w:tbl>
    <w:p w14:paraId="65CF246F" w14:textId="77777777" w:rsidR="0096486D" w:rsidRDefault="0096486D" w:rsidP="0096486D">
      <w:pPr>
        <w:numPr>
          <w:ilvl w:val="0"/>
          <w:numId w:val="16"/>
        </w:numPr>
        <w:spacing w:after="0" w:line="278" w:lineRule="auto"/>
        <w:ind w:left="399" w:hanging="284"/>
        <w:contextualSpacing/>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Консультант(и) курсової роботи __</w:t>
      </w:r>
      <w:proofErr w:type="spellStart"/>
      <w:r>
        <w:rPr>
          <w:rFonts w:ascii="Times New Roman" w:eastAsia="Times New Roman" w:hAnsi="Times New Roman"/>
          <w:sz w:val="28"/>
          <w:szCs w:val="28"/>
          <w:u w:val="single"/>
          <w:lang w:val="uk-UA"/>
        </w:rPr>
        <w:t>Ушенко</w:t>
      </w:r>
      <w:proofErr w:type="spellEnd"/>
      <w:r>
        <w:rPr>
          <w:rFonts w:ascii="Times New Roman" w:eastAsia="Times New Roman" w:hAnsi="Times New Roman"/>
          <w:sz w:val="28"/>
          <w:szCs w:val="28"/>
          <w:u w:val="single"/>
          <w:lang w:val="uk-UA"/>
        </w:rPr>
        <w:t xml:space="preserve"> Ю.О. </w:t>
      </w:r>
      <w:r>
        <w:rPr>
          <w:rFonts w:ascii="Times New Roman" w:eastAsia="Times New Roman" w:hAnsi="Times New Roman"/>
          <w:sz w:val="28"/>
          <w:szCs w:val="28"/>
          <w:lang w:val="uk-UA"/>
        </w:rPr>
        <w:t>____________________ _______________________________________________________________</w:t>
      </w:r>
    </w:p>
    <w:tbl>
      <w:tblPr>
        <w:tblW w:w="9630" w:type="dxa"/>
        <w:tblLayout w:type="fixed"/>
        <w:tblLook w:val="06A0" w:firstRow="1" w:lastRow="0" w:firstColumn="1" w:lastColumn="0" w:noHBand="1" w:noVBand="1"/>
      </w:tblPr>
      <w:tblGrid>
        <w:gridCol w:w="690"/>
        <w:gridCol w:w="1185"/>
        <w:gridCol w:w="3372"/>
        <w:gridCol w:w="2595"/>
        <w:gridCol w:w="1788"/>
      </w:tblGrid>
      <w:tr w:rsidR="0096486D" w14:paraId="12FD382B" w14:textId="77777777" w:rsidTr="0096486D">
        <w:trPr>
          <w:gridAfter w:val="3"/>
          <w:wAfter w:w="7755" w:type="dxa"/>
          <w:trHeight w:val="300"/>
        </w:trPr>
        <w:tc>
          <w:tcPr>
            <w:tcW w:w="1875" w:type="dxa"/>
            <w:gridSpan w:val="2"/>
            <w:vAlign w:val="center"/>
          </w:tcPr>
          <w:p w14:paraId="56B5AEBC" w14:textId="77777777" w:rsidR="0096486D" w:rsidRDefault="0096486D">
            <w:pPr>
              <w:spacing w:after="0" w:line="278" w:lineRule="auto"/>
              <w:rPr>
                <w:rFonts w:ascii="Times New Roman" w:eastAsia="Times New Roman" w:hAnsi="Times New Roman"/>
                <w:sz w:val="28"/>
                <w:szCs w:val="28"/>
                <w:lang w:val="uk-UA"/>
              </w:rPr>
            </w:pPr>
          </w:p>
        </w:tc>
      </w:tr>
      <w:tr w:rsidR="0096486D" w14:paraId="2F975B3D"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1760833E" w14:textId="77777777" w:rsidR="0096486D" w:rsidRDefault="0096486D">
            <w:pPr>
              <w:spacing w:after="0" w:line="278" w:lineRule="auto"/>
              <w:jc w:val="center"/>
              <w:rPr>
                <w:rFonts w:ascii="Times New Roman" w:eastAsia="Times New Roman" w:hAnsi="Times New Roman"/>
                <w:b/>
                <w:bCs/>
                <w:sz w:val="24"/>
                <w:szCs w:val="24"/>
              </w:rPr>
            </w:pPr>
            <w:r>
              <w:rPr>
                <w:rFonts w:ascii="Times New Roman" w:eastAsia="Times New Roman" w:hAnsi="Times New Roman"/>
                <w:b/>
                <w:bCs/>
                <w:sz w:val="24"/>
                <w:szCs w:val="24"/>
              </w:rPr>
              <w:t>№</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6C97AF26" w14:textId="77777777" w:rsidR="0096486D" w:rsidRDefault="0096486D">
            <w:pPr>
              <w:spacing w:after="0" w:line="278" w:lineRule="auto"/>
              <w:jc w:val="center"/>
              <w:rPr>
                <w:rFonts w:ascii="Times New Roman" w:eastAsia="Times New Roman" w:hAnsi="Times New Roman"/>
                <w:b/>
                <w:bCs/>
                <w:sz w:val="24"/>
                <w:szCs w:val="24"/>
              </w:rPr>
            </w:pPr>
            <w:proofErr w:type="spellStart"/>
            <w:r>
              <w:rPr>
                <w:rFonts w:ascii="Times New Roman" w:eastAsia="Times New Roman" w:hAnsi="Times New Roman"/>
                <w:b/>
                <w:bCs/>
                <w:sz w:val="24"/>
                <w:szCs w:val="24"/>
              </w:rPr>
              <w:t>Назва</w:t>
            </w:r>
            <w:proofErr w:type="spellEnd"/>
            <w:r>
              <w:rPr>
                <w:rFonts w:ascii="Times New Roman" w:eastAsia="Times New Roman" w:hAnsi="Times New Roman"/>
                <w:b/>
                <w:bCs/>
                <w:sz w:val="24"/>
                <w:szCs w:val="24"/>
              </w:rPr>
              <w:t xml:space="preserve"> </w:t>
            </w:r>
            <w:proofErr w:type="spellStart"/>
            <w:r>
              <w:rPr>
                <w:rFonts w:ascii="Times New Roman" w:eastAsia="Times New Roman" w:hAnsi="Times New Roman"/>
                <w:b/>
                <w:bCs/>
                <w:sz w:val="24"/>
                <w:szCs w:val="24"/>
              </w:rPr>
              <w:t>етапів</w:t>
            </w:r>
            <w:proofErr w:type="spellEnd"/>
            <w:r>
              <w:rPr>
                <w:rFonts w:ascii="Times New Roman" w:eastAsia="Times New Roman" w:hAnsi="Times New Roman"/>
                <w:b/>
                <w:bCs/>
                <w:sz w:val="24"/>
                <w:szCs w:val="24"/>
              </w:rPr>
              <w:t xml:space="preserve"> </w:t>
            </w:r>
            <w:proofErr w:type="spellStart"/>
            <w:r>
              <w:rPr>
                <w:rFonts w:ascii="Times New Roman" w:eastAsia="Times New Roman" w:hAnsi="Times New Roman"/>
                <w:b/>
                <w:bCs/>
                <w:sz w:val="24"/>
                <w:szCs w:val="24"/>
              </w:rPr>
              <w:t>курсової</w:t>
            </w:r>
            <w:proofErr w:type="spellEnd"/>
            <w:r>
              <w:rPr>
                <w:rFonts w:ascii="Times New Roman" w:eastAsia="Times New Roman" w:hAnsi="Times New Roman"/>
                <w:b/>
                <w:bCs/>
                <w:sz w:val="24"/>
                <w:szCs w:val="24"/>
              </w:rPr>
              <w:t xml:space="preserve"> </w:t>
            </w:r>
            <w:proofErr w:type="spellStart"/>
            <w:r>
              <w:rPr>
                <w:rFonts w:ascii="Times New Roman" w:eastAsia="Times New Roman" w:hAnsi="Times New Roman"/>
                <w:b/>
                <w:bCs/>
                <w:sz w:val="24"/>
                <w:szCs w:val="24"/>
              </w:rPr>
              <w:t>роботи</w:t>
            </w:r>
            <w:proofErr w:type="spellEnd"/>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1227258A" w14:textId="77777777" w:rsidR="0096486D" w:rsidRDefault="0096486D">
            <w:pPr>
              <w:spacing w:after="0" w:line="278" w:lineRule="auto"/>
              <w:jc w:val="center"/>
              <w:rPr>
                <w:rFonts w:ascii="Times New Roman" w:eastAsia="Times New Roman" w:hAnsi="Times New Roman"/>
                <w:b/>
                <w:bCs/>
                <w:sz w:val="24"/>
                <w:szCs w:val="24"/>
              </w:rPr>
            </w:pPr>
            <w:proofErr w:type="spellStart"/>
            <w:r>
              <w:rPr>
                <w:rFonts w:ascii="Times New Roman" w:eastAsia="Times New Roman" w:hAnsi="Times New Roman"/>
                <w:b/>
                <w:bCs/>
                <w:sz w:val="24"/>
                <w:szCs w:val="24"/>
              </w:rPr>
              <w:t>Термін</w:t>
            </w:r>
            <w:proofErr w:type="spellEnd"/>
            <w:r>
              <w:rPr>
                <w:rFonts w:ascii="Times New Roman" w:eastAsia="Times New Roman" w:hAnsi="Times New Roman"/>
                <w:b/>
                <w:bCs/>
                <w:sz w:val="24"/>
                <w:szCs w:val="24"/>
              </w:rPr>
              <w:t xml:space="preserve"> </w:t>
            </w:r>
            <w:proofErr w:type="spellStart"/>
            <w:r>
              <w:rPr>
                <w:rFonts w:ascii="Times New Roman" w:eastAsia="Times New Roman" w:hAnsi="Times New Roman"/>
                <w:b/>
                <w:bCs/>
                <w:sz w:val="24"/>
                <w:szCs w:val="24"/>
              </w:rPr>
              <w:t>виконання</w:t>
            </w:r>
            <w:proofErr w:type="spellEnd"/>
            <w:r>
              <w:rPr>
                <w:rFonts w:ascii="Times New Roman" w:eastAsia="Times New Roman" w:hAnsi="Times New Roman"/>
                <w:b/>
                <w:bCs/>
                <w:sz w:val="24"/>
                <w:szCs w:val="24"/>
              </w:rPr>
              <w:t xml:space="preserve"> </w:t>
            </w:r>
            <w:proofErr w:type="spellStart"/>
            <w:r>
              <w:rPr>
                <w:rFonts w:ascii="Times New Roman" w:eastAsia="Times New Roman" w:hAnsi="Times New Roman"/>
                <w:b/>
                <w:bCs/>
                <w:sz w:val="24"/>
                <w:szCs w:val="24"/>
              </w:rPr>
              <w:t>етапів</w:t>
            </w:r>
            <w:proofErr w:type="spellEnd"/>
            <w:r>
              <w:rPr>
                <w:rFonts w:ascii="Times New Roman" w:eastAsia="Times New Roman" w:hAnsi="Times New Roman"/>
                <w:b/>
                <w:bCs/>
                <w:sz w:val="24"/>
                <w:szCs w:val="24"/>
              </w:rPr>
              <w:t xml:space="preserve"> </w:t>
            </w:r>
            <w:proofErr w:type="spellStart"/>
            <w:r>
              <w:rPr>
                <w:rFonts w:ascii="Times New Roman" w:eastAsia="Times New Roman" w:hAnsi="Times New Roman"/>
                <w:b/>
                <w:bCs/>
                <w:sz w:val="24"/>
                <w:szCs w:val="24"/>
              </w:rPr>
              <w:t>роботи</w:t>
            </w:r>
            <w:proofErr w:type="spellEnd"/>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02D7E5CB" w14:textId="77777777" w:rsidR="0096486D" w:rsidRDefault="0096486D">
            <w:pPr>
              <w:spacing w:after="0" w:line="278" w:lineRule="auto"/>
              <w:jc w:val="center"/>
              <w:rPr>
                <w:rFonts w:ascii="Times New Roman" w:eastAsia="Times New Roman" w:hAnsi="Times New Roman"/>
                <w:b/>
                <w:bCs/>
                <w:sz w:val="24"/>
                <w:szCs w:val="24"/>
              </w:rPr>
            </w:pPr>
            <w:proofErr w:type="spellStart"/>
            <w:r>
              <w:rPr>
                <w:rFonts w:ascii="Times New Roman" w:eastAsia="Times New Roman" w:hAnsi="Times New Roman"/>
                <w:b/>
                <w:bCs/>
                <w:sz w:val="24"/>
                <w:szCs w:val="24"/>
              </w:rPr>
              <w:t>Примітки</w:t>
            </w:r>
            <w:proofErr w:type="spellEnd"/>
          </w:p>
        </w:tc>
      </w:tr>
      <w:tr w:rsidR="0096486D" w14:paraId="1255AF46"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C93F95E"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1</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33D2838F" w14:textId="77777777" w:rsidR="0096486D" w:rsidRDefault="0096486D">
            <w:pPr>
              <w:spacing w:after="0" w:line="278"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Вибір, погодження й затвердження теми, призначення наукового керівника, рецензента, консультанта</w:t>
            </w:r>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E0DDAD2"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15.01.2025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649063E8"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7A21D0D4"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C31CACC"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2</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1D3DE10F" w14:textId="77777777" w:rsidR="0096486D" w:rsidRDefault="0096486D">
            <w:pPr>
              <w:spacing w:after="0" w:line="278"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Складання календарного плану й розширеного плану-конспекту роботи</w:t>
            </w:r>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69EFB41E"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21.01.2025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BDDE187"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4717FC6E"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E555E95"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3</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C1A66DA"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Аналіз</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предметної</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області</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дослідження</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літератури</w:t>
            </w:r>
            <w:proofErr w:type="spellEnd"/>
            <w:r>
              <w:rPr>
                <w:rFonts w:ascii="Times New Roman" w:eastAsia="Times New Roman" w:hAnsi="Times New Roman"/>
                <w:sz w:val="24"/>
                <w:szCs w:val="24"/>
              </w:rPr>
              <w:t xml:space="preserve"> та </w:t>
            </w:r>
            <w:proofErr w:type="spellStart"/>
            <w:r>
              <w:rPr>
                <w:rFonts w:ascii="Times New Roman" w:eastAsia="Times New Roman" w:hAnsi="Times New Roman"/>
                <w:sz w:val="24"/>
                <w:szCs w:val="24"/>
              </w:rPr>
              <w:t>матеріалів</w:t>
            </w:r>
            <w:proofErr w:type="spellEnd"/>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0BE88241" w14:textId="77777777" w:rsidR="0096486D" w:rsidRDefault="0096486D">
            <w:pPr>
              <w:spacing w:after="0" w:line="278" w:lineRule="auto"/>
              <w:rPr>
                <w:rFonts w:ascii="Times New Roman" w:eastAsia="Times New Roman" w:hAnsi="Times New Roman"/>
                <w:color w:val="0D0D0D"/>
                <w:sz w:val="24"/>
                <w:szCs w:val="24"/>
                <w:lang w:val="uk-UA"/>
              </w:rPr>
            </w:pPr>
            <w:r>
              <w:rPr>
                <w:rFonts w:ascii="Times New Roman" w:eastAsia="Times New Roman" w:hAnsi="Times New Roman"/>
                <w:color w:val="0D0D0D"/>
                <w:sz w:val="24"/>
                <w:szCs w:val="24"/>
                <w:lang w:val="en-US"/>
              </w:rPr>
              <w:t>2</w:t>
            </w:r>
            <w:r>
              <w:rPr>
                <w:rFonts w:ascii="Times New Roman" w:eastAsia="Times New Roman" w:hAnsi="Times New Roman"/>
                <w:color w:val="0D0D0D"/>
                <w:sz w:val="24"/>
                <w:szCs w:val="24"/>
                <w:lang w:val="uk-UA"/>
              </w:rPr>
              <w:t>4</w:t>
            </w:r>
            <w:r>
              <w:rPr>
                <w:rFonts w:ascii="Times New Roman" w:eastAsia="Times New Roman" w:hAnsi="Times New Roman"/>
                <w:color w:val="0D0D0D"/>
                <w:sz w:val="24"/>
                <w:szCs w:val="24"/>
                <w:lang w:val="en-US"/>
              </w:rPr>
              <w:t>.</w:t>
            </w:r>
            <w:r>
              <w:rPr>
                <w:rFonts w:ascii="Times New Roman" w:eastAsia="Times New Roman" w:hAnsi="Times New Roman"/>
                <w:color w:val="0D0D0D"/>
                <w:sz w:val="24"/>
                <w:szCs w:val="24"/>
                <w:lang w:val="uk-UA"/>
              </w:rPr>
              <w:t>01</w:t>
            </w:r>
            <w:r>
              <w:rPr>
                <w:rFonts w:ascii="Times New Roman" w:eastAsia="Times New Roman" w:hAnsi="Times New Roman"/>
                <w:color w:val="0D0D0D"/>
                <w:sz w:val="24"/>
                <w:szCs w:val="24"/>
                <w:lang w:val="en-US"/>
              </w:rPr>
              <w:t>.202</w:t>
            </w:r>
            <w:r>
              <w:rPr>
                <w:rFonts w:ascii="Times New Roman" w:eastAsia="Times New Roman" w:hAnsi="Times New Roman"/>
                <w:color w:val="0D0D0D"/>
                <w:sz w:val="24"/>
                <w:szCs w:val="24"/>
                <w:lang w:val="uk-UA"/>
              </w:rPr>
              <w:t>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1D9AEE8"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67CD8CE3"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E3BF56D"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4</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D436542"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Аналіз</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існуючих</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аналогів</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програмного</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забезпечення</w:t>
            </w:r>
            <w:proofErr w:type="spellEnd"/>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7D908F2E" w14:textId="77777777" w:rsidR="0096486D" w:rsidRDefault="0096486D">
            <w:pPr>
              <w:spacing w:after="0" w:line="278" w:lineRule="auto"/>
              <w:rPr>
                <w:rFonts w:ascii="Times New Roman" w:eastAsia="Times New Roman" w:hAnsi="Times New Roman"/>
                <w:color w:val="0D0D0D"/>
                <w:sz w:val="24"/>
                <w:szCs w:val="24"/>
                <w:lang w:val="uk-UA"/>
              </w:rPr>
            </w:pPr>
            <w:r>
              <w:rPr>
                <w:rFonts w:ascii="Times New Roman" w:eastAsia="Times New Roman" w:hAnsi="Times New Roman"/>
                <w:color w:val="0D0D0D"/>
                <w:sz w:val="24"/>
                <w:szCs w:val="24"/>
                <w:lang w:val="uk-UA"/>
              </w:rPr>
              <w:t>05</w:t>
            </w:r>
            <w:r>
              <w:rPr>
                <w:rFonts w:ascii="Times New Roman" w:eastAsia="Times New Roman" w:hAnsi="Times New Roman"/>
                <w:color w:val="0D0D0D"/>
                <w:sz w:val="24"/>
                <w:szCs w:val="24"/>
                <w:lang w:val="en-US"/>
              </w:rPr>
              <w:t>.</w:t>
            </w:r>
            <w:r>
              <w:rPr>
                <w:rFonts w:ascii="Times New Roman" w:eastAsia="Times New Roman" w:hAnsi="Times New Roman"/>
                <w:color w:val="0D0D0D"/>
                <w:sz w:val="24"/>
                <w:szCs w:val="24"/>
                <w:lang w:val="uk-UA"/>
              </w:rPr>
              <w:t>02</w:t>
            </w:r>
            <w:r>
              <w:rPr>
                <w:rFonts w:ascii="Times New Roman" w:eastAsia="Times New Roman" w:hAnsi="Times New Roman"/>
                <w:color w:val="0D0D0D"/>
                <w:sz w:val="24"/>
                <w:szCs w:val="24"/>
                <w:lang w:val="en-US"/>
              </w:rPr>
              <w:t>.202</w:t>
            </w:r>
            <w:r>
              <w:rPr>
                <w:rFonts w:ascii="Times New Roman" w:eastAsia="Times New Roman" w:hAnsi="Times New Roman"/>
                <w:color w:val="0D0D0D"/>
                <w:sz w:val="24"/>
                <w:szCs w:val="24"/>
                <w:lang w:val="uk-UA"/>
              </w:rPr>
              <w:t>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DD1E1BB"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55BC1825"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3A2C505"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5</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66D2184"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 xml:space="preserve">Постановка </w:t>
            </w:r>
            <w:proofErr w:type="spellStart"/>
            <w:r>
              <w:rPr>
                <w:rFonts w:ascii="Times New Roman" w:eastAsia="Times New Roman" w:hAnsi="Times New Roman"/>
                <w:sz w:val="24"/>
                <w:szCs w:val="24"/>
              </w:rPr>
              <w:t>задачі</w:t>
            </w:r>
            <w:proofErr w:type="spellEnd"/>
            <w:r>
              <w:rPr>
                <w:rFonts w:ascii="Times New Roman" w:eastAsia="Times New Roman" w:hAnsi="Times New Roman"/>
                <w:sz w:val="24"/>
                <w:szCs w:val="24"/>
              </w:rPr>
              <w:t xml:space="preserve"> за темою </w:t>
            </w:r>
            <w:proofErr w:type="spellStart"/>
            <w:r>
              <w:rPr>
                <w:rFonts w:ascii="Times New Roman" w:eastAsia="Times New Roman" w:hAnsi="Times New Roman"/>
                <w:sz w:val="24"/>
                <w:szCs w:val="24"/>
              </w:rPr>
              <w:t>курсової</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роботи</w:t>
            </w:r>
            <w:proofErr w:type="spellEnd"/>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43AB907B" w14:textId="77777777" w:rsidR="0096486D" w:rsidRDefault="0096486D">
            <w:pPr>
              <w:spacing w:after="0" w:line="278" w:lineRule="auto"/>
              <w:rPr>
                <w:rFonts w:ascii="Times New Roman" w:eastAsia="Times New Roman" w:hAnsi="Times New Roman"/>
                <w:color w:val="0D0D0D"/>
                <w:sz w:val="24"/>
                <w:szCs w:val="24"/>
                <w:lang w:val="uk-UA"/>
              </w:rPr>
            </w:pPr>
            <w:r>
              <w:rPr>
                <w:rFonts w:ascii="Times New Roman" w:eastAsia="Times New Roman" w:hAnsi="Times New Roman"/>
                <w:color w:val="0D0D0D"/>
                <w:sz w:val="24"/>
                <w:szCs w:val="24"/>
                <w:lang w:val="uk-UA"/>
              </w:rPr>
              <w:t>07</w:t>
            </w:r>
            <w:r>
              <w:rPr>
                <w:rFonts w:ascii="Times New Roman" w:eastAsia="Times New Roman" w:hAnsi="Times New Roman"/>
                <w:color w:val="0D0D0D"/>
                <w:sz w:val="24"/>
                <w:szCs w:val="24"/>
                <w:lang w:val="en-US"/>
              </w:rPr>
              <w:t>.</w:t>
            </w:r>
            <w:r>
              <w:rPr>
                <w:rFonts w:ascii="Times New Roman" w:eastAsia="Times New Roman" w:hAnsi="Times New Roman"/>
                <w:color w:val="0D0D0D"/>
                <w:sz w:val="24"/>
                <w:szCs w:val="24"/>
                <w:lang w:val="uk-UA"/>
              </w:rPr>
              <w:t>02</w:t>
            </w:r>
            <w:r>
              <w:rPr>
                <w:rFonts w:ascii="Times New Roman" w:eastAsia="Times New Roman" w:hAnsi="Times New Roman"/>
                <w:color w:val="0D0D0D"/>
                <w:sz w:val="24"/>
                <w:szCs w:val="24"/>
                <w:lang w:val="en-US"/>
              </w:rPr>
              <w:t>.202</w:t>
            </w:r>
            <w:r>
              <w:rPr>
                <w:rFonts w:ascii="Times New Roman" w:eastAsia="Times New Roman" w:hAnsi="Times New Roman"/>
                <w:color w:val="0D0D0D"/>
                <w:sz w:val="24"/>
                <w:szCs w:val="24"/>
                <w:lang w:val="uk-UA"/>
              </w:rPr>
              <w:t>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7D29C1F"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44D2D4BF"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BF716D7"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6</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133EFF3" w14:textId="1528C170" w:rsidR="0096486D" w:rsidRPr="0081597A" w:rsidRDefault="0096486D">
            <w:pPr>
              <w:spacing w:after="0" w:line="278" w:lineRule="auto"/>
              <w:rPr>
                <w:rFonts w:ascii="Times New Roman" w:eastAsia="Times New Roman" w:hAnsi="Times New Roman"/>
                <w:sz w:val="24"/>
                <w:szCs w:val="24"/>
                <w:lang w:val="uk-UA"/>
              </w:rPr>
            </w:pPr>
            <w:proofErr w:type="spellStart"/>
            <w:r>
              <w:rPr>
                <w:rFonts w:ascii="Times New Roman" w:eastAsia="Times New Roman" w:hAnsi="Times New Roman"/>
                <w:sz w:val="24"/>
                <w:szCs w:val="24"/>
              </w:rPr>
              <w:t>Розділ</w:t>
            </w:r>
            <w:proofErr w:type="spellEnd"/>
            <w:r>
              <w:rPr>
                <w:rFonts w:ascii="Times New Roman" w:eastAsia="Times New Roman" w:hAnsi="Times New Roman"/>
                <w:sz w:val="24"/>
                <w:szCs w:val="24"/>
              </w:rPr>
              <w:t xml:space="preserve"> 1. </w:t>
            </w:r>
            <w:r w:rsidR="0081597A" w:rsidRPr="0081597A">
              <w:rPr>
                <w:rFonts w:ascii="Times New Roman" w:eastAsia="Times New Roman" w:hAnsi="Times New Roman"/>
                <w:sz w:val="24"/>
                <w:szCs w:val="24"/>
              </w:rPr>
              <w:t>А</w:t>
            </w:r>
            <w:r w:rsidR="0081597A">
              <w:rPr>
                <w:rFonts w:ascii="Times New Roman" w:eastAsia="Times New Roman" w:hAnsi="Times New Roman"/>
                <w:sz w:val="24"/>
                <w:szCs w:val="24"/>
                <w:lang w:val="uk-UA"/>
              </w:rPr>
              <w:t>наліз предметної області</w:t>
            </w:r>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00891FD0" w14:textId="77777777" w:rsidR="0096486D" w:rsidRDefault="0096486D">
            <w:pPr>
              <w:spacing w:after="0" w:line="278" w:lineRule="auto"/>
              <w:rPr>
                <w:rFonts w:ascii="Times New Roman" w:eastAsia="Times New Roman" w:hAnsi="Times New Roman"/>
                <w:color w:val="0D0D0D"/>
                <w:sz w:val="24"/>
                <w:szCs w:val="24"/>
                <w:lang w:val="en-US"/>
              </w:rPr>
            </w:pPr>
            <w:r>
              <w:rPr>
                <w:rFonts w:ascii="Times New Roman" w:eastAsia="Times New Roman" w:hAnsi="Times New Roman"/>
                <w:color w:val="0D0D0D"/>
                <w:sz w:val="24"/>
                <w:szCs w:val="24"/>
                <w:lang w:val="en-US"/>
              </w:rPr>
              <w:t>13.02.2025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7961C92"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4B398ADB"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67388235"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7</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DE8131A" w14:textId="4BB59C3B" w:rsidR="0096486D" w:rsidRPr="0081597A" w:rsidRDefault="0096486D">
            <w:pPr>
              <w:spacing w:after="0" w:line="278" w:lineRule="auto"/>
              <w:rPr>
                <w:rFonts w:ascii="Times New Roman" w:eastAsia="Times New Roman" w:hAnsi="Times New Roman"/>
                <w:sz w:val="24"/>
                <w:szCs w:val="24"/>
                <w:lang w:val="uk-UA"/>
              </w:rPr>
            </w:pPr>
            <w:proofErr w:type="spellStart"/>
            <w:r>
              <w:rPr>
                <w:rFonts w:ascii="Times New Roman" w:eastAsia="Times New Roman" w:hAnsi="Times New Roman"/>
                <w:sz w:val="24"/>
                <w:szCs w:val="24"/>
              </w:rPr>
              <w:t>Розділ</w:t>
            </w:r>
            <w:proofErr w:type="spellEnd"/>
            <w:r>
              <w:rPr>
                <w:rFonts w:ascii="Times New Roman" w:eastAsia="Times New Roman" w:hAnsi="Times New Roman"/>
                <w:sz w:val="24"/>
                <w:szCs w:val="24"/>
              </w:rPr>
              <w:t xml:space="preserve"> 2. </w:t>
            </w:r>
            <w:r w:rsidR="0081597A">
              <w:rPr>
                <w:rFonts w:ascii="Times New Roman" w:eastAsia="Times New Roman" w:hAnsi="Times New Roman"/>
                <w:sz w:val="24"/>
                <w:szCs w:val="24"/>
                <w:lang w:val="uk-UA"/>
              </w:rPr>
              <w:t>Вибір технологій</w:t>
            </w:r>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4B31C335" w14:textId="77777777" w:rsidR="0096486D" w:rsidRDefault="0096486D">
            <w:pPr>
              <w:spacing w:after="0" w:line="278" w:lineRule="auto"/>
              <w:rPr>
                <w:rFonts w:ascii="Times New Roman" w:eastAsia="Times New Roman" w:hAnsi="Times New Roman"/>
                <w:color w:val="0D0D0D"/>
                <w:sz w:val="24"/>
                <w:szCs w:val="24"/>
                <w:lang w:val="en-US"/>
              </w:rPr>
            </w:pPr>
            <w:r>
              <w:rPr>
                <w:rFonts w:ascii="Times New Roman" w:eastAsia="Times New Roman" w:hAnsi="Times New Roman"/>
                <w:color w:val="0D0D0D"/>
                <w:sz w:val="24"/>
                <w:szCs w:val="24"/>
                <w:lang w:val="en-US"/>
              </w:rPr>
              <w:t>17.03.2025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F1A9E59"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3217A8A6"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990DB2E"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9</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5357BEE" w14:textId="084B04C0" w:rsidR="0096486D" w:rsidRPr="0081597A" w:rsidRDefault="0096486D">
            <w:pPr>
              <w:spacing w:after="0" w:line="278" w:lineRule="auto"/>
              <w:rPr>
                <w:rFonts w:ascii="Times New Roman" w:eastAsia="Times New Roman" w:hAnsi="Times New Roman"/>
                <w:sz w:val="24"/>
                <w:szCs w:val="24"/>
                <w:lang w:val="uk-UA"/>
              </w:rPr>
            </w:pPr>
            <w:proofErr w:type="spellStart"/>
            <w:r>
              <w:rPr>
                <w:rFonts w:ascii="Times New Roman" w:eastAsia="Times New Roman" w:hAnsi="Times New Roman"/>
                <w:sz w:val="24"/>
                <w:szCs w:val="24"/>
              </w:rPr>
              <w:t>Розділ</w:t>
            </w:r>
            <w:proofErr w:type="spellEnd"/>
            <w:r>
              <w:rPr>
                <w:rFonts w:ascii="Times New Roman" w:eastAsia="Times New Roman" w:hAnsi="Times New Roman"/>
                <w:sz w:val="24"/>
                <w:szCs w:val="24"/>
              </w:rPr>
              <w:t xml:space="preserve"> 3. </w:t>
            </w:r>
            <w:r w:rsidR="0081597A">
              <w:rPr>
                <w:rFonts w:ascii="Times New Roman" w:eastAsia="Times New Roman" w:hAnsi="Times New Roman"/>
                <w:sz w:val="24"/>
                <w:szCs w:val="24"/>
                <w:lang w:val="uk-UA"/>
              </w:rPr>
              <w:t xml:space="preserve">Опис </w:t>
            </w:r>
            <w:proofErr w:type="spellStart"/>
            <w:r w:rsidR="0081597A">
              <w:rPr>
                <w:rFonts w:ascii="Times New Roman" w:eastAsia="Times New Roman" w:hAnsi="Times New Roman"/>
                <w:sz w:val="24"/>
                <w:szCs w:val="24"/>
                <w:lang w:val="uk-UA"/>
              </w:rPr>
              <w:t>застозунку</w:t>
            </w:r>
            <w:proofErr w:type="spellEnd"/>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2FE03BFE" w14:textId="77777777" w:rsidR="0096486D" w:rsidRDefault="0096486D">
            <w:pPr>
              <w:spacing w:after="0" w:line="278" w:lineRule="auto"/>
              <w:rPr>
                <w:rFonts w:ascii="Times New Roman" w:eastAsia="Times New Roman" w:hAnsi="Times New Roman"/>
                <w:color w:val="0D0D0D"/>
                <w:sz w:val="24"/>
                <w:szCs w:val="24"/>
                <w:lang w:val="en-US"/>
              </w:rPr>
            </w:pPr>
            <w:r>
              <w:rPr>
                <w:rFonts w:ascii="Times New Roman" w:eastAsia="Times New Roman" w:hAnsi="Times New Roman"/>
                <w:color w:val="0D0D0D"/>
                <w:sz w:val="24"/>
                <w:szCs w:val="24"/>
                <w:lang w:val="en-US"/>
              </w:rPr>
              <w:t>17.04.2025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86A53A4"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75C380CD"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0ADBBA0"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11</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3403C25E" w14:textId="3E43FE69" w:rsidR="0096486D" w:rsidRPr="0081597A" w:rsidRDefault="0096486D">
            <w:pPr>
              <w:spacing w:after="0" w:line="278" w:lineRule="auto"/>
              <w:rPr>
                <w:rFonts w:ascii="Times New Roman" w:eastAsia="Times New Roman" w:hAnsi="Times New Roman"/>
                <w:sz w:val="24"/>
                <w:szCs w:val="24"/>
                <w:lang w:val="uk-UA"/>
              </w:rPr>
            </w:pPr>
            <w:proofErr w:type="spellStart"/>
            <w:r>
              <w:rPr>
                <w:rFonts w:ascii="Times New Roman" w:eastAsia="Times New Roman" w:hAnsi="Times New Roman"/>
                <w:sz w:val="24"/>
                <w:szCs w:val="24"/>
              </w:rPr>
              <w:t>Тестування</w:t>
            </w:r>
            <w:proofErr w:type="spellEnd"/>
            <w:r>
              <w:rPr>
                <w:rFonts w:ascii="Times New Roman" w:eastAsia="Times New Roman" w:hAnsi="Times New Roman"/>
                <w:sz w:val="24"/>
                <w:szCs w:val="24"/>
              </w:rPr>
              <w:t xml:space="preserve"> </w:t>
            </w:r>
            <w:r w:rsidR="0081597A">
              <w:rPr>
                <w:rFonts w:ascii="Times New Roman" w:eastAsia="Times New Roman" w:hAnsi="Times New Roman"/>
                <w:sz w:val="24"/>
                <w:szCs w:val="24"/>
                <w:lang w:val="uk-UA"/>
              </w:rPr>
              <w:t>застосунку</w:t>
            </w:r>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0F445071" w14:textId="77777777" w:rsidR="0096486D" w:rsidRDefault="0096486D">
            <w:pPr>
              <w:spacing w:after="0" w:line="278" w:lineRule="auto"/>
              <w:rPr>
                <w:rFonts w:ascii="Times New Roman" w:eastAsia="Times New Roman" w:hAnsi="Times New Roman"/>
                <w:color w:val="0D0D0D"/>
                <w:sz w:val="24"/>
                <w:szCs w:val="24"/>
                <w:lang w:val="en-US"/>
              </w:rPr>
            </w:pPr>
            <w:r>
              <w:rPr>
                <w:rFonts w:ascii="Times New Roman" w:eastAsia="Times New Roman" w:hAnsi="Times New Roman"/>
                <w:color w:val="0D0D0D"/>
                <w:sz w:val="24"/>
                <w:szCs w:val="24"/>
                <w:lang w:val="en-US"/>
              </w:rPr>
              <w:t>06.05.2025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ACEACAF"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422CEB96"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68312065" w14:textId="77777777" w:rsidR="0096486D" w:rsidRDefault="0096486D">
            <w:pPr>
              <w:spacing w:after="0" w:line="278" w:lineRule="auto"/>
              <w:rPr>
                <w:rFonts w:ascii="Times New Roman" w:eastAsia="Times New Roman" w:hAnsi="Times New Roman"/>
                <w:sz w:val="24"/>
                <w:szCs w:val="24"/>
              </w:rPr>
            </w:pPr>
            <w:r>
              <w:rPr>
                <w:rFonts w:ascii="Times New Roman" w:eastAsia="Times New Roman" w:hAnsi="Times New Roman"/>
                <w:sz w:val="24"/>
                <w:szCs w:val="24"/>
              </w:rPr>
              <w:t>12</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3FB4C07F"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Оформлення</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пояснювальної</w:t>
            </w:r>
            <w:proofErr w:type="spellEnd"/>
            <w:r>
              <w:rPr>
                <w:rFonts w:ascii="Times New Roman" w:eastAsia="Times New Roman" w:hAnsi="Times New Roman"/>
                <w:sz w:val="24"/>
                <w:szCs w:val="24"/>
              </w:rPr>
              <w:t xml:space="preserve"> записки</w:t>
            </w:r>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1449A101" w14:textId="77777777" w:rsidR="0096486D" w:rsidRDefault="0096486D">
            <w:pPr>
              <w:spacing w:after="0" w:line="278" w:lineRule="auto"/>
              <w:rPr>
                <w:rFonts w:ascii="Times New Roman" w:eastAsia="Times New Roman" w:hAnsi="Times New Roman"/>
                <w:color w:val="0D0D0D"/>
                <w:sz w:val="24"/>
                <w:szCs w:val="24"/>
                <w:lang w:val="en-US"/>
              </w:rPr>
            </w:pPr>
            <w:r>
              <w:rPr>
                <w:rFonts w:ascii="Times New Roman" w:eastAsia="Times New Roman" w:hAnsi="Times New Roman"/>
                <w:color w:val="0D0D0D"/>
                <w:sz w:val="24"/>
                <w:szCs w:val="24"/>
                <w:lang w:val="en-US"/>
              </w:rPr>
              <w:t>12.05.2025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67B2672C"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742AD4E9"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056A2D9" w14:textId="77777777" w:rsidR="0096486D" w:rsidRDefault="0096486D">
            <w:pPr>
              <w:spacing w:after="0" w:line="278" w:lineRule="auto"/>
              <w:rPr>
                <w:rFonts w:ascii="Times New Roman" w:eastAsia="Times New Roman" w:hAnsi="Times New Roman"/>
                <w:color w:val="29261B"/>
                <w:sz w:val="24"/>
                <w:szCs w:val="24"/>
              </w:rPr>
            </w:pPr>
            <w:r>
              <w:rPr>
                <w:rFonts w:ascii="Times New Roman" w:eastAsia="Times New Roman" w:hAnsi="Times New Roman"/>
                <w:color w:val="29261B"/>
                <w:sz w:val="24"/>
                <w:szCs w:val="24"/>
              </w:rPr>
              <w:t>13</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6B23201"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Перевірка</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відповідності</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оформлення</w:t>
            </w:r>
            <w:proofErr w:type="spellEnd"/>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1D351BAB" w14:textId="77777777" w:rsidR="0096486D" w:rsidRDefault="0096486D">
            <w:pPr>
              <w:spacing w:after="0" w:line="278" w:lineRule="auto"/>
              <w:rPr>
                <w:rFonts w:ascii="Times New Roman" w:eastAsia="Times New Roman" w:hAnsi="Times New Roman"/>
                <w:color w:val="0D0D0D"/>
                <w:sz w:val="24"/>
                <w:szCs w:val="24"/>
                <w:lang w:val="en-US"/>
              </w:rPr>
            </w:pPr>
            <w:r>
              <w:rPr>
                <w:rFonts w:ascii="Times New Roman" w:eastAsia="Times New Roman" w:hAnsi="Times New Roman"/>
                <w:color w:val="0D0D0D"/>
                <w:sz w:val="24"/>
                <w:szCs w:val="24"/>
                <w:lang w:val="en-US"/>
              </w:rPr>
              <w:t>16.05.2025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197337A8"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3A0A4512"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A36E748" w14:textId="77777777" w:rsidR="0096486D" w:rsidRDefault="0096486D">
            <w:pPr>
              <w:spacing w:after="0" w:line="278" w:lineRule="auto"/>
              <w:rPr>
                <w:rFonts w:ascii="Times New Roman" w:eastAsia="Times New Roman" w:hAnsi="Times New Roman"/>
                <w:color w:val="29261B"/>
                <w:sz w:val="24"/>
                <w:szCs w:val="24"/>
              </w:rPr>
            </w:pPr>
            <w:r>
              <w:rPr>
                <w:rFonts w:ascii="Times New Roman" w:eastAsia="Times New Roman" w:hAnsi="Times New Roman"/>
                <w:color w:val="29261B"/>
                <w:sz w:val="24"/>
                <w:szCs w:val="24"/>
              </w:rPr>
              <w:t>14</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175379B8"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Оформлення</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презентації</w:t>
            </w:r>
            <w:proofErr w:type="spellEnd"/>
            <w:r>
              <w:rPr>
                <w:rFonts w:ascii="Times New Roman" w:eastAsia="Times New Roman" w:hAnsi="Times New Roman"/>
                <w:sz w:val="24"/>
                <w:szCs w:val="24"/>
              </w:rPr>
              <w:t xml:space="preserve"> та </w:t>
            </w:r>
            <w:proofErr w:type="spellStart"/>
            <w:r>
              <w:rPr>
                <w:rFonts w:ascii="Times New Roman" w:eastAsia="Times New Roman" w:hAnsi="Times New Roman"/>
                <w:sz w:val="24"/>
                <w:szCs w:val="24"/>
              </w:rPr>
              <w:t>доповіді</w:t>
            </w:r>
            <w:proofErr w:type="spellEnd"/>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78714309" w14:textId="77777777" w:rsidR="0096486D" w:rsidRDefault="0096486D">
            <w:pPr>
              <w:spacing w:after="0" w:line="278" w:lineRule="auto"/>
              <w:rPr>
                <w:rFonts w:ascii="Times New Roman" w:eastAsia="Times New Roman" w:hAnsi="Times New Roman"/>
                <w:color w:val="0D0D0D"/>
                <w:sz w:val="24"/>
                <w:szCs w:val="24"/>
                <w:lang w:val="en-US"/>
              </w:rPr>
            </w:pPr>
            <w:r>
              <w:rPr>
                <w:rFonts w:ascii="Times New Roman" w:eastAsia="Times New Roman" w:hAnsi="Times New Roman"/>
                <w:color w:val="0D0D0D"/>
                <w:sz w:val="24"/>
                <w:szCs w:val="24"/>
                <w:lang w:val="en-US"/>
              </w:rPr>
              <w:t>26.05.2025</w:t>
            </w: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C259D24" w14:textId="77777777" w:rsidR="0096486D" w:rsidRDefault="0096486D">
            <w:pPr>
              <w:spacing w:after="0" w:line="278" w:lineRule="auto"/>
              <w:rPr>
                <w:rFonts w:ascii="Times New Roman" w:eastAsia="Times New Roman" w:hAnsi="Times New Roman"/>
                <w:sz w:val="24"/>
                <w:szCs w:val="24"/>
              </w:rPr>
            </w:pPr>
            <w:proofErr w:type="spellStart"/>
            <w:r>
              <w:rPr>
                <w:rFonts w:ascii="Times New Roman" w:eastAsia="Times New Roman" w:hAnsi="Times New Roman"/>
                <w:sz w:val="24"/>
                <w:szCs w:val="24"/>
              </w:rPr>
              <w:t>виконано</w:t>
            </w:r>
            <w:proofErr w:type="spellEnd"/>
          </w:p>
        </w:tc>
      </w:tr>
      <w:tr w:rsidR="0096486D" w14:paraId="733D2F1E" w14:textId="77777777" w:rsidTr="0096486D">
        <w:trPr>
          <w:trHeight w:val="300"/>
        </w:trPr>
        <w:tc>
          <w:tcPr>
            <w:tcW w:w="69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370898F5" w14:textId="77777777" w:rsidR="0096486D" w:rsidRDefault="0096486D">
            <w:pPr>
              <w:spacing w:after="0" w:line="278" w:lineRule="auto"/>
              <w:rPr>
                <w:rFonts w:ascii="Times New Roman" w:eastAsia="Times New Roman" w:hAnsi="Times New Roman"/>
                <w:color w:val="29261B"/>
                <w:sz w:val="24"/>
                <w:szCs w:val="24"/>
              </w:rPr>
            </w:pPr>
            <w:r>
              <w:rPr>
                <w:rFonts w:ascii="Times New Roman" w:eastAsia="Times New Roman" w:hAnsi="Times New Roman"/>
                <w:color w:val="29261B"/>
                <w:sz w:val="24"/>
                <w:szCs w:val="24"/>
              </w:rPr>
              <w:t>15</w:t>
            </w:r>
          </w:p>
        </w:tc>
        <w:tc>
          <w:tcPr>
            <w:tcW w:w="4557" w:type="dxa"/>
            <w:gridSpan w:val="2"/>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FE0CB8A" w14:textId="77777777" w:rsidR="0096486D" w:rsidRDefault="0096486D">
            <w:pPr>
              <w:spacing w:after="0" w:line="278" w:lineRule="auto"/>
              <w:rPr>
                <w:rFonts w:ascii="Times New Roman" w:eastAsia="Times New Roman" w:hAnsi="Times New Roman"/>
                <w:color w:val="29261B"/>
                <w:sz w:val="24"/>
                <w:szCs w:val="24"/>
              </w:rPr>
            </w:pPr>
            <w:proofErr w:type="spellStart"/>
            <w:r>
              <w:rPr>
                <w:rFonts w:ascii="Times New Roman" w:eastAsia="Times New Roman" w:hAnsi="Times New Roman"/>
                <w:color w:val="29261B"/>
                <w:sz w:val="24"/>
                <w:szCs w:val="24"/>
              </w:rPr>
              <w:t>Захист</w:t>
            </w:r>
            <w:proofErr w:type="spellEnd"/>
            <w:r>
              <w:rPr>
                <w:rFonts w:ascii="Times New Roman" w:eastAsia="Times New Roman" w:hAnsi="Times New Roman"/>
                <w:color w:val="29261B"/>
                <w:sz w:val="24"/>
                <w:szCs w:val="24"/>
              </w:rPr>
              <w:t xml:space="preserve"> </w:t>
            </w:r>
            <w:proofErr w:type="spellStart"/>
            <w:r>
              <w:rPr>
                <w:rFonts w:ascii="Times New Roman" w:eastAsia="Times New Roman" w:hAnsi="Times New Roman"/>
                <w:color w:val="29261B"/>
                <w:sz w:val="24"/>
                <w:szCs w:val="24"/>
              </w:rPr>
              <w:t>курсової</w:t>
            </w:r>
            <w:proofErr w:type="spellEnd"/>
            <w:r>
              <w:rPr>
                <w:rFonts w:ascii="Times New Roman" w:eastAsia="Times New Roman" w:hAnsi="Times New Roman"/>
                <w:color w:val="29261B"/>
                <w:sz w:val="24"/>
                <w:szCs w:val="24"/>
              </w:rPr>
              <w:t xml:space="preserve"> </w:t>
            </w:r>
            <w:proofErr w:type="spellStart"/>
            <w:r>
              <w:rPr>
                <w:rFonts w:ascii="Times New Roman" w:eastAsia="Times New Roman" w:hAnsi="Times New Roman"/>
                <w:color w:val="29261B"/>
                <w:sz w:val="24"/>
                <w:szCs w:val="24"/>
              </w:rPr>
              <w:t>роботи</w:t>
            </w:r>
            <w:proofErr w:type="spellEnd"/>
          </w:p>
        </w:tc>
        <w:tc>
          <w:tcPr>
            <w:tcW w:w="25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DED537C" w14:textId="77777777" w:rsidR="0096486D" w:rsidRDefault="0096486D">
            <w:pPr>
              <w:spacing w:after="0" w:line="278" w:lineRule="auto"/>
              <w:rPr>
                <w:rFonts w:ascii="Times New Roman" w:eastAsia="Times New Roman" w:hAnsi="Times New Roman"/>
                <w:color w:val="29261B"/>
                <w:sz w:val="24"/>
                <w:szCs w:val="24"/>
              </w:rPr>
            </w:pPr>
          </w:p>
        </w:tc>
        <w:tc>
          <w:tcPr>
            <w:tcW w:w="178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4A89A89" w14:textId="77777777" w:rsidR="0096486D" w:rsidRDefault="0096486D">
            <w:pPr>
              <w:spacing w:after="0" w:line="278" w:lineRule="auto"/>
              <w:rPr>
                <w:rFonts w:ascii="Times New Roman" w:eastAsia="Times New Roman" w:hAnsi="Times New Roman"/>
                <w:sz w:val="24"/>
                <w:szCs w:val="24"/>
              </w:rPr>
            </w:pPr>
          </w:p>
        </w:tc>
      </w:tr>
    </w:tbl>
    <w:p w14:paraId="0D457854" w14:textId="77777777" w:rsidR="0096486D" w:rsidRDefault="0096486D" w:rsidP="0096486D">
      <w:pPr>
        <w:spacing w:before="40" w:after="0" w:line="278" w:lineRule="auto"/>
        <w:jc w:val="center"/>
        <w:rPr>
          <w:rFonts w:ascii="Times New Roman" w:eastAsia="Times New Roman" w:hAnsi="Times New Roman"/>
          <w:b/>
          <w:bCs/>
          <w:sz w:val="28"/>
          <w:szCs w:val="28"/>
          <w:lang w:val="uk-UA"/>
        </w:rPr>
      </w:pPr>
      <w:r>
        <w:rPr>
          <w:rFonts w:ascii="Times New Roman" w:eastAsia="Times New Roman" w:hAnsi="Times New Roman"/>
          <w:b/>
          <w:bCs/>
          <w:sz w:val="28"/>
          <w:szCs w:val="28"/>
          <w:lang w:val="uk-UA"/>
        </w:rPr>
        <w:t xml:space="preserve"> </w:t>
      </w:r>
    </w:p>
    <w:tbl>
      <w:tblPr>
        <w:tblStyle w:val="1f4"/>
        <w:tblW w:w="10635" w:type="dxa"/>
        <w:tblInd w:w="120" w:type="dxa"/>
        <w:tblLayout w:type="fixed"/>
        <w:tblLook w:val="04A0" w:firstRow="1" w:lastRow="0" w:firstColumn="1" w:lastColumn="0" w:noHBand="0" w:noVBand="1"/>
      </w:tblPr>
      <w:tblGrid>
        <w:gridCol w:w="3141"/>
        <w:gridCol w:w="1986"/>
        <w:gridCol w:w="1786"/>
        <w:gridCol w:w="482"/>
        <w:gridCol w:w="520"/>
        <w:gridCol w:w="1718"/>
        <w:gridCol w:w="1002"/>
      </w:tblGrid>
      <w:tr w:rsidR="0096486D" w14:paraId="4F53F544" w14:textId="77777777" w:rsidTr="0096486D">
        <w:trPr>
          <w:gridAfter w:val="1"/>
          <w:wAfter w:w="1002" w:type="dxa"/>
          <w:trHeight w:val="300"/>
        </w:trPr>
        <w:tc>
          <w:tcPr>
            <w:tcW w:w="5125" w:type="dxa"/>
            <w:gridSpan w:val="2"/>
            <w:tcBorders>
              <w:top w:val="nil"/>
              <w:left w:val="nil"/>
              <w:bottom w:val="nil"/>
              <w:right w:val="nil"/>
            </w:tcBorders>
            <w:hideMark/>
          </w:tcPr>
          <w:p w14:paraId="3D25EDAE" w14:textId="77777777" w:rsidR="0096486D" w:rsidRDefault="0096486D">
            <w:pPr>
              <w:tabs>
                <w:tab w:val="left" w:pos="4926"/>
              </w:tabs>
              <w:spacing w:after="0" w:line="240" w:lineRule="auto"/>
              <w:rPr>
                <w:rFonts w:ascii="Times New Roman" w:eastAsia="Times New Roman" w:hAnsi="Times New Roman"/>
                <w:sz w:val="28"/>
                <w:szCs w:val="28"/>
                <w:lang w:val="uk-UA"/>
              </w:rPr>
            </w:pPr>
            <w:r>
              <w:rPr>
                <w:rFonts w:ascii="Times New Roman" w:eastAsia="Times New Roman" w:hAnsi="Times New Roman"/>
                <w:b/>
                <w:bCs/>
                <w:lang w:val="uk-UA"/>
              </w:rPr>
              <w:t>Студент</w:t>
            </w:r>
          </w:p>
        </w:tc>
        <w:tc>
          <w:tcPr>
            <w:tcW w:w="2268" w:type="dxa"/>
            <w:gridSpan w:val="2"/>
            <w:tcBorders>
              <w:top w:val="nil"/>
              <w:left w:val="nil"/>
              <w:bottom w:val="single" w:sz="8" w:space="0" w:color="auto"/>
              <w:right w:val="nil"/>
            </w:tcBorders>
            <w:hideMark/>
          </w:tcPr>
          <w:p w14:paraId="731C0AC5" w14:textId="77777777" w:rsidR="0096486D" w:rsidRDefault="0096486D">
            <w:pPr>
              <w:tabs>
                <w:tab w:val="left" w:pos="4926"/>
              </w:tabs>
              <w:spacing w:after="0" w:line="240" w:lineRule="auto"/>
              <w:rPr>
                <w:rFonts w:ascii="Times New Roman" w:eastAsia="Times New Roman" w:hAnsi="Times New Roman"/>
                <w:b/>
                <w:bCs/>
                <w:lang w:val="en-US"/>
              </w:rPr>
            </w:pPr>
            <w:r>
              <w:rPr>
                <w:rFonts w:ascii="Times New Roman" w:eastAsia="Times New Roman" w:hAnsi="Times New Roman"/>
                <w:b/>
                <w:bCs/>
                <w:lang w:val="en-US"/>
              </w:rPr>
              <w:t xml:space="preserve"> </w:t>
            </w:r>
          </w:p>
        </w:tc>
        <w:tc>
          <w:tcPr>
            <w:tcW w:w="2238" w:type="dxa"/>
            <w:gridSpan w:val="2"/>
            <w:tcBorders>
              <w:top w:val="nil"/>
              <w:left w:val="nil"/>
              <w:bottom w:val="nil"/>
              <w:right w:val="nil"/>
            </w:tcBorders>
            <w:hideMark/>
          </w:tcPr>
          <w:p w14:paraId="15D60A40" w14:textId="1939BEE8" w:rsidR="0096486D" w:rsidRDefault="0081597A">
            <w:pPr>
              <w:tabs>
                <w:tab w:val="left" w:pos="4926"/>
              </w:tabs>
              <w:spacing w:after="0" w:line="240" w:lineRule="auto"/>
              <w:rPr>
                <w:rFonts w:ascii="Times New Roman" w:eastAsia="Times New Roman" w:hAnsi="Times New Roman"/>
                <w:sz w:val="28"/>
                <w:szCs w:val="28"/>
                <w:lang w:val="uk-UA"/>
              </w:rPr>
            </w:pPr>
            <w:r>
              <w:rPr>
                <w:rFonts w:ascii="Times New Roman" w:eastAsia="Times New Roman" w:hAnsi="Times New Roman"/>
                <w:lang w:val="uk-UA"/>
              </w:rPr>
              <w:t>Іпатій Ю.І,</w:t>
            </w:r>
          </w:p>
        </w:tc>
      </w:tr>
      <w:tr w:rsidR="0096486D" w14:paraId="7FF750C3" w14:textId="77777777" w:rsidTr="0096486D">
        <w:trPr>
          <w:gridAfter w:val="1"/>
          <w:wAfter w:w="1002" w:type="dxa"/>
          <w:trHeight w:val="300"/>
        </w:trPr>
        <w:tc>
          <w:tcPr>
            <w:tcW w:w="5125" w:type="dxa"/>
            <w:gridSpan w:val="2"/>
            <w:tcBorders>
              <w:top w:val="nil"/>
              <w:left w:val="nil"/>
              <w:bottom w:val="nil"/>
              <w:right w:val="nil"/>
            </w:tcBorders>
            <w:hideMark/>
          </w:tcPr>
          <w:p w14:paraId="62F51E7F" w14:textId="77777777" w:rsidR="0096486D" w:rsidRDefault="0096486D">
            <w:pPr>
              <w:tabs>
                <w:tab w:val="left" w:pos="4926"/>
              </w:tabs>
              <w:spacing w:after="0" w:line="240" w:lineRule="auto"/>
              <w:rPr>
                <w:rFonts w:ascii="Times New Roman" w:eastAsia="Times New Roman" w:hAnsi="Times New Roman"/>
                <w:sz w:val="28"/>
                <w:szCs w:val="28"/>
                <w:lang w:val="uk-UA"/>
              </w:rPr>
            </w:pPr>
            <w:r>
              <w:rPr>
                <w:rFonts w:ascii="Times New Roman" w:eastAsia="Times New Roman" w:hAnsi="Times New Roman"/>
                <w:b/>
                <w:bCs/>
                <w:lang w:val="en-US"/>
              </w:rPr>
              <w:t xml:space="preserve"> </w:t>
            </w:r>
          </w:p>
        </w:tc>
        <w:tc>
          <w:tcPr>
            <w:tcW w:w="2268" w:type="dxa"/>
            <w:gridSpan w:val="2"/>
            <w:tcBorders>
              <w:top w:val="single" w:sz="8" w:space="0" w:color="auto"/>
              <w:left w:val="nil"/>
              <w:bottom w:val="nil"/>
              <w:right w:val="nil"/>
            </w:tcBorders>
            <w:hideMark/>
          </w:tcPr>
          <w:p w14:paraId="709FE472" w14:textId="77777777" w:rsidR="0096486D" w:rsidRDefault="0096486D">
            <w:pPr>
              <w:tabs>
                <w:tab w:val="left" w:pos="4926"/>
              </w:tabs>
              <w:spacing w:after="0" w:line="240" w:lineRule="auto"/>
              <w:jc w:val="center"/>
              <w:rPr>
                <w:rFonts w:ascii="Times New Roman" w:eastAsia="Times New Roman" w:hAnsi="Times New Roman"/>
                <w:sz w:val="28"/>
                <w:szCs w:val="28"/>
                <w:lang w:val="uk-UA"/>
              </w:rPr>
            </w:pPr>
            <w:r>
              <w:rPr>
                <w:rFonts w:ascii="Times New Roman" w:eastAsia="Times New Roman" w:hAnsi="Times New Roman"/>
                <w:sz w:val="20"/>
                <w:szCs w:val="20"/>
                <w:lang w:val="en-US"/>
              </w:rPr>
              <w:t>(</w:t>
            </w:r>
            <w:r>
              <w:rPr>
                <w:rFonts w:ascii="Times New Roman" w:eastAsia="Times New Roman" w:hAnsi="Times New Roman"/>
                <w:sz w:val="20"/>
                <w:szCs w:val="20"/>
                <w:lang w:val="uk-UA"/>
              </w:rPr>
              <w:t>підпис)</w:t>
            </w:r>
          </w:p>
        </w:tc>
        <w:tc>
          <w:tcPr>
            <w:tcW w:w="2238" w:type="dxa"/>
            <w:gridSpan w:val="2"/>
            <w:tcBorders>
              <w:top w:val="nil"/>
              <w:left w:val="nil"/>
              <w:bottom w:val="nil"/>
              <w:right w:val="nil"/>
            </w:tcBorders>
            <w:hideMark/>
          </w:tcPr>
          <w:p w14:paraId="410BE259" w14:textId="77777777" w:rsidR="0096486D" w:rsidRDefault="0096486D">
            <w:pPr>
              <w:tabs>
                <w:tab w:val="left" w:pos="4926"/>
              </w:tabs>
              <w:spacing w:after="0" w:line="240" w:lineRule="auto"/>
              <w:rPr>
                <w:rFonts w:ascii="Times New Roman" w:eastAsia="Times New Roman" w:hAnsi="Times New Roman"/>
                <w:sz w:val="28"/>
                <w:szCs w:val="28"/>
                <w:lang w:val="uk-UA"/>
              </w:rPr>
            </w:pPr>
            <w:r>
              <w:rPr>
                <w:rFonts w:ascii="Times New Roman" w:eastAsia="Times New Roman" w:hAnsi="Times New Roman"/>
                <w:b/>
                <w:bCs/>
                <w:lang w:val="en-US"/>
              </w:rPr>
              <w:t xml:space="preserve"> </w:t>
            </w:r>
          </w:p>
        </w:tc>
      </w:tr>
      <w:tr w:rsidR="0096486D" w14:paraId="37666D06" w14:textId="77777777" w:rsidTr="0096486D">
        <w:trPr>
          <w:gridAfter w:val="1"/>
          <w:wAfter w:w="1002" w:type="dxa"/>
          <w:trHeight w:val="300"/>
        </w:trPr>
        <w:tc>
          <w:tcPr>
            <w:tcW w:w="5125" w:type="dxa"/>
            <w:gridSpan w:val="2"/>
            <w:tcBorders>
              <w:top w:val="nil"/>
              <w:left w:val="nil"/>
              <w:bottom w:val="nil"/>
              <w:right w:val="nil"/>
            </w:tcBorders>
            <w:hideMark/>
          </w:tcPr>
          <w:p w14:paraId="4DE24046" w14:textId="77777777" w:rsidR="0096486D" w:rsidRDefault="0096486D">
            <w:pPr>
              <w:tabs>
                <w:tab w:val="left" w:pos="4926"/>
              </w:tabs>
              <w:spacing w:after="0" w:line="240" w:lineRule="auto"/>
              <w:rPr>
                <w:rFonts w:ascii="Times New Roman" w:eastAsia="Times New Roman" w:hAnsi="Times New Roman"/>
                <w:sz w:val="28"/>
                <w:szCs w:val="28"/>
                <w:lang w:val="uk-UA"/>
              </w:rPr>
            </w:pPr>
            <w:r>
              <w:rPr>
                <w:rFonts w:ascii="Times New Roman" w:eastAsia="Times New Roman" w:hAnsi="Times New Roman"/>
                <w:b/>
                <w:bCs/>
                <w:lang w:val="uk-UA"/>
              </w:rPr>
              <w:t>Науковий керівник</w:t>
            </w:r>
          </w:p>
        </w:tc>
        <w:tc>
          <w:tcPr>
            <w:tcW w:w="2268" w:type="dxa"/>
            <w:gridSpan w:val="2"/>
            <w:tcBorders>
              <w:top w:val="nil"/>
              <w:left w:val="nil"/>
              <w:bottom w:val="single" w:sz="8" w:space="0" w:color="auto"/>
              <w:right w:val="nil"/>
            </w:tcBorders>
            <w:hideMark/>
          </w:tcPr>
          <w:p w14:paraId="7BC8ABF2" w14:textId="77777777" w:rsidR="0096486D" w:rsidRDefault="0096486D">
            <w:pPr>
              <w:tabs>
                <w:tab w:val="left" w:pos="4926"/>
              </w:tabs>
              <w:spacing w:after="0" w:line="240" w:lineRule="auto"/>
              <w:rPr>
                <w:rFonts w:ascii="Times New Roman" w:eastAsia="Times New Roman" w:hAnsi="Times New Roman"/>
                <w:b/>
                <w:bCs/>
                <w:lang w:val="en-US"/>
              </w:rPr>
            </w:pPr>
            <w:r>
              <w:rPr>
                <w:rFonts w:ascii="Times New Roman" w:eastAsia="Times New Roman" w:hAnsi="Times New Roman"/>
                <w:b/>
                <w:bCs/>
                <w:lang w:val="en-US"/>
              </w:rPr>
              <w:t xml:space="preserve"> </w:t>
            </w:r>
          </w:p>
        </w:tc>
        <w:tc>
          <w:tcPr>
            <w:tcW w:w="2238" w:type="dxa"/>
            <w:gridSpan w:val="2"/>
            <w:tcBorders>
              <w:top w:val="nil"/>
              <w:left w:val="nil"/>
              <w:bottom w:val="nil"/>
              <w:right w:val="nil"/>
            </w:tcBorders>
            <w:hideMark/>
          </w:tcPr>
          <w:p w14:paraId="5C79600B" w14:textId="77777777" w:rsidR="0096486D" w:rsidRDefault="0096486D">
            <w:pPr>
              <w:tabs>
                <w:tab w:val="left" w:pos="4926"/>
              </w:tabs>
              <w:spacing w:after="0" w:line="240" w:lineRule="auto"/>
              <w:rPr>
                <w:rFonts w:ascii="Times New Roman" w:eastAsia="Times New Roman" w:hAnsi="Times New Roman"/>
                <w:sz w:val="28"/>
                <w:szCs w:val="28"/>
                <w:lang w:val="uk-UA"/>
              </w:rPr>
            </w:pPr>
            <w:proofErr w:type="spellStart"/>
            <w:r>
              <w:rPr>
                <w:rFonts w:ascii="Times New Roman" w:eastAsia="Times New Roman" w:hAnsi="Times New Roman"/>
                <w:lang w:val="uk-UA"/>
              </w:rPr>
              <w:t>Ушенко</w:t>
            </w:r>
            <w:proofErr w:type="spellEnd"/>
            <w:r>
              <w:rPr>
                <w:rFonts w:ascii="Times New Roman" w:eastAsia="Times New Roman" w:hAnsi="Times New Roman"/>
                <w:lang w:val="uk-UA"/>
              </w:rPr>
              <w:t xml:space="preserve"> Ю.О.</w:t>
            </w:r>
          </w:p>
        </w:tc>
      </w:tr>
      <w:tr w:rsidR="0096486D" w14:paraId="0FCE973A" w14:textId="77777777" w:rsidTr="0096486D">
        <w:trPr>
          <w:gridAfter w:val="1"/>
          <w:wAfter w:w="1002" w:type="dxa"/>
          <w:trHeight w:val="525"/>
        </w:trPr>
        <w:tc>
          <w:tcPr>
            <w:tcW w:w="5125" w:type="dxa"/>
            <w:gridSpan w:val="2"/>
            <w:tcBorders>
              <w:top w:val="nil"/>
              <w:left w:val="nil"/>
              <w:bottom w:val="nil"/>
              <w:right w:val="nil"/>
            </w:tcBorders>
            <w:hideMark/>
          </w:tcPr>
          <w:p w14:paraId="6F714FA6" w14:textId="77777777" w:rsidR="0096486D" w:rsidRDefault="0096486D">
            <w:pPr>
              <w:tabs>
                <w:tab w:val="left" w:pos="4926"/>
              </w:tabs>
              <w:spacing w:after="0" w:line="240" w:lineRule="auto"/>
              <w:rPr>
                <w:rFonts w:ascii="Times New Roman" w:eastAsia="Times New Roman" w:hAnsi="Times New Roman"/>
                <w:sz w:val="28"/>
                <w:szCs w:val="28"/>
                <w:lang w:val="uk-UA"/>
              </w:rPr>
            </w:pPr>
            <w:r>
              <w:rPr>
                <w:rFonts w:ascii="Times New Roman" w:eastAsia="Times New Roman" w:hAnsi="Times New Roman"/>
                <w:b/>
                <w:bCs/>
                <w:lang w:val="en-US"/>
              </w:rPr>
              <w:t xml:space="preserve"> </w:t>
            </w:r>
          </w:p>
        </w:tc>
        <w:tc>
          <w:tcPr>
            <w:tcW w:w="2268" w:type="dxa"/>
            <w:gridSpan w:val="2"/>
            <w:tcBorders>
              <w:top w:val="single" w:sz="8" w:space="0" w:color="auto"/>
              <w:left w:val="nil"/>
              <w:bottom w:val="nil"/>
              <w:right w:val="nil"/>
            </w:tcBorders>
            <w:hideMark/>
          </w:tcPr>
          <w:p w14:paraId="690996A7" w14:textId="77777777" w:rsidR="0096486D" w:rsidRDefault="0096486D">
            <w:pPr>
              <w:tabs>
                <w:tab w:val="left" w:pos="4926"/>
              </w:tabs>
              <w:spacing w:after="0" w:line="240" w:lineRule="auto"/>
              <w:jc w:val="center"/>
              <w:rPr>
                <w:rFonts w:ascii="Times New Roman" w:eastAsia="Times New Roman" w:hAnsi="Times New Roman"/>
                <w:sz w:val="28"/>
                <w:szCs w:val="28"/>
                <w:lang w:val="uk-UA"/>
              </w:rPr>
            </w:pPr>
            <w:r>
              <w:rPr>
                <w:rFonts w:ascii="Times New Roman" w:eastAsia="Times New Roman" w:hAnsi="Times New Roman"/>
                <w:sz w:val="20"/>
                <w:szCs w:val="20"/>
                <w:lang w:val="en-US"/>
              </w:rPr>
              <w:t>(</w:t>
            </w:r>
            <w:r>
              <w:rPr>
                <w:rFonts w:ascii="Times New Roman" w:eastAsia="Times New Roman" w:hAnsi="Times New Roman"/>
                <w:sz w:val="20"/>
                <w:szCs w:val="20"/>
                <w:lang w:val="uk-UA"/>
              </w:rPr>
              <w:t>підпис)</w:t>
            </w:r>
          </w:p>
        </w:tc>
        <w:tc>
          <w:tcPr>
            <w:tcW w:w="2238" w:type="dxa"/>
            <w:gridSpan w:val="2"/>
            <w:tcBorders>
              <w:top w:val="nil"/>
              <w:left w:val="nil"/>
              <w:bottom w:val="nil"/>
              <w:right w:val="nil"/>
            </w:tcBorders>
            <w:hideMark/>
          </w:tcPr>
          <w:p w14:paraId="2FE56E8B" w14:textId="77777777" w:rsidR="0096486D" w:rsidRDefault="0096486D">
            <w:pPr>
              <w:tabs>
                <w:tab w:val="left" w:pos="4926"/>
              </w:tabs>
              <w:spacing w:after="0" w:line="240" w:lineRule="auto"/>
              <w:rPr>
                <w:rFonts w:ascii="Times New Roman" w:eastAsia="Times New Roman" w:hAnsi="Times New Roman"/>
                <w:b/>
                <w:bCs/>
                <w:lang w:val="en-US"/>
              </w:rPr>
            </w:pPr>
            <w:r>
              <w:rPr>
                <w:rFonts w:ascii="Times New Roman" w:eastAsia="Times New Roman" w:hAnsi="Times New Roman"/>
                <w:b/>
                <w:bCs/>
                <w:lang w:val="en-US"/>
              </w:rPr>
              <w:t xml:space="preserve"> </w:t>
            </w:r>
          </w:p>
        </w:tc>
      </w:tr>
      <w:tr w:rsidR="0096486D" w14:paraId="4F50CDCC" w14:textId="77777777" w:rsidTr="0096486D">
        <w:trPr>
          <w:gridAfter w:val="4"/>
          <w:wAfter w:w="3722" w:type="dxa"/>
          <w:trHeight w:val="300"/>
        </w:trPr>
        <w:tc>
          <w:tcPr>
            <w:tcW w:w="3139" w:type="dxa"/>
            <w:tcBorders>
              <w:top w:val="nil"/>
              <w:left w:val="nil"/>
              <w:bottom w:val="nil"/>
              <w:right w:val="nil"/>
            </w:tcBorders>
            <w:hideMark/>
          </w:tcPr>
          <w:p w14:paraId="038C3F8D" w14:textId="77777777" w:rsidR="0096486D" w:rsidRDefault="0096486D">
            <w:pPr>
              <w:tabs>
                <w:tab w:val="left" w:pos="1099"/>
                <w:tab w:val="left" w:pos="3888"/>
                <w:tab w:val="left" w:pos="4591"/>
              </w:tabs>
              <w:spacing w:before="40" w:after="0" w:line="240" w:lineRule="auto"/>
              <w:rPr>
                <w:rFonts w:ascii="Times New Roman" w:eastAsia="Times New Roman" w:hAnsi="Times New Roman"/>
                <w:sz w:val="28"/>
                <w:szCs w:val="28"/>
                <w:lang w:val="uk-UA"/>
              </w:rPr>
            </w:pPr>
            <w:r>
              <w:rPr>
                <w:rFonts w:ascii="Times New Roman" w:eastAsia="Times New Roman" w:hAnsi="Times New Roman"/>
                <w:sz w:val="28"/>
                <w:szCs w:val="28"/>
                <w:lang w:val="uk-UA"/>
              </w:rPr>
              <w:t>«___» ____ 20</w:t>
            </w:r>
            <w:r>
              <w:rPr>
                <w:rFonts w:ascii="Times New Roman" w:eastAsia="Times New Roman" w:hAnsi="Times New Roman"/>
                <w:sz w:val="28"/>
                <w:szCs w:val="28"/>
                <w:lang w:val="en-US"/>
              </w:rPr>
              <w:t>25</w:t>
            </w:r>
            <w:r>
              <w:rPr>
                <w:rFonts w:ascii="Times New Roman" w:eastAsia="Times New Roman" w:hAnsi="Times New Roman"/>
                <w:sz w:val="28"/>
                <w:szCs w:val="28"/>
                <w:lang w:val="uk-UA"/>
              </w:rPr>
              <w:t xml:space="preserve"> р.</w:t>
            </w:r>
          </w:p>
        </w:tc>
        <w:tc>
          <w:tcPr>
            <w:tcW w:w="3772" w:type="dxa"/>
            <w:gridSpan w:val="2"/>
            <w:tcBorders>
              <w:top w:val="nil"/>
              <w:left w:val="nil"/>
              <w:bottom w:val="nil"/>
              <w:right w:val="nil"/>
            </w:tcBorders>
            <w:hideMark/>
          </w:tcPr>
          <w:p w14:paraId="366EAF88" w14:textId="77777777" w:rsidR="0096486D" w:rsidRDefault="0096486D">
            <w:pPr>
              <w:tabs>
                <w:tab w:val="left" w:pos="4926"/>
              </w:tabs>
              <w:spacing w:after="0" w:line="240" w:lineRule="auto"/>
              <w:rPr>
                <w:rFonts w:ascii="Times New Roman" w:eastAsia="Times New Roman" w:hAnsi="Times New Roman"/>
                <w:b/>
                <w:bCs/>
                <w:lang w:val="en-US"/>
              </w:rPr>
            </w:pPr>
            <w:r>
              <w:rPr>
                <w:rFonts w:ascii="Times New Roman" w:eastAsia="Times New Roman" w:hAnsi="Times New Roman"/>
                <w:b/>
                <w:bCs/>
                <w:lang w:val="en-US"/>
              </w:rPr>
              <w:t xml:space="preserve"> </w:t>
            </w:r>
          </w:p>
        </w:tc>
      </w:tr>
      <w:tr w:rsidR="0096486D" w14:paraId="0A88DB7A" w14:textId="77777777" w:rsidTr="0096486D">
        <w:trPr>
          <w:trHeight w:val="300"/>
        </w:trPr>
        <w:tc>
          <w:tcPr>
            <w:tcW w:w="3139" w:type="dxa"/>
            <w:tcBorders>
              <w:top w:val="nil"/>
              <w:left w:val="nil"/>
              <w:bottom w:val="nil"/>
              <w:right w:val="nil"/>
            </w:tcBorders>
            <w:vAlign w:val="center"/>
          </w:tcPr>
          <w:p w14:paraId="69F3D955" w14:textId="77777777" w:rsidR="0096486D" w:rsidRDefault="0096486D">
            <w:pPr>
              <w:spacing w:after="0" w:line="240" w:lineRule="auto"/>
              <w:rPr>
                <w:rFonts w:ascii="Times New Roman" w:eastAsia="Times New Roman" w:hAnsi="Times New Roman"/>
                <w:sz w:val="28"/>
                <w:szCs w:val="28"/>
                <w:lang w:val="uk-UA"/>
              </w:rPr>
            </w:pPr>
          </w:p>
        </w:tc>
        <w:tc>
          <w:tcPr>
            <w:tcW w:w="1986" w:type="dxa"/>
            <w:tcBorders>
              <w:top w:val="nil"/>
              <w:left w:val="nil"/>
              <w:bottom w:val="nil"/>
              <w:right w:val="nil"/>
            </w:tcBorders>
            <w:vAlign w:val="center"/>
          </w:tcPr>
          <w:p w14:paraId="4AE583FF" w14:textId="77777777" w:rsidR="0096486D" w:rsidRDefault="0096486D">
            <w:pPr>
              <w:spacing w:after="0" w:line="240" w:lineRule="auto"/>
              <w:rPr>
                <w:rFonts w:ascii="Times New Roman" w:eastAsia="Times New Roman" w:hAnsi="Times New Roman"/>
                <w:sz w:val="28"/>
                <w:szCs w:val="28"/>
                <w:lang w:val="uk-UA"/>
              </w:rPr>
            </w:pPr>
          </w:p>
        </w:tc>
        <w:tc>
          <w:tcPr>
            <w:tcW w:w="2268" w:type="dxa"/>
            <w:gridSpan w:val="2"/>
            <w:tcBorders>
              <w:top w:val="nil"/>
              <w:left w:val="nil"/>
              <w:bottom w:val="nil"/>
              <w:right w:val="nil"/>
            </w:tcBorders>
            <w:vAlign w:val="center"/>
          </w:tcPr>
          <w:p w14:paraId="6205999D" w14:textId="77777777" w:rsidR="0096486D" w:rsidRDefault="0096486D">
            <w:pPr>
              <w:spacing w:after="0" w:line="240" w:lineRule="auto"/>
              <w:rPr>
                <w:rFonts w:ascii="Times New Roman" w:eastAsia="Times New Roman" w:hAnsi="Times New Roman"/>
                <w:sz w:val="28"/>
                <w:szCs w:val="28"/>
                <w:lang w:val="uk-UA"/>
              </w:rPr>
            </w:pPr>
          </w:p>
        </w:tc>
        <w:tc>
          <w:tcPr>
            <w:tcW w:w="520" w:type="dxa"/>
            <w:tcBorders>
              <w:top w:val="nil"/>
              <w:left w:val="nil"/>
              <w:bottom w:val="nil"/>
              <w:right w:val="nil"/>
            </w:tcBorders>
            <w:vAlign w:val="center"/>
          </w:tcPr>
          <w:p w14:paraId="0BE2FCEC" w14:textId="77777777" w:rsidR="0096486D" w:rsidRDefault="0096486D">
            <w:pPr>
              <w:spacing w:after="0" w:line="240" w:lineRule="auto"/>
              <w:rPr>
                <w:rFonts w:ascii="Times New Roman" w:eastAsia="Times New Roman" w:hAnsi="Times New Roman"/>
                <w:sz w:val="28"/>
                <w:szCs w:val="28"/>
                <w:lang w:val="uk-UA"/>
              </w:rPr>
            </w:pPr>
          </w:p>
        </w:tc>
        <w:tc>
          <w:tcPr>
            <w:tcW w:w="2720" w:type="dxa"/>
            <w:gridSpan w:val="2"/>
            <w:tcBorders>
              <w:top w:val="nil"/>
              <w:left w:val="nil"/>
              <w:bottom w:val="nil"/>
              <w:right w:val="nil"/>
            </w:tcBorders>
            <w:vAlign w:val="center"/>
          </w:tcPr>
          <w:p w14:paraId="1E0D97E5" w14:textId="77777777" w:rsidR="0096486D" w:rsidRDefault="0096486D">
            <w:pPr>
              <w:spacing w:after="0" w:line="240" w:lineRule="auto"/>
              <w:rPr>
                <w:rFonts w:ascii="Times New Roman" w:eastAsia="Times New Roman" w:hAnsi="Times New Roman"/>
                <w:sz w:val="28"/>
                <w:szCs w:val="28"/>
                <w:lang w:val="uk-UA"/>
              </w:rPr>
            </w:pPr>
          </w:p>
        </w:tc>
      </w:tr>
    </w:tbl>
    <w:p w14:paraId="081DCCE4" w14:textId="77777777" w:rsidR="0081597A" w:rsidRDefault="0081597A" w:rsidP="00FB7705">
      <w:pPr>
        <w:suppressAutoHyphens/>
        <w:spacing w:after="0" w:line="360" w:lineRule="auto"/>
        <w:ind w:right="-15"/>
        <w:jc w:val="center"/>
        <w:rPr>
          <w:rFonts w:ascii="Times New Roman" w:eastAsia="Times New Roman" w:hAnsi="Times New Roman"/>
          <w:b/>
          <w:color w:val="00000A"/>
          <w:sz w:val="28"/>
          <w:szCs w:val="28"/>
          <w:lang w:val="uk-UA" w:eastAsia="zh-CN"/>
        </w:rPr>
      </w:pPr>
    </w:p>
    <w:p w14:paraId="01EC4155" w14:textId="77777777" w:rsidR="0081597A" w:rsidRDefault="0081597A" w:rsidP="00FB7705">
      <w:pPr>
        <w:suppressAutoHyphens/>
        <w:spacing w:after="0" w:line="360" w:lineRule="auto"/>
        <w:ind w:right="-15"/>
        <w:jc w:val="center"/>
        <w:rPr>
          <w:rFonts w:ascii="Times New Roman" w:eastAsia="Times New Roman" w:hAnsi="Times New Roman"/>
          <w:b/>
          <w:color w:val="00000A"/>
          <w:sz w:val="28"/>
          <w:szCs w:val="28"/>
          <w:lang w:val="uk-UA" w:eastAsia="zh-CN"/>
        </w:rPr>
      </w:pPr>
    </w:p>
    <w:p w14:paraId="27C4AA1D" w14:textId="77777777" w:rsidR="0081597A" w:rsidRDefault="0081597A" w:rsidP="00FB7705">
      <w:pPr>
        <w:suppressAutoHyphens/>
        <w:spacing w:after="0" w:line="360" w:lineRule="auto"/>
        <w:ind w:right="-15"/>
        <w:jc w:val="center"/>
        <w:rPr>
          <w:rFonts w:ascii="Times New Roman" w:eastAsia="Times New Roman" w:hAnsi="Times New Roman"/>
          <w:b/>
          <w:color w:val="00000A"/>
          <w:sz w:val="28"/>
          <w:szCs w:val="28"/>
          <w:lang w:val="uk-UA" w:eastAsia="zh-CN"/>
        </w:rPr>
      </w:pPr>
    </w:p>
    <w:p w14:paraId="3C47D45A" w14:textId="77777777" w:rsidR="0081597A" w:rsidRDefault="0081597A" w:rsidP="00FB7705">
      <w:pPr>
        <w:suppressAutoHyphens/>
        <w:spacing w:after="0" w:line="360" w:lineRule="auto"/>
        <w:ind w:right="-15"/>
        <w:jc w:val="center"/>
        <w:rPr>
          <w:rFonts w:ascii="Times New Roman" w:eastAsia="Times New Roman" w:hAnsi="Times New Roman"/>
          <w:b/>
          <w:color w:val="00000A"/>
          <w:sz w:val="28"/>
          <w:szCs w:val="28"/>
          <w:lang w:val="uk-UA" w:eastAsia="zh-CN"/>
        </w:rPr>
      </w:pPr>
    </w:p>
    <w:p w14:paraId="64DBA5E1" w14:textId="77777777" w:rsidR="0081597A" w:rsidRDefault="0081597A" w:rsidP="00FB7705">
      <w:pPr>
        <w:suppressAutoHyphens/>
        <w:spacing w:after="0" w:line="360" w:lineRule="auto"/>
        <w:ind w:right="-15"/>
        <w:jc w:val="center"/>
        <w:rPr>
          <w:rFonts w:ascii="Times New Roman" w:eastAsia="Times New Roman" w:hAnsi="Times New Roman"/>
          <w:b/>
          <w:color w:val="00000A"/>
          <w:sz w:val="28"/>
          <w:szCs w:val="28"/>
          <w:lang w:val="uk-UA" w:eastAsia="zh-CN"/>
        </w:rPr>
      </w:pPr>
    </w:p>
    <w:p w14:paraId="5AF880FE" w14:textId="77777777" w:rsidR="0081597A" w:rsidRDefault="0081597A" w:rsidP="00FB7705">
      <w:pPr>
        <w:suppressAutoHyphens/>
        <w:spacing w:after="0" w:line="360" w:lineRule="auto"/>
        <w:ind w:right="-15"/>
        <w:jc w:val="center"/>
        <w:rPr>
          <w:rFonts w:ascii="Times New Roman" w:eastAsia="Times New Roman" w:hAnsi="Times New Roman"/>
          <w:b/>
          <w:color w:val="00000A"/>
          <w:sz w:val="28"/>
          <w:szCs w:val="28"/>
          <w:lang w:val="uk-UA" w:eastAsia="zh-CN"/>
        </w:rPr>
      </w:pPr>
    </w:p>
    <w:p w14:paraId="044A80BE" w14:textId="77777777" w:rsidR="003D065B" w:rsidRDefault="003D065B" w:rsidP="00FB7705">
      <w:pPr>
        <w:suppressAutoHyphens/>
        <w:spacing w:after="0" w:line="360" w:lineRule="auto"/>
        <w:ind w:right="-15"/>
        <w:jc w:val="center"/>
        <w:rPr>
          <w:rFonts w:ascii="Times New Roman" w:eastAsia="Times New Roman" w:hAnsi="Times New Roman"/>
          <w:b/>
          <w:color w:val="00000A"/>
          <w:sz w:val="28"/>
          <w:szCs w:val="28"/>
          <w:lang w:val="uk-UA" w:eastAsia="zh-CN"/>
        </w:rPr>
      </w:pPr>
    </w:p>
    <w:p w14:paraId="6297EAEB" w14:textId="42B0661F" w:rsidR="00522209" w:rsidRPr="00D53BE6" w:rsidRDefault="00991616" w:rsidP="00FB7705">
      <w:pPr>
        <w:suppressAutoHyphens/>
        <w:spacing w:after="0" w:line="360" w:lineRule="auto"/>
        <w:ind w:right="-15"/>
        <w:jc w:val="center"/>
        <w:rPr>
          <w:rFonts w:ascii="Times New Roman" w:eastAsia="Times New Roman" w:hAnsi="Times New Roman"/>
          <w:b/>
          <w:color w:val="00000A"/>
          <w:sz w:val="28"/>
          <w:szCs w:val="28"/>
          <w:lang w:val="uk-UA" w:eastAsia="zh-CN"/>
        </w:rPr>
      </w:pPr>
      <w:r w:rsidRPr="00D53BE6">
        <w:rPr>
          <w:rFonts w:ascii="Times New Roman" w:eastAsia="Times New Roman" w:hAnsi="Times New Roman"/>
          <w:b/>
          <w:color w:val="00000A"/>
          <w:sz w:val="28"/>
          <w:szCs w:val="28"/>
          <w:lang w:val="uk-UA" w:eastAsia="zh-CN"/>
        </w:rPr>
        <w:lastRenderedPageBreak/>
        <w:t>АНОТАЦІЯ</w:t>
      </w:r>
    </w:p>
    <w:p w14:paraId="5BB58C9E" w14:textId="589CEA77" w:rsidR="00BA7CB0" w:rsidRPr="00BA7CB0" w:rsidRDefault="00BA7CB0" w:rsidP="00BA7CB0">
      <w:pPr>
        <w:spacing w:after="0" w:line="360" w:lineRule="auto"/>
        <w:ind w:firstLine="709"/>
        <w:jc w:val="both"/>
        <w:rPr>
          <w:rFonts w:ascii="Times New Roman" w:hAnsi="Times New Roman"/>
          <w:sz w:val="28"/>
          <w:szCs w:val="28"/>
        </w:rPr>
      </w:pPr>
      <w:r w:rsidRPr="00BA7CB0">
        <w:rPr>
          <w:rFonts w:ascii="Times New Roman" w:hAnsi="Times New Roman"/>
          <w:sz w:val="28"/>
          <w:szCs w:val="28"/>
        </w:rPr>
        <w:t xml:space="preserve">У </w:t>
      </w:r>
      <w:proofErr w:type="spellStart"/>
      <w:r w:rsidRPr="00BA7CB0">
        <w:rPr>
          <w:rFonts w:ascii="Times New Roman" w:hAnsi="Times New Roman"/>
          <w:sz w:val="28"/>
          <w:szCs w:val="28"/>
        </w:rPr>
        <w:t>курсовій</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роботі</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розглянуто</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процес</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розробки</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кросплатформного</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застосунку</w:t>
      </w:r>
      <w:proofErr w:type="spellEnd"/>
      <w:r w:rsidRPr="00BA7CB0">
        <w:rPr>
          <w:rFonts w:ascii="Times New Roman" w:hAnsi="Times New Roman"/>
          <w:sz w:val="28"/>
          <w:szCs w:val="28"/>
        </w:rPr>
        <w:t xml:space="preserve"> для </w:t>
      </w:r>
      <w:proofErr w:type="spellStart"/>
      <w:r w:rsidRPr="00BA7CB0">
        <w:rPr>
          <w:rFonts w:ascii="Times New Roman" w:hAnsi="Times New Roman"/>
          <w:sz w:val="28"/>
          <w:szCs w:val="28"/>
        </w:rPr>
        <w:t>планування</w:t>
      </w:r>
      <w:proofErr w:type="spellEnd"/>
      <w:r w:rsidRPr="00BA7CB0">
        <w:rPr>
          <w:rFonts w:ascii="Times New Roman" w:hAnsi="Times New Roman"/>
          <w:sz w:val="28"/>
          <w:szCs w:val="28"/>
        </w:rPr>
        <w:t xml:space="preserve"> персонального бюджету з </w:t>
      </w:r>
      <w:proofErr w:type="spellStart"/>
      <w:r w:rsidRPr="00BA7CB0">
        <w:rPr>
          <w:rFonts w:ascii="Times New Roman" w:hAnsi="Times New Roman"/>
          <w:sz w:val="28"/>
          <w:szCs w:val="28"/>
        </w:rPr>
        <w:t>функціональністю</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передбачення</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витрат</w:t>
      </w:r>
      <w:proofErr w:type="spellEnd"/>
      <w:r w:rsidRPr="00BA7CB0">
        <w:rPr>
          <w:rFonts w:ascii="Times New Roman" w:hAnsi="Times New Roman"/>
          <w:sz w:val="28"/>
          <w:szCs w:val="28"/>
        </w:rPr>
        <w:t xml:space="preserve">. Головна мета </w:t>
      </w:r>
      <w:proofErr w:type="spellStart"/>
      <w:r w:rsidRPr="00BA7CB0">
        <w:rPr>
          <w:rFonts w:ascii="Times New Roman" w:hAnsi="Times New Roman"/>
          <w:sz w:val="28"/>
          <w:szCs w:val="28"/>
        </w:rPr>
        <w:t>проєкту</w:t>
      </w:r>
      <w:proofErr w:type="spellEnd"/>
      <w:r w:rsidRPr="00BA7CB0">
        <w:rPr>
          <w:rFonts w:ascii="Times New Roman" w:hAnsi="Times New Roman"/>
          <w:sz w:val="28"/>
          <w:szCs w:val="28"/>
        </w:rPr>
        <w:t xml:space="preserve"> – </w:t>
      </w:r>
      <w:proofErr w:type="spellStart"/>
      <w:r w:rsidRPr="00BA7CB0">
        <w:rPr>
          <w:rFonts w:ascii="Times New Roman" w:hAnsi="Times New Roman"/>
          <w:sz w:val="28"/>
          <w:szCs w:val="28"/>
        </w:rPr>
        <w:t>створити</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зручний</w:t>
      </w:r>
      <w:proofErr w:type="spellEnd"/>
      <w:r w:rsidRPr="00BA7CB0">
        <w:rPr>
          <w:rFonts w:ascii="Times New Roman" w:hAnsi="Times New Roman"/>
          <w:sz w:val="28"/>
          <w:szCs w:val="28"/>
        </w:rPr>
        <w:t xml:space="preserve"> і </w:t>
      </w:r>
      <w:proofErr w:type="spellStart"/>
      <w:r w:rsidRPr="00BA7CB0">
        <w:rPr>
          <w:rFonts w:ascii="Times New Roman" w:hAnsi="Times New Roman"/>
          <w:sz w:val="28"/>
          <w:szCs w:val="28"/>
        </w:rPr>
        <w:t>ефективний</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інструмент</w:t>
      </w:r>
      <w:proofErr w:type="spellEnd"/>
      <w:r w:rsidRPr="00BA7CB0">
        <w:rPr>
          <w:rFonts w:ascii="Times New Roman" w:hAnsi="Times New Roman"/>
          <w:sz w:val="28"/>
          <w:szCs w:val="28"/>
        </w:rPr>
        <w:t xml:space="preserve"> для </w:t>
      </w:r>
      <w:proofErr w:type="spellStart"/>
      <w:r w:rsidRPr="00BA7CB0">
        <w:rPr>
          <w:rFonts w:ascii="Times New Roman" w:hAnsi="Times New Roman"/>
          <w:sz w:val="28"/>
          <w:szCs w:val="28"/>
        </w:rPr>
        <w:t>обліку</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прибутків</w:t>
      </w:r>
      <w:proofErr w:type="spellEnd"/>
      <w:r w:rsidRPr="00BA7CB0">
        <w:rPr>
          <w:rFonts w:ascii="Times New Roman" w:hAnsi="Times New Roman"/>
          <w:sz w:val="28"/>
          <w:szCs w:val="28"/>
        </w:rPr>
        <w:t xml:space="preserve"> та </w:t>
      </w:r>
      <w:proofErr w:type="spellStart"/>
      <w:r w:rsidRPr="00BA7CB0">
        <w:rPr>
          <w:rFonts w:ascii="Times New Roman" w:hAnsi="Times New Roman"/>
          <w:sz w:val="28"/>
          <w:szCs w:val="28"/>
        </w:rPr>
        <w:t>видатків</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аналізу</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фінансової</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поведінки</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користувача</w:t>
      </w:r>
      <w:proofErr w:type="spellEnd"/>
      <w:r w:rsidRPr="00BA7CB0">
        <w:rPr>
          <w:rFonts w:ascii="Times New Roman" w:hAnsi="Times New Roman"/>
          <w:sz w:val="28"/>
          <w:szCs w:val="28"/>
        </w:rPr>
        <w:t xml:space="preserve"> й </w:t>
      </w:r>
      <w:proofErr w:type="spellStart"/>
      <w:r w:rsidRPr="00BA7CB0">
        <w:rPr>
          <w:rFonts w:ascii="Times New Roman" w:hAnsi="Times New Roman"/>
          <w:sz w:val="28"/>
          <w:szCs w:val="28"/>
        </w:rPr>
        <w:t>передбачення</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майбутніх</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витрат</w:t>
      </w:r>
      <w:proofErr w:type="spellEnd"/>
      <w:r w:rsidRPr="00BA7CB0">
        <w:rPr>
          <w:rFonts w:ascii="Times New Roman" w:hAnsi="Times New Roman"/>
          <w:sz w:val="28"/>
          <w:szCs w:val="28"/>
        </w:rPr>
        <w:t xml:space="preserve"> на </w:t>
      </w:r>
      <w:proofErr w:type="spellStart"/>
      <w:r w:rsidRPr="00BA7CB0">
        <w:rPr>
          <w:rFonts w:ascii="Times New Roman" w:hAnsi="Times New Roman"/>
          <w:sz w:val="28"/>
          <w:szCs w:val="28"/>
        </w:rPr>
        <w:t>основі</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історичних</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даних</w:t>
      </w:r>
      <w:proofErr w:type="spellEnd"/>
      <w:r w:rsidRPr="00BA7CB0">
        <w:rPr>
          <w:rFonts w:ascii="Times New Roman" w:hAnsi="Times New Roman"/>
          <w:sz w:val="28"/>
          <w:szCs w:val="28"/>
        </w:rPr>
        <w:t>.</w:t>
      </w:r>
    </w:p>
    <w:p w14:paraId="5EE070F3" w14:textId="77777777" w:rsidR="00BA7CB0" w:rsidRPr="00BA7CB0" w:rsidRDefault="00BA7CB0" w:rsidP="00BA7CB0">
      <w:pPr>
        <w:spacing w:after="0" w:line="360" w:lineRule="auto"/>
        <w:ind w:firstLine="709"/>
        <w:jc w:val="both"/>
        <w:rPr>
          <w:rFonts w:ascii="Times New Roman" w:hAnsi="Times New Roman"/>
          <w:sz w:val="28"/>
          <w:szCs w:val="28"/>
        </w:rPr>
      </w:pPr>
      <w:r w:rsidRPr="00BA7CB0">
        <w:rPr>
          <w:rFonts w:ascii="Times New Roman" w:hAnsi="Times New Roman"/>
          <w:sz w:val="28"/>
          <w:szCs w:val="28"/>
        </w:rPr>
        <w:t xml:space="preserve">У </w:t>
      </w:r>
      <w:proofErr w:type="spellStart"/>
      <w:r w:rsidRPr="00BA7CB0">
        <w:rPr>
          <w:rFonts w:ascii="Times New Roman" w:hAnsi="Times New Roman"/>
          <w:sz w:val="28"/>
          <w:szCs w:val="28"/>
        </w:rPr>
        <w:t>роботі</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докладно</w:t>
      </w:r>
      <w:proofErr w:type="spellEnd"/>
      <w:r w:rsidRPr="00BA7CB0">
        <w:rPr>
          <w:rFonts w:ascii="Times New Roman" w:hAnsi="Times New Roman"/>
          <w:sz w:val="28"/>
          <w:szCs w:val="28"/>
        </w:rPr>
        <w:t xml:space="preserve"> описано </w:t>
      </w:r>
      <w:proofErr w:type="spellStart"/>
      <w:r w:rsidRPr="00BA7CB0">
        <w:rPr>
          <w:rFonts w:ascii="Times New Roman" w:hAnsi="Times New Roman"/>
          <w:sz w:val="28"/>
          <w:szCs w:val="28"/>
        </w:rPr>
        <w:t>етапи</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створення</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застосунку</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включаючи</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аналіз</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предметної</w:t>
      </w:r>
      <w:proofErr w:type="spellEnd"/>
      <w:r w:rsidRPr="00BA7CB0">
        <w:rPr>
          <w:rFonts w:ascii="Times New Roman" w:hAnsi="Times New Roman"/>
          <w:sz w:val="28"/>
          <w:szCs w:val="28"/>
        </w:rPr>
        <w:t xml:space="preserve"> </w:t>
      </w:r>
      <w:proofErr w:type="spellStart"/>
      <w:proofErr w:type="gramStart"/>
      <w:r w:rsidRPr="00BA7CB0">
        <w:rPr>
          <w:rFonts w:ascii="Times New Roman" w:hAnsi="Times New Roman"/>
          <w:sz w:val="28"/>
          <w:szCs w:val="28"/>
        </w:rPr>
        <w:t>галузі,вибір</w:t>
      </w:r>
      <w:proofErr w:type="spellEnd"/>
      <w:proofErr w:type="gramEnd"/>
      <w:r w:rsidRPr="00BA7CB0">
        <w:rPr>
          <w:rFonts w:ascii="Times New Roman" w:hAnsi="Times New Roman"/>
          <w:sz w:val="28"/>
          <w:szCs w:val="28"/>
        </w:rPr>
        <w:t xml:space="preserve"> </w:t>
      </w:r>
      <w:proofErr w:type="spellStart"/>
      <w:r w:rsidRPr="00BA7CB0">
        <w:rPr>
          <w:rFonts w:ascii="Times New Roman" w:hAnsi="Times New Roman"/>
          <w:sz w:val="28"/>
          <w:szCs w:val="28"/>
        </w:rPr>
        <w:t>технологій</w:t>
      </w:r>
      <w:proofErr w:type="spellEnd"/>
      <w:r w:rsidRPr="00BA7CB0">
        <w:rPr>
          <w:rFonts w:ascii="Times New Roman" w:hAnsi="Times New Roman"/>
          <w:sz w:val="28"/>
          <w:szCs w:val="28"/>
        </w:rPr>
        <w:t xml:space="preserve"> (</w:t>
      </w:r>
      <w:r w:rsidRPr="00BA7CB0">
        <w:rPr>
          <w:rFonts w:ascii="Times New Roman" w:hAnsi="Times New Roman"/>
          <w:sz w:val="28"/>
          <w:szCs w:val="28"/>
          <w:lang w:val="en-US"/>
        </w:rPr>
        <w:t>JavaScript</w:t>
      </w:r>
      <w:r w:rsidRPr="00BA7CB0">
        <w:rPr>
          <w:rFonts w:ascii="Times New Roman" w:hAnsi="Times New Roman"/>
          <w:sz w:val="28"/>
          <w:szCs w:val="28"/>
        </w:rPr>
        <w:t xml:space="preserve">, </w:t>
      </w:r>
      <w:r w:rsidRPr="00BA7CB0">
        <w:rPr>
          <w:rFonts w:ascii="Times New Roman" w:hAnsi="Times New Roman"/>
          <w:sz w:val="28"/>
          <w:szCs w:val="28"/>
          <w:lang w:val="en-US"/>
        </w:rPr>
        <w:t>HTML</w:t>
      </w:r>
      <w:r w:rsidRPr="00BA7CB0">
        <w:rPr>
          <w:rFonts w:ascii="Times New Roman" w:hAnsi="Times New Roman"/>
          <w:sz w:val="28"/>
          <w:szCs w:val="28"/>
        </w:rPr>
        <w:t xml:space="preserve">5, </w:t>
      </w:r>
      <w:r w:rsidRPr="00BA7CB0">
        <w:rPr>
          <w:rFonts w:ascii="Times New Roman" w:hAnsi="Times New Roman"/>
          <w:sz w:val="28"/>
          <w:szCs w:val="28"/>
          <w:lang w:val="en-US"/>
        </w:rPr>
        <w:t>CSS</w:t>
      </w:r>
      <w:r w:rsidRPr="00BA7CB0">
        <w:rPr>
          <w:rFonts w:ascii="Times New Roman" w:hAnsi="Times New Roman"/>
          <w:sz w:val="28"/>
          <w:szCs w:val="28"/>
        </w:rPr>
        <w:t xml:space="preserve">3, </w:t>
      </w:r>
      <w:r w:rsidRPr="00BA7CB0">
        <w:rPr>
          <w:rFonts w:ascii="Times New Roman" w:hAnsi="Times New Roman"/>
          <w:sz w:val="28"/>
          <w:szCs w:val="28"/>
          <w:lang w:val="en-US"/>
        </w:rPr>
        <w:t>Chart</w:t>
      </w:r>
      <w:r w:rsidRPr="00BA7CB0">
        <w:rPr>
          <w:rFonts w:ascii="Times New Roman" w:hAnsi="Times New Roman"/>
          <w:sz w:val="28"/>
          <w:szCs w:val="28"/>
        </w:rPr>
        <w:t>.</w:t>
      </w:r>
      <w:proofErr w:type="spellStart"/>
      <w:r w:rsidRPr="00BA7CB0">
        <w:rPr>
          <w:rFonts w:ascii="Times New Roman" w:hAnsi="Times New Roman"/>
          <w:sz w:val="28"/>
          <w:szCs w:val="28"/>
          <w:lang w:val="en-US"/>
        </w:rPr>
        <w:t>js</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lang w:val="en-US"/>
        </w:rPr>
        <w:t>LocalStorage</w:t>
      </w:r>
      <w:proofErr w:type="spellEnd"/>
      <w:r w:rsidRPr="00BA7CB0">
        <w:rPr>
          <w:rFonts w:ascii="Times New Roman" w:hAnsi="Times New Roman"/>
          <w:sz w:val="28"/>
          <w:szCs w:val="28"/>
        </w:rPr>
        <w:t xml:space="preserve">, </w:t>
      </w:r>
      <w:r w:rsidRPr="00BA7CB0">
        <w:rPr>
          <w:rFonts w:ascii="Times New Roman" w:hAnsi="Times New Roman"/>
          <w:sz w:val="28"/>
          <w:szCs w:val="28"/>
          <w:lang w:val="en-US"/>
        </w:rPr>
        <w:t>SQLite</w:t>
      </w:r>
      <w:r w:rsidRPr="00BA7CB0">
        <w:rPr>
          <w:rFonts w:ascii="Times New Roman" w:hAnsi="Times New Roman"/>
          <w:sz w:val="28"/>
          <w:szCs w:val="28"/>
        </w:rPr>
        <w:t xml:space="preserve">), </w:t>
      </w:r>
      <w:proofErr w:type="spellStart"/>
      <w:r w:rsidRPr="00BA7CB0">
        <w:rPr>
          <w:rFonts w:ascii="Times New Roman" w:hAnsi="Times New Roman"/>
          <w:sz w:val="28"/>
          <w:szCs w:val="28"/>
        </w:rPr>
        <w:t>архітектурне</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проєктування</w:t>
      </w:r>
      <w:proofErr w:type="spellEnd"/>
      <w:r w:rsidRPr="00BA7CB0">
        <w:rPr>
          <w:rFonts w:ascii="Times New Roman" w:hAnsi="Times New Roman"/>
          <w:sz w:val="28"/>
          <w:szCs w:val="28"/>
        </w:rPr>
        <w:t xml:space="preserve"> та </w:t>
      </w:r>
      <w:proofErr w:type="spellStart"/>
      <w:r w:rsidRPr="00BA7CB0">
        <w:rPr>
          <w:rFonts w:ascii="Times New Roman" w:hAnsi="Times New Roman"/>
          <w:sz w:val="28"/>
          <w:szCs w:val="28"/>
        </w:rPr>
        <w:t>реалізацію</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основних</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модулів</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обліку</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транзакцій</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побудови</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графіків</w:t>
      </w:r>
      <w:proofErr w:type="spellEnd"/>
      <w:r w:rsidRPr="00BA7CB0">
        <w:rPr>
          <w:rFonts w:ascii="Times New Roman" w:hAnsi="Times New Roman"/>
          <w:sz w:val="28"/>
          <w:szCs w:val="28"/>
        </w:rPr>
        <w:t xml:space="preserve"> та </w:t>
      </w:r>
      <w:proofErr w:type="spellStart"/>
      <w:r w:rsidRPr="00BA7CB0">
        <w:rPr>
          <w:rFonts w:ascii="Times New Roman" w:hAnsi="Times New Roman"/>
          <w:sz w:val="28"/>
          <w:szCs w:val="28"/>
        </w:rPr>
        <w:t>аналітики</w:t>
      </w:r>
      <w:proofErr w:type="spellEnd"/>
      <w:r w:rsidRPr="00BA7CB0">
        <w:rPr>
          <w:rFonts w:ascii="Times New Roman" w:hAnsi="Times New Roman"/>
          <w:sz w:val="28"/>
          <w:szCs w:val="28"/>
        </w:rPr>
        <w:t xml:space="preserve">, а </w:t>
      </w:r>
      <w:proofErr w:type="spellStart"/>
      <w:r w:rsidRPr="00BA7CB0">
        <w:rPr>
          <w:rFonts w:ascii="Times New Roman" w:hAnsi="Times New Roman"/>
          <w:sz w:val="28"/>
          <w:szCs w:val="28"/>
        </w:rPr>
        <w:t>також</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модульпередбаченнявитрат</w:t>
      </w:r>
      <w:proofErr w:type="spellEnd"/>
      <w:r w:rsidRPr="00BA7CB0">
        <w:rPr>
          <w:rFonts w:ascii="Times New Roman" w:hAnsi="Times New Roman"/>
          <w:sz w:val="28"/>
          <w:szCs w:val="28"/>
        </w:rPr>
        <w:t xml:space="preserve">. Проведено </w:t>
      </w:r>
      <w:proofErr w:type="spellStart"/>
      <w:r w:rsidRPr="00BA7CB0">
        <w:rPr>
          <w:rFonts w:ascii="Times New Roman" w:hAnsi="Times New Roman"/>
          <w:sz w:val="28"/>
          <w:szCs w:val="28"/>
        </w:rPr>
        <w:t>тестування</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застосунку</w:t>
      </w:r>
      <w:proofErr w:type="spellEnd"/>
      <w:r w:rsidRPr="00BA7CB0">
        <w:rPr>
          <w:rFonts w:ascii="Times New Roman" w:hAnsi="Times New Roman"/>
          <w:sz w:val="28"/>
          <w:szCs w:val="28"/>
        </w:rPr>
        <w:t xml:space="preserve"> та </w:t>
      </w:r>
      <w:proofErr w:type="spellStart"/>
      <w:r w:rsidRPr="00BA7CB0">
        <w:rPr>
          <w:rFonts w:ascii="Times New Roman" w:hAnsi="Times New Roman"/>
          <w:sz w:val="28"/>
          <w:szCs w:val="28"/>
        </w:rPr>
        <w:t>оцінено</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його</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продуктивність</w:t>
      </w:r>
      <w:proofErr w:type="spellEnd"/>
      <w:r w:rsidRPr="00BA7CB0">
        <w:rPr>
          <w:rFonts w:ascii="Times New Roman" w:hAnsi="Times New Roman"/>
          <w:sz w:val="28"/>
          <w:szCs w:val="28"/>
        </w:rPr>
        <w:t xml:space="preserve"> і </w:t>
      </w:r>
      <w:proofErr w:type="spellStart"/>
      <w:r w:rsidRPr="00BA7CB0">
        <w:rPr>
          <w:rFonts w:ascii="Times New Roman" w:hAnsi="Times New Roman"/>
          <w:sz w:val="28"/>
          <w:szCs w:val="28"/>
        </w:rPr>
        <w:t>зручність</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використання</w:t>
      </w:r>
      <w:proofErr w:type="spellEnd"/>
      <w:r w:rsidRPr="00BA7CB0">
        <w:rPr>
          <w:rFonts w:ascii="Times New Roman" w:hAnsi="Times New Roman"/>
          <w:sz w:val="28"/>
          <w:szCs w:val="28"/>
        </w:rPr>
        <w:t>.</w:t>
      </w:r>
    </w:p>
    <w:p w14:paraId="6359F52A" w14:textId="77777777" w:rsidR="00BA7CB0" w:rsidRPr="00BA7CB0" w:rsidRDefault="00BA7CB0" w:rsidP="00BA7CB0">
      <w:pPr>
        <w:spacing w:after="0" w:line="360" w:lineRule="auto"/>
        <w:ind w:firstLine="709"/>
        <w:jc w:val="both"/>
        <w:rPr>
          <w:rFonts w:ascii="Times New Roman" w:hAnsi="Times New Roman"/>
          <w:sz w:val="28"/>
          <w:szCs w:val="28"/>
        </w:rPr>
      </w:pPr>
      <w:r w:rsidRPr="00BA7CB0">
        <w:rPr>
          <w:rFonts w:ascii="Times New Roman" w:hAnsi="Times New Roman"/>
          <w:sz w:val="28"/>
          <w:szCs w:val="28"/>
        </w:rPr>
        <w:t xml:space="preserve">Результатом є </w:t>
      </w:r>
      <w:proofErr w:type="spellStart"/>
      <w:r w:rsidRPr="00BA7CB0">
        <w:rPr>
          <w:rFonts w:ascii="Times New Roman" w:hAnsi="Times New Roman"/>
          <w:sz w:val="28"/>
          <w:szCs w:val="28"/>
        </w:rPr>
        <w:t>повноцінний</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вебзастосунок</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що</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дає</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змогу</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ефективно</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управляти</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особистими</w:t>
      </w:r>
      <w:proofErr w:type="spellEnd"/>
      <w:r w:rsidRPr="00BA7CB0">
        <w:rPr>
          <w:rFonts w:ascii="Times New Roman" w:hAnsi="Times New Roman"/>
          <w:sz w:val="28"/>
          <w:szCs w:val="28"/>
        </w:rPr>
        <w:t xml:space="preserve"> </w:t>
      </w:r>
      <w:proofErr w:type="spellStart"/>
      <w:proofErr w:type="gramStart"/>
      <w:r w:rsidRPr="00BA7CB0">
        <w:rPr>
          <w:rFonts w:ascii="Times New Roman" w:hAnsi="Times New Roman"/>
          <w:sz w:val="28"/>
          <w:szCs w:val="28"/>
        </w:rPr>
        <w:t>фінансами.Одержанірезультати</w:t>
      </w:r>
      <w:proofErr w:type="spellEnd"/>
      <w:proofErr w:type="gramEnd"/>
      <w:r w:rsidRPr="00BA7CB0">
        <w:rPr>
          <w:rFonts w:ascii="Times New Roman" w:hAnsi="Times New Roman"/>
          <w:sz w:val="28"/>
          <w:szCs w:val="28"/>
        </w:rPr>
        <w:t xml:space="preserve"> </w:t>
      </w:r>
      <w:proofErr w:type="spellStart"/>
      <w:r w:rsidRPr="00BA7CB0">
        <w:rPr>
          <w:rFonts w:ascii="Times New Roman" w:hAnsi="Times New Roman"/>
          <w:sz w:val="28"/>
          <w:szCs w:val="28"/>
        </w:rPr>
        <w:t>демонструють</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високу</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практичну</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цінність</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системи</w:t>
      </w:r>
      <w:proofErr w:type="spellEnd"/>
      <w:r w:rsidRPr="00BA7CB0">
        <w:rPr>
          <w:rFonts w:ascii="Times New Roman" w:hAnsi="Times New Roman"/>
          <w:sz w:val="28"/>
          <w:szCs w:val="28"/>
        </w:rPr>
        <w:t xml:space="preserve"> та перспективу </w:t>
      </w:r>
      <w:proofErr w:type="spellStart"/>
      <w:r w:rsidRPr="00BA7CB0">
        <w:rPr>
          <w:rFonts w:ascii="Times New Roman" w:hAnsi="Times New Roman"/>
          <w:sz w:val="28"/>
          <w:szCs w:val="28"/>
        </w:rPr>
        <w:t>її</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подальшого</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розвитку</w:t>
      </w:r>
      <w:proofErr w:type="spellEnd"/>
      <w:r w:rsidRPr="00BA7CB0">
        <w:rPr>
          <w:rFonts w:ascii="Times New Roman" w:hAnsi="Times New Roman"/>
          <w:sz w:val="28"/>
          <w:szCs w:val="28"/>
        </w:rPr>
        <w:t>.</w:t>
      </w:r>
    </w:p>
    <w:p w14:paraId="0D1F32C3" w14:textId="77777777" w:rsidR="00BA7CB0" w:rsidRPr="00BA7CB0" w:rsidRDefault="00BA7CB0" w:rsidP="00BA7CB0">
      <w:pPr>
        <w:spacing w:after="0" w:line="360" w:lineRule="auto"/>
        <w:ind w:firstLine="709"/>
        <w:jc w:val="both"/>
        <w:rPr>
          <w:rFonts w:ascii="Times New Roman" w:hAnsi="Times New Roman"/>
          <w:sz w:val="28"/>
          <w:szCs w:val="28"/>
          <w:lang w:val="uk-UA"/>
        </w:rPr>
      </w:pPr>
      <w:r w:rsidRPr="00BA7CB0">
        <w:rPr>
          <w:rFonts w:ascii="Times New Roman" w:hAnsi="Times New Roman"/>
          <w:sz w:val="28"/>
          <w:szCs w:val="28"/>
        </w:rPr>
        <w:t xml:space="preserve">Робота </w:t>
      </w:r>
      <w:proofErr w:type="spellStart"/>
      <w:r w:rsidRPr="00BA7CB0">
        <w:rPr>
          <w:rFonts w:ascii="Times New Roman" w:hAnsi="Times New Roman"/>
          <w:sz w:val="28"/>
          <w:szCs w:val="28"/>
        </w:rPr>
        <w:t>містить</w:t>
      </w:r>
      <w:proofErr w:type="spellEnd"/>
      <w:r w:rsidRPr="00BA7CB0">
        <w:rPr>
          <w:rFonts w:ascii="Times New Roman" w:hAnsi="Times New Roman"/>
          <w:sz w:val="28"/>
          <w:szCs w:val="28"/>
        </w:rPr>
        <w:t xml:space="preserve"> 37 </w:t>
      </w:r>
      <w:proofErr w:type="spellStart"/>
      <w:r w:rsidRPr="00BA7CB0">
        <w:rPr>
          <w:rFonts w:ascii="Times New Roman" w:hAnsi="Times New Roman"/>
          <w:sz w:val="28"/>
          <w:szCs w:val="28"/>
        </w:rPr>
        <w:t>сторінок</w:t>
      </w:r>
      <w:proofErr w:type="spellEnd"/>
      <w:r w:rsidRPr="00BA7CB0">
        <w:rPr>
          <w:rFonts w:ascii="Times New Roman" w:hAnsi="Times New Roman"/>
          <w:sz w:val="28"/>
          <w:szCs w:val="28"/>
        </w:rPr>
        <w:t xml:space="preserve">, 12 </w:t>
      </w:r>
      <w:proofErr w:type="spellStart"/>
      <w:r w:rsidRPr="00BA7CB0">
        <w:rPr>
          <w:rFonts w:ascii="Times New Roman" w:hAnsi="Times New Roman"/>
          <w:sz w:val="28"/>
          <w:szCs w:val="28"/>
        </w:rPr>
        <w:t>рисунків</w:t>
      </w:r>
      <w:proofErr w:type="spellEnd"/>
      <w:r w:rsidRPr="00BA7CB0">
        <w:rPr>
          <w:rFonts w:ascii="Times New Roman" w:hAnsi="Times New Roman"/>
          <w:sz w:val="28"/>
          <w:szCs w:val="28"/>
        </w:rPr>
        <w:t xml:space="preserve"> та 20 </w:t>
      </w:r>
      <w:proofErr w:type="spellStart"/>
      <w:r w:rsidRPr="00BA7CB0">
        <w:rPr>
          <w:rFonts w:ascii="Times New Roman" w:hAnsi="Times New Roman"/>
          <w:sz w:val="28"/>
          <w:szCs w:val="28"/>
        </w:rPr>
        <w:t>посилань</w:t>
      </w:r>
      <w:proofErr w:type="spellEnd"/>
      <w:r w:rsidRPr="00BA7CB0">
        <w:rPr>
          <w:rFonts w:ascii="Times New Roman" w:hAnsi="Times New Roman"/>
          <w:sz w:val="28"/>
          <w:szCs w:val="28"/>
        </w:rPr>
        <w:t xml:space="preserve"> на </w:t>
      </w:r>
      <w:proofErr w:type="spellStart"/>
      <w:r w:rsidRPr="00BA7CB0">
        <w:rPr>
          <w:rFonts w:ascii="Times New Roman" w:hAnsi="Times New Roman"/>
          <w:sz w:val="28"/>
          <w:szCs w:val="28"/>
        </w:rPr>
        <w:t>літературні</w:t>
      </w:r>
      <w:proofErr w:type="spellEnd"/>
      <w:r w:rsidRPr="00BA7CB0">
        <w:rPr>
          <w:rFonts w:ascii="Times New Roman" w:hAnsi="Times New Roman"/>
          <w:sz w:val="28"/>
          <w:szCs w:val="28"/>
        </w:rPr>
        <w:t xml:space="preserve"> </w:t>
      </w:r>
      <w:proofErr w:type="spellStart"/>
      <w:r w:rsidRPr="00BA7CB0">
        <w:rPr>
          <w:rFonts w:ascii="Times New Roman" w:hAnsi="Times New Roman"/>
          <w:sz w:val="28"/>
          <w:szCs w:val="28"/>
        </w:rPr>
        <w:t>джерела</w:t>
      </w:r>
      <w:proofErr w:type="spellEnd"/>
      <w:r w:rsidRPr="00BA7CB0">
        <w:rPr>
          <w:rFonts w:ascii="Times New Roman" w:hAnsi="Times New Roman"/>
          <w:sz w:val="28"/>
          <w:szCs w:val="28"/>
        </w:rPr>
        <w:t>.</w:t>
      </w:r>
    </w:p>
    <w:p w14:paraId="3A87D145" w14:textId="6FC196CC" w:rsidR="00991616" w:rsidRPr="001D2FCF" w:rsidRDefault="008973C6" w:rsidP="008973C6">
      <w:pPr>
        <w:suppressAutoHyphens/>
        <w:spacing w:after="0" w:line="360" w:lineRule="auto"/>
        <w:ind w:firstLine="709"/>
        <w:jc w:val="both"/>
        <w:rPr>
          <w:rFonts w:ascii="Times New Roman" w:eastAsia="Times New Roman" w:hAnsi="Times New Roman"/>
          <w:color w:val="00000A"/>
          <w:sz w:val="28"/>
          <w:szCs w:val="28"/>
          <w:lang w:val="uk-UA" w:eastAsia="zh-CN"/>
        </w:rPr>
      </w:pPr>
      <w:r w:rsidRPr="00D53BE6">
        <w:rPr>
          <w:rFonts w:ascii="Times New Roman" w:eastAsia="Times New Roman" w:hAnsi="Times New Roman"/>
          <w:b/>
          <w:bCs/>
          <w:color w:val="00000A"/>
          <w:sz w:val="28"/>
          <w:szCs w:val="28"/>
          <w:lang w:val="uk-UA" w:eastAsia="zh-CN"/>
        </w:rPr>
        <w:t>Ключові слова</w:t>
      </w:r>
      <w:r w:rsidRPr="00D53BE6">
        <w:rPr>
          <w:rFonts w:ascii="Times New Roman" w:hAnsi="Times New Roman"/>
          <w:sz w:val="28"/>
          <w:szCs w:val="28"/>
          <w:lang w:val="uk-UA"/>
        </w:rPr>
        <w:t xml:space="preserve">: </w:t>
      </w:r>
      <w:r w:rsidR="001D2FCF" w:rsidRPr="001D2FCF">
        <w:rPr>
          <w:rFonts w:ascii="Times New Roman" w:hAnsi="Times New Roman"/>
          <w:sz w:val="28"/>
          <w:szCs w:val="28"/>
          <w:lang w:val="uk-UA"/>
        </w:rPr>
        <w:t xml:space="preserve">бюджетування, прогнозування витрат, </w:t>
      </w:r>
      <w:proofErr w:type="spellStart"/>
      <w:r w:rsidR="001D2FCF" w:rsidRPr="001D2FCF">
        <w:rPr>
          <w:rFonts w:ascii="Times New Roman" w:hAnsi="Times New Roman"/>
          <w:sz w:val="28"/>
          <w:szCs w:val="28"/>
          <w:lang w:val="uk-UA"/>
        </w:rPr>
        <w:t>вебзастосунок</w:t>
      </w:r>
      <w:proofErr w:type="spellEnd"/>
      <w:r w:rsidR="001D2FCF" w:rsidRPr="001D2FCF">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JavaScript</w:t>
      </w:r>
      <w:proofErr w:type="spellEnd"/>
      <w:r w:rsidR="001D2FCF" w:rsidRPr="001D2FCF">
        <w:rPr>
          <w:rFonts w:ascii="Times New Roman" w:hAnsi="Times New Roman"/>
          <w:sz w:val="28"/>
          <w:szCs w:val="28"/>
          <w:lang w:val="uk-UA"/>
        </w:rPr>
        <w:t xml:space="preserve">, Chart.js, </w:t>
      </w:r>
      <w:proofErr w:type="spellStart"/>
      <w:r w:rsidR="001D2FCF" w:rsidRPr="001D2FCF">
        <w:rPr>
          <w:rFonts w:ascii="Times New Roman" w:hAnsi="Times New Roman"/>
          <w:sz w:val="28"/>
          <w:szCs w:val="28"/>
          <w:lang w:val="uk-UA"/>
        </w:rPr>
        <w:t>LocalStorage</w:t>
      </w:r>
      <w:proofErr w:type="spellEnd"/>
      <w:r w:rsidR="001D2FCF" w:rsidRPr="001D2FCF">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SQLite</w:t>
      </w:r>
      <w:proofErr w:type="spellEnd"/>
      <w:r w:rsidR="001D2FCF" w:rsidRPr="001D2FCF">
        <w:rPr>
          <w:rFonts w:ascii="Times New Roman" w:hAnsi="Times New Roman"/>
          <w:sz w:val="28"/>
          <w:szCs w:val="28"/>
          <w:lang w:val="uk-UA"/>
        </w:rPr>
        <w:t>.</w:t>
      </w:r>
    </w:p>
    <w:p w14:paraId="0D6F962A" w14:textId="1896A29F" w:rsidR="001162CA" w:rsidRPr="00D53BE6" w:rsidRDefault="001162CA" w:rsidP="009978B6">
      <w:pPr>
        <w:spacing w:after="0" w:line="360" w:lineRule="auto"/>
        <w:ind w:firstLine="709"/>
        <w:jc w:val="both"/>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Робота містить результати власних досліджень. Використання чужих ідей, результатів і текстів мають посилання на відповідне джерело.</w:t>
      </w:r>
    </w:p>
    <w:p w14:paraId="6FA7E5EB" w14:textId="77777777" w:rsidR="00931A3C" w:rsidRPr="00D53BE6" w:rsidRDefault="00931A3C" w:rsidP="009978B6">
      <w:pPr>
        <w:spacing w:after="0" w:line="360" w:lineRule="auto"/>
        <w:ind w:firstLine="709"/>
        <w:jc w:val="both"/>
      </w:pPr>
    </w:p>
    <w:p w14:paraId="1E3E9AF2" w14:textId="77777777" w:rsidR="00931A3C" w:rsidRPr="00D53BE6" w:rsidRDefault="00931A3C" w:rsidP="009978B6">
      <w:pPr>
        <w:spacing w:after="0" w:line="360" w:lineRule="auto"/>
        <w:ind w:firstLine="709"/>
        <w:jc w:val="both"/>
      </w:pPr>
    </w:p>
    <w:p w14:paraId="1D7C9219" w14:textId="513E96C0" w:rsidR="00931A3C" w:rsidRPr="00D53BE6" w:rsidRDefault="00931A3C" w:rsidP="00931A3C">
      <w:pPr>
        <w:spacing w:after="0" w:line="360" w:lineRule="auto"/>
        <w:ind w:firstLine="709"/>
        <w:jc w:val="right"/>
        <w:rPr>
          <w:rFonts w:ascii="Times New Roman" w:hAnsi="Times New Roman"/>
          <w:sz w:val="28"/>
          <w:szCs w:val="28"/>
          <w:lang w:val="uk-UA"/>
        </w:rPr>
      </w:pPr>
      <w:r w:rsidRPr="00D53BE6">
        <w:rPr>
          <w:rFonts w:ascii="Times New Roman" w:hAnsi="Times New Roman"/>
          <w:sz w:val="28"/>
          <w:szCs w:val="28"/>
          <w:lang w:val="en-US"/>
        </w:rPr>
        <w:t xml:space="preserve">________________  </w:t>
      </w:r>
      <w:r w:rsidR="002B2FB8" w:rsidRPr="00D53BE6">
        <w:rPr>
          <w:rFonts w:ascii="Times New Roman" w:hAnsi="Times New Roman"/>
          <w:sz w:val="28"/>
          <w:szCs w:val="28"/>
          <w:lang w:val="uk-UA"/>
        </w:rPr>
        <w:t xml:space="preserve"> __</w:t>
      </w:r>
    </w:p>
    <w:p w14:paraId="65E964AF" w14:textId="0DCFDFA3" w:rsidR="00931A3C" w:rsidRPr="00D53BE6" w:rsidRDefault="00931A3C" w:rsidP="00931A3C">
      <w:pPr>
        <w:spacing w:after="0" w:line="360" w:lineRule="auto"/>
        <w:ind w:firstLine="709"/>
        <w:jc w:val="center"/>
        <w:rPr>
          <w:rFonts w:ascii="Times New Roman" w:eastAsia="Times New Roman" w:hAnsi="Times New Roman"/>
          <w:sz w:val="20"/>
          <w:szCs w:val="20"/>
          <w:lang w:val="uk-UA" w:eastAsia="ru-RU"/>
        </w:rPr>
      </w:pPr>
      <w:r w:rsidRPr="00D53BE6">
        <w:rPr>
          <w:rFonts w:ascii="Times New Roman" w:hAnsi="Times New Roman"/>
          <w:sz w:val="20"/>
          <w:szCs w:val="20"/>
          <w:lang w:val="uk-UA"/>
        </w:rPr>
        <w:t xml:space="preserve">                        </w:t>
      </w:r>
      <w:r w:rsidR="006C1D4D" w:rsidRPr="00D53BE6">
        <w:rPr>
          <w:rFonts w:ascii="Times New Roman" w:hAnsi="Times New Roman"/>
          <w:sz w:val="20"/>
          <w:szCs w:val="20"/>
          <w:lang w:val="uk-UA"/>
        </w:rPr>
        <w:t xml:space="preserve">                       </w:t>
      </w:r>
      <w:r w:rsidRPr="00D53BE6">
        <w:rPr>
          <w:rFonts w:ascii="Times New Roman" w:hAnsi="Times New Roman"/>
          <w:sz w:val="20"/>
          <w:szCs w:val="20"/>
          <w:lang w:val="uk-UA"/>
        </w:rPr>
        <w:t xml:space="preserve"> </w:t>
      </w:r>
      <w:r w:rsidRPr="00D53BE6">
        <w:rPr>
          <w:rFonts w:ascii="Times New Roman" w:hAnsi="Times New Roman"/>
          <w:sz w:val="20"/>
          <w:szCs w:val="20"/>
          <w:lang w:val="en-US"/>
        </w:rPr>
        <w:t>(</w:t>
      </w:r>
      <w:proofErr w:type="spellStart"/>
      <w:r w:rsidRPr="00D53BE6">
        <w:rPr>
          <w:rFonts w:ascii="Times New Roman" w:hAnsi="Times New Roman"/>
          <w:sz w:val="20"/>
          <w:szCs w:val="20"/>
        </w:rPr>
        <w:t>підпис</w:t>
      </w:r>
      <w:proofErr w:type="spellEnd"/>
      <w:r w:rsidRPr="00D53BE6">
        <w:rPr>
          <w:rFonts w:ascii="Times New Roman" w:hAnsi="Times New Roman"/>
          <w:sz w:val="20"/>
          <w:szCs w:val="20"/>
          <w:lang w:val="uk-UA"/>
        </w:rPr>
        <w:t xml:space="preserve">)  </w:t>
      </w:r>
    </w:p>
    <w:p w14:paraId="4D44AD3E" w14:textId="7E35F146" w:rsidR="00730590" w:rsidRPr="00D53BE6" w:rsidRDefault="00730590" w:rsidP="00730590">
      <w:pPr>
        <w:pageBreakBefore/>
        <w:suppressAutoHyphens/>
        <w:autoSpaceDE w:val="0"/>
        <w:spacing w:after="0" w:line="360" w:lineRule="auto"/>
        <w:jc w:val="center"/>
        <w:rPr>
          <w:rFonts w:ascii="Times New Roman" w:eastAsia="Times New Roman" w:hAnsi="Times New Roman"/>
          <w:b/>
          <w:bCs/>
          <w:color w:val="00000A"/>
          <w:sz w:val="28"/>
          <w:szCs w:val="28"/>
          <w:lang w:val="en-GB" w:eastAsia="zh-CN"/>
        </w:rPr>
      </w:pPr>
      <w:r w:rsidRPr="00D53BE6">
        <w:rPr>
          <w:rFonts w:ascii="Times New Roman" w:hAnsi="Times New Roman"/>
          <w:b/>
          <w:bCs/>
          <w:sz w:val="28"/>
          <w:szCs w:val="28"/>
          <w:lang w:val="uk-UA"/>
        </w:rPr>
        <w:lastRenderedPageBreak/>
        <w:t>ANNOTATION</w:t>
      </w:r>
    </w:p>
    <w:p w14:paraId="7BB15A4A" w14:textId="0A32D04B" w:rsidR="001D2FCF" w:rsidRPr="001D2FCF" w:rsidRDefault="001D2FCF" w:rsidP="001D2FCF">
      <w:pPr>
        <w:spacing w:after="0" w:line="360" w:lineRule="auto"/>
        <w:ind w:firstLine="708"/>
        <w:jc w:val="both"/>
        <w:rPr>
          <w:rFonts w:ascii="Times New Roman" w:hAnsi="Times New Roman"/>
          <w:sz w:val="28"/>
          <w:szCs w:val="28"/>
          <w:lang w:val="en-US"/>
        </w:rPr>
      </w:pPr>
      <w:r w:rsidRPr="001D2FCF">
        <w:rPr>
          <w:rFonts w:ascii="Times New Roman" w:hAnsi="Times New Roman"/>
          <w:sz w:val="28"/>
          <w:szCs w:val="28"/>
          <w:lang w:val="en-US"/>
        </w:rPr>
        <w:t>This course paper presents the development of a cross-platform application for personal budget planning with expense forecasting functionality. The main goal of the project is to create a convenient and effective tool for tracking income and expenses, analyzing user financial behavior, and forecasting future spending based on historical data.</w:t>
      </w:r>
    </w:p>
    <w:p w14:paraId="7DD3AA8F" w14:textId="5A6D7628" w:rsidR="001D2FCF" w:rsidRPr="001D2FCF" w:rsidRDefault="001D2FCF" w:rsidP="001D2FCF">
      <w:pPr>
        <w:spacing w:after="0" w:line="360" w:lineRule="auto"/>
        <w:ind w:firstLine="708"/>
        <w:jc w:val="both"/>
        <w:rPr>
          <w:rFonts w:ascii="Times New Roman" w:hAnsi="Times New Roman"/>
          <w:sz w:val="28"/>
          <w:szCs w:val="28"/>
          <w:lang w:val="en-US"/>
        </w:rPr>
      </w:pPr>
      <w:r w:rsidRPr="001D2FCF">
        <w:rPr>
          <w:rFonts w:ascii="Times New Roman" w:hAnsi="Times New Roman"/>
          <w:sz w:val="28"/>
          <w:szCs w:val="28"/>
          <w:lang w:val="en-US"/>
        </w:rPr>
        <w:t xml:space="preserve">The paper describes in detail all stages of development, including domain analysis, technology selection (JavaScript, HTML5, CSS3, Chart.js, </w:t>
      </w:r>
      <w:proofErr w:type="spellStart"/>
      <w:r w:rsidRPr="001D2FCF">
        <w:rPr>
          <w:rFonts w:ascii="Times New Roman" w:hAnsi="Times New Roman"/>
          <w:sz w:val="28"/>
          <w:szCs w:val="28"/>
          <w:lang w:val="en-US"/>
        </w:rPr>
        <w:t>LocalStorage</w:t>
      </w:r>
      <w:proofErr w:type="spellEnd"/>
      <w:r w:rsidRPr="001D2FCF">
        <w:rPr>
          <w:rFonts w:ascii="Times New Roman" w:hAnsi="Times New Roman"/>
          <w:sz w:val="28"/>
          <w:szCs w:val="28"/>
          <w:lang w:val="en-US"/>
        </w:rPr>
        <w:t>, SQLite), architectural design, and implementation of key modules: transaction tracking, data visualization and analytics, and an expense forecasting module. The application was tested to assess its performance and usability.</w:t>
      </w:r>
    </w:p>
    <w:p w14:paraId="4EB9DE66" w14:textId="3C431D6C" w:rsidR="008973C6" w:rsidRPr="001D2FCF" w:rsidRDefault="001D2FCF" w:rsidP="001D2FCF">
      <w:pPr>
        <w:spacing w:after="0" w:line="360" w:lineRule="auto"/>
        <w:ind w:firstLine="709"/>
        <w:jc w:val="both"/>
        <w:rPr>
          <w:rFonts w:ascii="Times New Roman" w:hAnsi="Times New Roman"/>
          <w:sz w:val="28"/>
          <w:szCs w:val="28"/>
          <w:lang w:val="en-US"/>
        </w:rPr>
      </w:pPr>
      <w:r w:rsidRPr="001D2FCF">
        <w:rPr>
          <w:rFonts w:ascii="Times New Roman" w:hAnsi="Times New Roman"/>
          <w:sz w:val="28"/>
          <w:szCs w:val="28"/>
          <w:lang w:val="en-US"/>
        </w:rPr>
        <w:t>The result is a fully functional web application that enables efficient personal finance management. The outcomes confirm the system’s high practical value and its potential for future enhancement.</w:t>
      </w:r>
    </w:p>
    <w:p w14:paraId="4B95C213" w14:textId="5CB01846" w:rsidR="008973C6" w:rsidRPr="00D53BE6" w:rsidRDefault="00BA7CB0" w:rsidP="00BA7CB0">
      <w:pPr>
        <w:spacing w:after="0" w:line="360" w:lineRule="auto"/>
        <w:ind w:firstLine="709"/>
        <w:jc w:val="both"/>
        <w:rPr>
          <w:rFonts w:ascii="Times New Roman" w:hAnsi="Times New Roman"/>
          <w:sz w:val="28"/>
          <w:szCs w:val="28"/>
          <w:lang w:val="uk-UA"/>
        </w:rPr>
      </w:pPr>
      <w:proofErr w:type="spellStart"/>
      <w:r>
        <w:rPr>
          <w:rFonts w:ascii="Times New Roman" w:hAnsi="Times New Roman"/>
          <w:sz w:val="28"/>
          <w:szCs w:val="28"/>
          <w:lang w:val="uk-UA"/>
        </w:rPr>
        <w:t>The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work</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contains</w:t>
      </w:r>
      <w:proofErr w:type="spellEnd"/>
      <w:r>
        <w:rPr>
          <w:rFonts w:ascii="Times New Roman" w:hAnsi="Times New Roman"/>
          <w:sz w:val="28"/>
          <w:szCs w:val="28"/>
          <w:lang w:val="uk-UA"/>
        </w:rPr>
        <w:t xml:space="preserve"> 37 </w:t>
      </w:r>
      <w:proofErr w:type="spellStart"/>
      <w:r>
        <w:rPr>
          <w:rFonts w:ascii="Times New Roman" w:hAnsi="Times New Roman"/>
          <w:sz w:val="28"/>
          <w:szCs w:val="28"/>
          <w:lang w:val="uk-UA"/>
        </w:rPr>
        <w:t>pages</w:t>
      </w:r>
      <w:proofErr w:type="spellEnd"/>
      <w:r>
        <w:rPr>
          <w:rFonts w:ascii="Times New Roman" w:hAnsi="Times New Roman"/>
          <w:sz w:val="28"/>
          <w:szCs w:val="28"/>
          <w:lang w:val="uk-UA"/>
        </w:rPr>
        <w:t xml:space="preserve">, 12 </w:t>
      </w:r>
      <w:proofErr w:type="spellStart"/>
      <w:r>
        <w:rPr>
          <w:rFonts w:ascii="Times New Roman" w:hAnsi="Times New Roman"/>
          <w:sz w:val="28"/>
          <w:szCs w:val="28"/>
          <w:lang w:val="uk-UA"/>
        </w:rPr>
        <w:t>figures</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and</w:t>
      </w:r>
      <w:proofErr w:type="spellEnd"/>
      <w:r>
        <w:rPr>
          <w:rFonts w:ascii="Times New Roman" w:hAnsi="Times New Roman"/>
          <w:sz w:val="28"/>
          <w:szCs w:val="28"/>
          <w:lang w:val="uk-UA"/>
        </w:rPr>
        <w:t xml:space="preserve"> 20</w:t>
      </w:r>
      <w:r w:rsidRPr="00625854">
        <w:rPr>
          <w:rFonts w:ascii="Times New Roman" w:hAnsi="Times New Roman"/>
          <w:sz w:val="28"/>
          <w:szCs w:val="28"/>
          <w:lang w:val="uk-UA"/>
        </w:rPr>
        <w:t xml:space="preserve"> </w:t>
      </w:r>
      <w:proofErr w:type="spellStart"/>
      <w:r w:rsidRPr="00625854">
        <w:rPr>
          <w:rFonts w:ascii="Times New Roman" w:hAnsi="Times New Roman"/>
          <w:sz w:val="28"/>
          <w:szCs w:val="28"/>
          <w:lang w:val="uk-UA"/>
        </w:rPr>
        <w:t>references</w:t>
      </w:r>
      <w:proofErr w:type="spellEnd"/>
      <w:r w:rsidRPr="00625854">
        <w:rPr>
          <w:rFonts w:ascii="Times New Roman" w:hAnsi="Times New Roman"/>
          <w:sz w:val="28"/>
          <w:szCs w:val="28"/>
          <w:lang w:val="uk-UA"/>
        </w:rPr>
        <w:t xml:space="preserve"> </w:t>
      </w:r>
      <w:proofErr w:type="spellStart"/>
      <w:r w:rsidRPr="00625854">
        <w:rPr>
          <w:rFonts w:ascii="Times New Roman" w:hAnsi="Times New Roman"/>
          <w:sz w:val="28"/>
          <w:szCs w:val="28"/>
          <w:lang w:val="uk-UA"/>
        </w:rPr>
        <w:t>to</w:t>
      </w:r>
      <w:proofErr w:type="spellEnd"/>
      <w:r w:rsidRPr="00625854">
        <w:rPr>
          <w:rFonts w:ascii="Times New Roman" w:hAnsi="Times New Roman"/>
          <w:sz w:val="28"/>
          <w:szCs w:val="28"/>
          <w:lang w:val="uk-UA"/>
        </w:rPr>
        <w:t xml:space="preserve"> </w:t>
      </w:r>
      <w:proofErr w:type="spellStart"/>
      <w:r w:rsidRPr="00625854">
        <w:rPr>
          <w:rFonts w:ascii="Times New Roman" w:hAnsi="Times New Roman"/>
          <w:sz w:val="28"/>
          <w:szCs w:val="28"/>
          <w:lang w:val="uk-UA"/>
        </w:rPr>
        <w:t>literary</w:t>
      </w:r>
      <w:proofErr w:type="spellEnd"/>
      <w:r w:rsidRPr="00625854">
        <w:rPr>
          <w:rFonts w:ascii="Times New Roman" w:hAnsi="Times New Roman"/>
          <w:sz w:val="28"/>
          <w:szCs w:val="28"/>
          <w:lang w:val="uk-UA"/>
        </w:rPr>
        <w:t xml:space="preserve"> </w:t>
      </w:r>
      <w:proofErr w:type="spellStart"/>
      <w:r w:rsidRPr="00625854">
        <w:rPr>
          <w:rFonts w:ascii="Times New Roman" w:hAnsi="Times New Roman"/>
          <w:sz w:val="28"/>
          <w:szCs w:val="28"/>
          <w:lang w:val="uk-UA"/>
        </w:rPr>
        <w:t>sources</w:t>
      </w:r>
      <w:proofErr w:type="spellEnd"/>
      <w:r w:rsidRPr="00625854">
        <w:rPr>
          <w:rFonts w:ascii="Times New Roman" w:hAnsi="Times New Roman"/>
          <w:sz w:val="28"/>
          <w:szCs w:val="28"/>
          <w:lang w:val="uk-UA"/>
        </w:rPr>
        <w:t>.</w:t>
      </w:r>
    </w:p>
    <w:p w14:paraId="4B4336A2" w14:textId="08F52A25" w:rsidR="008973C6" w:rsidRPr="001D2FCF" w:rsidRDefault="008973C6" w:rsidP="008973C6">
      <w:pPr>
        <w:spacing w:after="0" w:line="360" w:lineRule="auto"/>
        <w:ind w:firstLine="709"/>
        <w:jc w:val="both"/>
        <w:rPr>
          <w:rFonts w:ascii="Times New Roman" w:hAnsi="Times New Roman"/>
          <w:sz w:val="28"/>
          <w:szCs w:val="28"/>
          <w:lang w:val="en-US"/>
        </w:rPr>
      </w:pPr>
      <w:proofErr w:type="spellStart"/>
      <w:r w:rsidRPr="00D53BE6">
        <w:rPr>
          <w:rFonts w:ascii="Times New Roman" w:hAnsi="Times New Roman"/>
          <w:b/>
          <w:bCs/>
          <w:sz w:val="28"/>
          <w:szCs w:val="28"/>
          <w:lang w:val="uk-UA"/>
        </w:rPr>
        <w:t>Keywords</w:t>
      </w:r>
      <w:proofErr w:type="spellEnd"/>
      <w:r w:rsidRPr="00D53BE6">
        <w:rPr>
          <w:rFonts w:ascii="Times New Roman" w:hAnsi="Times New Roman"/>
          <w:b/>
          <w:bCs/>
          <w:sz w:val="28"/>
          <w:szCs w:val="28"/>
          <w:lang w:val="uk-UA"/>
        </w:rPr>
        <w:t>:</w:t>
      </w:r>
      <w:r w:rsidRPr="00D53BE6">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budgeting</w:t>
      </w:r>
      <w:proofErr w:type="spellEnd"/>
      <w:r w:rsidR="001D2FCF" w:rsidRPr="001D2FCF">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expense</w:t>
      </w:r>
      <w:proofErr w:type="spellEnd"/>
      <w:r w:rsidR="001D2FCF" w:rsidRPr="001D2FCF">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forecasting</w:t>
      </w:r>
      <w:proofErr w:type="spellEnd"/>
      <w:r w:rsidR="001D2FCF" w:rsidRPr="001D2FCF">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web</w:t>
      </w:r>
      <w:proofErr w:type="spellEnd"/>
      <w:r w:rsidR="001D2FCF" w:rsidRPr="001D2FCF">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application</w:t>
      </w:r>
      <w:proofErr w:type="spellEnd"/>
      <w:r w:rsidR="001D2FCF" w:rsidRPr="001D2FCF">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JavaScript</w:t>
      </w:r>
      <w:proofErr w:type="spellEnd"/>
      <w:r w:rsidR="001D2FCF" w:rsidRPr="001D2FCF">
        <w:rPr>
          <w:rFonts w:ascii="Times New Roman" w:hAnsi="Times New Roman"/>
          <w:sz w:val="28"/>
          <w:szCs w:val="28"/>
          <w:lang w:val="uk-UA"/>
        </w:rPr>
        <w:t xml:space="preserve">, Chart.js, </w:t>
      </w:r>
      <w:proofErr w:type="spellStart"/>
      <w:r w:rsidR="001D2FCF" w:rsidRPr="001D2FCF">
        <w:rPr>
          <w:rFonts w:ascii="Times New Roman" w:hAnsi="Times New Roman"/>
          <w:sz w:val="28"/>
          <w:szCs w:val="28"/>
          <w:lang w:val="uk-UA"/>
        </w:rPr>
        <w:t>LocalStorage</w:t>
      </w:r>
      <w:proofErr w:type="spellEnd"/>
      <w:r w:rsidR="001D2FCF" w:rsidRPr="001D2FCF">
        <w:rPr>
          <w:rFonts w:ascii="Times New Roman" w:hAnsi="Times New Roman"/>
          <w:sz w:val="28"/>
          <w:szCs w:val="28"/>
          <w:lang w:val="uk-UA"/>
        </w:rPr>
        <w:t xml:space="preserve">, </w:t>
      </w:r>
      <w:proofErr w:type="spellStart"/>
      <w:r w:rsidR="001D2FCF" w:rsidRPr="001D2FCF">
        <w:rPr>
          <w:rFonts w:ascii="Times New Roman" w:hAnsi="Times New Roman"/>
          <w:sz w:val="28"/>
          <w:szCs w:val="28"/>
          <w:lang w:val="uk-UA"/>
        </w:rPr>
        <w:t>SQLite</w:t>
      </w:r>
      <w:proofErr w:type="spellEnd"/>
      <w:r w:rsidR="001D2FCF" w:rsidRPr="001D2FCF">
        <w:rPr>
          <w:rFonts w:ascii="Times New Roman" w:hAnsi="Times New Roman"/>
          <w:sz w:val="28"/>
          <w:szCs w:val="28"/>
          <w:lang w:val="uk-UA"/>
        </w:rPr>
        <w:t>.</w:t>
      </w:r>
    </w:p>
    <w:p w14:paraId="692A266E" w14:textId="79AB8D9E" w:rsidR="002A602D" w:rsidRPr="00D53BE6" w:rsidRDefault="008973C6" w:rsidP="008973C6">
      <w:pPr>
        <w:spacing w:after="0" w:line="360" w:lineRule="auto"/>
        <w:ind w:firstLine="709"/>
        <w:jc w:val="both"/>
        <w:rPr>
          <w:rFonts w:ascii="Times New Roman" w:hAnsi="Times New Roman"/>
          <w:sz w:val="28"/>
          <w:szCs w:val="28"/>
          <w:lang w:val="uk-UA"/>
        </w:rPr>
      </w:pPr>
      <w:proofErr w:type="spellStart"/>
      <w:r w:rsidRPr="00D53BE6">
        <w:rPr>
          <w:rFonts w:ascii="Times New Roman" w:hAnsi="Times New Roman"/>
          <w:sz w:val="28"/>
          <w:szCs w:val="28"/>
          <w:lang w:val="uk-UA"/>
        </w:rPr>
        <w:t>The</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work</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includes</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original</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research</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All</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external</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ideas</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results</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and</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texts</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are</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properly</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cited</w:t>
      </w:r>
      <w:proofErr w:type="spellEnd"/>
      <w:r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The</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work</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contains</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the</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results</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of</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my</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own</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research</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The</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use</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of</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other</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people's</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ideas</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results</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and</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texts</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has</w:t>
      </w:r>
      <w:proofErr w:type="spellEnd"/>
      <w:r w:rsidR="00625854" w:rsidRPr="00D53BE6">
        <w:rPr>
          <w:rFonts w:ascii="Times New Roman" w:hAnsi="Times New Roman"/>
          <w:sz w:val="28"/>
          <w:szCs w:val="28"/>
          <w:lang w:val="uk-UA"/>
        </w:rPr>
        <w:t xml:space="preserve"> a </w:t>
      </w:r>
      <w:proofErr w:type="spellStart"/>
      <w:r w:rsidR="00625854" w:rsidRPr="00D53BE6">
        <w:rPr>
          <w:rFonts w:ascii="Times New Roman" w:hAnsi="Times New Roman"/>
          <w:sz w:val="28"/>
          <w:szCs w:val="28"/>
          <w:lang w:val="uk-UA"/>
        </w:rPr>
        <w:t>link</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to</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the</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appropriate</w:t>
      </w:r>
      <w:proofErr w:type="spellEnd"/>
      <w:r w:rsidR="00625854" w:rsidRPr="00D53BE6">
        <w:rPr>
          <w:rFonts w:ascii="Times New Roman" w:hAnsi="Times New Roman"/>
          <w:sz w:val="28"/>
          <w:szCs w:val="28"/>
          <w:lang w:val="uk-UA"/>
        </w:rPr>
        <w:t xml:space="preserve"> </w:t>
      </w:r>
      <w:proofErr w:type="spellStart"/>
      <w:r w:rsidR="00625854" w:rsidRPr="00D53BE6">
        <w:rPr>
          <w:rFonts w:ascii="Times New Roman" w:hAnsi="Times New Roman"/>
          <w:sz w:val="28"/>
          <w:szCs w:val="28"/>
          <w:lang w:val="uk-UA"/>
        </w:rPr>
        <w:t>source</w:t>
      </w:r>
      <w:proofErr w:type="spellEnd"/>
      <w:r w:rsidR="00625854" w:rsidRPr="00D53BE6">
        <w:rPr>
          <w:rFonts w:ascii="Times New Roman" w:hAnsi="Times New Roman"/>
          <w:sz w:val="28"/>
          <w:szCs w:val="28"/>
          <w:lang w:val="uk-UA"/>
        </w:rPr>
        <w:t>.</w:t>
      </w:r>
    </w:p>
    <w:p w14:paraId="0AD64B72" w14:textId="3D096215" w:rsidR="00A043AE" w:rsidRPr="00D53BE6" w:rsidRDefault="00A043AE" w:rsidP="00730590">
      <w:pPr>
        <w:spacing w:after="0" w:line="360" w:lineRule="auto"/>
        <w:ind w:firstLine="709"/>
        <w:jc w:val="both"/>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br w:type="page"/>
      </w:r>
    </w:p>
    <w:p w14:paraId="583AC430" w14:textId="77777777" w:rsidR="008973C6" w:rsidRPr="00D53BE6" w:rsidRDefault="008973C6" w:rsidP="008973C6">
      <w:pPr>
        <w:pageBreakBefore/>
        <w:suppressAutoHyphens/>
        <w:autoSpaceDE w:val="0"/>
        <w:spacing w:after="0" w:line="360" w:lineRule="auto"/>
        <w:jc w:val="center"/>
        <w:rPr>
          <w:rFonts w:ascii="Times New Roman" w:eastAsia="Times New Roman" w:hAnsi="Times New Roman"/>
          <w:color w:val="00000A"/>
          <w:sz w:val="28"/>
          <w:lang w:val="uk-UA" w:eastAsia="zh-CN"/>
        </w:rPr>
      </w:pPr>
      <w:r w:rsidRPr="00D53BE6">
        <w:rPr>
          <w:rFonts w:ascii="Times New Roman" w:eastAsia="Times New Roman" w:hAnsi="Times New Roman"/>
          <w:b/>
          <w:color w:val="00000A"/>
          <w:sz w:val="28"/>
          <w:szCs w:val="28"/>
          <w:lang w:val="uk-UA" w:eastAsia="zh-CN"/>
        </w:rPr>
        <w:lastRenderedPageBreak/>
        <w:t>ЗМІСТ</w:t>
      </w:r>
    </w:p>
    <w:p w14:paraId="7A21DA2B" w14:textId="7FBBAE03" w:rsidR="008973C6" w:rsidRPr="00D53BE6" w:rsidRDefault="008973C6" w:rsidP="008973C6">
      <w:pPr>
        <w:tabs>
          <w:tab w:val="right" w:leader="dot" w:pos="9356"/>
        </w:tabs>
        <w:suppressAutoHyphens/>
        <w:spacing w:after="0" w:line="360" w:lineRule="auto"/>
        <w:jc w:val="both"/>
        <w:rPr>
          <w:rFonts w:ascii="Times New Roman" w:eastAsia="Times New Roman" w:hAnsi="Times New Roman"/>
          <w:color w:val="00000A"/>
          <w:sz w:val="28"/>
          <w:szCs w:val="24"/>
          <w:lang w:eastAsia="zh-CN"/>
        </w:rPr>
      </w:pPr>
      <w:r w:rsidRPr="00D53BE6">
        <w:rPr>
          <w:rFonts w:ascii="Times New Roman" w:eastAsia="Times New Roman" w:hAnsi="Times New Roman"/>
          <w:color w:val="00000A"/>
          <w:sz w:val="28"/>
          <w:szCs w:val="24"/>
          <w:lang w:eastAsia="zh-CN"/>
        </w:rPr>
        <w:t xml:space="preserve">ПЕРЕЛІК СКОРОЧЕНЬ, УМОВНИХ ПОЗНАЧЕНЬ, СИМВОЛІВ, ОДИНИЦЬ ТА ТЕРМІНІВ </w:t>
      </w:r>
    </w:p>
    <w:p w14:paraId="0E724009" w14:textId="260721F9" w:rsidR="008973C6" w:rsidRPr="00D53BE6" w:rsidRDefault="008973C6" w:rsidP="008973C6">
      <w:pPr>
        <w:tabs>
          <w:tab w:val="right" w:leader="dot" w:pos="9356"/>
        </w:tabs>
        <w:suppressAutoHyphens/>
        <w:spacing w:after="0" w:line="360" w:lineRule="auto"/>
        <w:jc w:val="both"/>
        <w:rPr>
          <w:rFonts w:ascii="Times New Roman" w:eastAsia="Times New Roman" w:hAnsi="Times New Roman"/>
          <w:color w:val="00000A"/>
          <w:sz w:val="28"/>
          <w:szCs w:val="24"/>
          <w:lang w:eastAsia="zh-CN"/>
        </w:rPr>
      </w:pPr>
      <w:r w:rsidRPr="00D53BE6">
        <w:rPr>
          <w:rFonts w:ascii="Times New Roman" w:eastAsia="Times New Roman" w:hAnsi="Times New Roman"/>
          <w:color w:val="00000A"/>
          <w:sz w:val="28"/>
          <w:szCs w:val="24"/>
          <w:lang w:eastAsia="zh-CN"/>
        </w:rPr>
        <w:t>ВСТУП</w:t>
      </w:r>
      <w:r w:rsidR="0081597A" w:rsidRPr="00D53BE6">
        <w:rPr>
          <w:rFonts w:ascii="Times New Roman" w:eastAsia="Times New Roman" w:hAnsi="Times New Roman"/>
          <w:bCs/>
          <w:color w:val="00000A"/>
          <w:sz w:val="28"/>
          <w:szCs w:val="24"/>
          <w:lang w:val="uk-UA" w:eastAsia="zh-CN"/>
        </w:rPr>
        <w:tab/>
      </w:r>
      <w:r w:rsidR="0081597A">
        <w:rPr>
          <w:rFonts w:ascii="Times New Roman" w:eastAsia="Times New Roman" w:hAnsi="Times New Roman"/>
          <w:bCs/>
          <w:color w:val="00000A"/>
          <w:sz w:val="28"/>
          <w:szCs w:val="24"/>
          <w:lang w:val="uk-UA" w:eastAsia="zh-CN"/>
        </w:rPr>
        <w:t>8</w:t>
      </w:r>
    </w:p>
    <w:p w14:paraId="6AA5FB24" w14:textId="274ABC6B" w:rsidR="008973C6" w:rsidRPr="00D53BE6" w:rsidRDefault="008973C6" w:rsidP="008973C6">
      <w:pPr>
        <w:tabs>
          <w:tab w:val="right" w:leader="dot" w:pos="9356"/>
        </w:tabs>
        <w:suppressAutoHyphens/>
        <w:spacing w:after="0" w:line="360" w:lineRule="auto"/>
        <w:jc w:val="both"/>
        <w:rPr>
          <w:rFonts w:ascii="Times New Roman" w:eastAsia="Times New Roman" w:hAnsi="Times New Roman"/>
          <w:color w:val="00000A"/>
          <w:sz w:val="28"/>
          <w:szCs w:val="24"/>
          <w:lang w:val="uk-UA" w:eastAsia="zh-CN"/>
        </w:rPr>
      </w:pPr>
      <w:bookmarkStart w:id="2" w:name="_Hlk200286341"/>
      <w:r w:rsidRPr="00D53BE6">
        <w:rPr>
          <w:rFonts w:ascii="Times New Roman" w:eastAsia="Times New Roman" w:hAnsi="Times New Roman"/>
          <w:color w:val="00000A"/>
          <w:sz w:val="28"/>
          <w:szCs w:val="24"/>
          <w:lang w:val="uk-UA" w:eastAsia="zh-CN"/>
        </w:rPr>
        <w:t>1.</w:t>
      </w:r>
      <w:r w:rsidRPr="00D53BE6">
        <w:t xml:space="preserve"> </w:t>
      </w:r>
      <w:bookmarkStart w:id="3" w:name="_Hlk200027748"/>
      <w:r w:rsidRPr="00D53BE6">
        <w:rPr>
          <w:rFonts w:ascii="Times New Roman" w:eastAsia="Times New Roman" w:hAnsi="Times New Roman"/>
          <w:color w:val="00000A"/>
          <w:sz w:val="28"/>
          <w:szCs w:val="24"/>
          <w:lang w:val="uk-UA" w:eastAsia="zh-CN"/>
        </w:rPr>
        <w:t>АНАЛІЗ ПРЕДМЕТНОЇ ОБЛАСТІ</w:t>
      </w:r>
      <w:bookmarkEnd w:id="2"/>
      <w:bookmarkEnd w:id="3"/>
      <w:r w:rsidRPr="00D53BE6">
        <w:rPr>
          <w:rFonts w:ascii="Times New Roman" w:eastAsia="Times New Roman" w:hAnsi="Times New Roman"/>
          <w:bCs/>
          <w:color w:val="00000A"/>
          <w:sz w:val="28"/>
          <w:szCs w:val="24"/>
          <w:lang w:val="uk-UA" w:eastAsia="zh-CN"/>
        </w:rPr>
        <w:tab/>
      </w:r>
      <w:r w:rsidR="0081597A">
        <w:rPr>
          <w:rFonts w:ascii="Times New Roman" w:eastAsia="Times New Roman" w:hAnsi="Times New Roman"/>
          <w:bCs/>
          <w:color w:val="00000A"/>
          <w:sz w:val="28"/>
          <w:szCs w:val="24"/>
          <w:lang w:val="uk-UA" w:eastAsia="zh-CN"/>
        </w:rPr>
        <w:t>10</w:t>
      </w:r>
    </w:p>
    <w:p w14:paraId="7CA09327" w14:textId="085591AC" w:rsidR="008973C6" w:rsidRPr="0081597A" w:rsidRDefault="008973C6" w:rsidP="008973C6">
      <w:pPr>
        <w:suppressLineNumbers/>
        <w:tabs>
          <w:tab w:val="right" w:leader="dot" w:pos="9356"/>
        </w:tabs>
        <w:suppressAutoHyphens/>
        <w:spacing w:after="0" w:line="360" w:lineRule="auto"/>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eastAsia="zh-CN"/>
        </w:rPr>
        <w:t xml:space="preserve">    1.1</w:t>
      </w:r>
      <w:r w:rsidR="00954DF1" w:rsidRPr="00D53BE6">
        <w:rPr>
          <w:rFonts w:ascii="Times New Roman" w:eastAsia="Times New Roman" w:hAnsi="Times New Roman" w:cs="Lohit Devanagari"/>
          <w:color w:val="00000A"/>
          <w:sz w:val="28"/>
          <w:szCs w:val="24"/>
          <w:lang w:eastAsia="zh-CN"/>
        </w:rPr>
        <w:t xml:space="preserve"> </w:t>
      </w:r>
      <w:proofErr w:type="spellStart"/>
      <w:r w:rsidR="00954DF1" w:rsidRPr="00D53BE6">
        <w:rPr>
          <w:rFonts w:ascii="Times New Roman" w:eastAsia="Times New Roman" w:hAnsi="Times New Roman" w:cs="Lohit Devanagari"/>
          <w:color w:val="00000A"/>
          <w:sz w:val="28"/>
          <w:szCs w:val="24"/>
          <w:lang w:eastAsia="zh-CN"/>
        </w:rPr>
        <w:t>Аналіз</w:t>
      </w:r>
      <w:proofErr w:type="spellEnd"/>
      <w:r w:rsidR="00954DF1" w:rsidRPr="00D53BE6">
        <w:rPr>
          <w:rFonts w:ascii="Times New Roman" w:eastAsia="Times New Roman" w:hAnsi="Times New Roman" w:cs="Lohit Devanagari"/>
          <w:color w:val="00000A"/>
          <w:sz w:val="28"/>
          <w:szCs w:val="24"/>
          <w:lang w:eastAsia="zh-CN"/>
        </w:rPr>
        <w:t xml:space="preserve"> </w:t>
      </w:r>
      <w:proofErr w:type="spellStart"/>
      <w:r w:rsidR="00954DF1" w:rsidRPr="00D53BE6">
        <w:rPr>
          <w:rFonts w:ascii="Times New Roman" w:eastAsia="Times New Roman" w:hAnsi="Times New Roman" w:cs="Lohit Devanagari"/>
          <w:color w:val="00000A"/>
          <w:sz w:val="28"/>
          <w:szCs w:val="24"/>
          <w:lang w:eastAsia="zh-CN"/>
        </w:rPr>
        <w:t>сучасних</w:t>
      </w:r>
      <w:proofErr w:type="spellEnd"/>
      <w:r w:rsidR="00954DF1" w:rsidRPr="00D53BE6">
        <w:rPr>
          <w:rFonts w:ascii="Times New Roman" w:eastAsia="Times New Roman" w:hAnsi="Times New Roman" w:cs="Lohit Devanagari"/>
          <w:color w:val="00000A"/>
          <w:sz w:val="28"/>
          <w:szCs w:val="24"/>
          <w:lang w:eastAsia="zh-CN"/>
        </w:rPr>
        <w:t xml:space="preserve"> </w:t>
      </w:r>
      <w:proofErr w:type="spellStart"/>
      <w:r w:rsidR="00954DF1" w:rsidRPr="00D53BE6">
        <w:rPr>
          <w:rFonts w:ascii="Times New Roman" w:eastAsia="Times New Roman" w:hAnsi="Times New Roman" w:cs="Lohit Devanagari"/>
          <w:color w:val="00000A"/>
          <w:sz w:val="28"/>
          <w:szCs w:val="24"/>
          <w:lang w:eastAsia="zh-CN"/>
        </w:rPr>
        <w:t>фінансових</w:t>
      </w:r>
      <w:proofErr w:type="spellEnd"/>
      <w:r w:rsidR="00954DF1" w:rsidRPr="00D53BE6">
        <w:rPr>
          <w:rFonts w:ascii="Times New Roman" w:eastAsia="Times New Roman" w:hAnsi="Times New Roman" w:cs="Lohit Devanagari"/>
          <w:color w:val="00000A"/>
          <w:sz w:val="28"/>
          <w:szCs w:val="24"/>
          <w:lang w:eastAsia="zh-CN"/>
        </w:rPr>
        <w:t xml:space="preserve"> </w:t>
      </w:r>
      <w:proofErr w:type="spellStart"/>
      <w:r w:rsidR="00954DF1" w:rsidRPr="00D53BE6">
        <w:rPr>
          <w:rFonts w:ascii="Times New Roman" w:eastAsia="Times New Roman" w:hAnsi="Times New Roman" w:cs="Lohit Devanagari"/>
          <w:color w:val="00000A"/>
          <w:sz w:val="28"/>
          <w:szCs w:val="24"/>
          <w:lang w:eastAsia="zh-CN"/>
        </w:rPr>
        <w:t>застосунків</w:t>
      </w:r>
      <w:proofErr w:type="spellEnd"/>
      <w:r w:rsidRPr="00D53BE6">
        <w:rPr>
          <w:rFonts w:ascii="Times New Roman" w:eastAsia="Times New Roman" w:hAnsi="Times New Roman" w:cs="Lohit Devanagari"/>
          <w:color w:val="00000A"/>
          <w:sz w:val="28"/>
          <w:szCs w:val="24"/>
          <w:lang w:eastAsia="zh-CN"/>
        </w:rPr>
        <w:tab/>
      </w:r>
      <w:r w:rsidR="0081597A">
        <w:rPr>
          <w:rFonts w:ascii="Times New Roman" w:eastAsia="Times New Roman" w:hAnsi="Times New Roman" w:cs="Lohit Devanagari"/>
          <w:color w:val="00000A"/>
          <w:sz w:val="28"/>
          <w:szCs w:val="24"/>
          <w:lang w:val="uk-UA" w:eastAsia="zh-CN"/>
        </w:rPr>
        <w:t>10</w:t>
      </w:r>
    </w:p>
    <w:p w14:paraId="373A41C5" w14:textId="53B2AA09" w:rsidR="008973C6" w:rsidRPr="003D065B" w:rsidRDefault="00954DF1" w:rsidP="008973C6">
      <w:pPr>
        <w:suppressLineNumbers/>
        <w:tabs>
          <w:tab w:val="right" w:leader="dot" w:pos="9356"/>
        </w:tabs>
        <w:suppressAutoHyphens/>
        <w:spacing w:after="0" w:line="360" w:lineRule="auto"/>
        <w:ind w:left="284"/>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eastAsia="zh-CN"/>
        </w:rPr>
        <w:t xml:space="preserve">1.2. </w:t>
      </w:r>
      <w:proofErr w:type="spellStart"/>
      <w:r w:rsidRPr="00D53BE6">
        <w:rPr>
          <w:rFonts w:ascii="Times New Roman" w:eastAsia="Times New Roman" w:hAnsi="Times New Roman" w:cs="Lohit Devanagari"/>
          <w:color w:val="00000A"/>
          <w:sz w:val="28"/>
          <w:szCs w:val="24"/>
          <w:lang w:eastAsia="zh-CN"/>
        </w:rPr>
        <w:t>Функціональні</w:t>
      </w:r>
      <w:proofErr w:type="spellEnd"/>
      <w:r w:rsidRPr="00D53BE6">
        <w:rPr>
          <w:rFonts w:ascii="Times New Roman" w:eastAsia="Times New Roman" w:hAnsi="Times New Roman" w:cs="Lohit Devanagari"/>
          <w:color w:val="00000A"/>
          <w:sz w:val="28"/>
          <w:szCs w:val="24"/>
          <w:lang w:eastAsia="zh-CN"/>
        </w:rPr>
        <w:t xml:space="preserve"> </w:t>
      </w:r>
      <w:proofErr w:type="spellStart"/>
      <w:r w:rsidRPr="00D53BE6">
        <w:rPr>
          <w:rFonts w:ascii="Times New Roman" w:eastAsia="Times New Roman" w:hAnsi="Times New Roman" w:cs="Lohit Devanagari"/>
          <w:color w:val="00000A"/>
          <w:sz w:val="28"/>
          <w:szCs w:val="24"/>
          <w:lang w:eastAsia="zh-CN"/>
        </w:rPr>
        <w:t>вимоги</w:t>
      </w:r>
      <w:proofErr w:type="spellEnd"/>
      <w:r w:rsidRPr="00D53BE6">
        <w:rPr>
          <w:rFonts w:ascii="Times New Roman" w:eastAsia="Times New Roman" w:hAnsi="Times New Roman" w:cs="Lohit Devanagari"/>
          <w:color w:val="00000A"/>
          <w:sz w:val="28"/>
          <w:szCs w:val="24"/>
          <w:lang w:eastAsia="zh-CN"/>
        </w:rPr>
        <w:t xml:space="preserve"> до </w:t>
      </w:r>
      <w:proofErr w:type="spellStart"/>
      <w:r w:rsidRPr="00D53BE6">
        <w:rPr>
          <w:rFonts w:ascii="Times New Roman" w:eastAsia="Times New Roman" w:hAnsi="Times New Roman" w:cs="Lohit Devanagari"/>
          <w:color w:val="00000A"/>
          <w:sz w:val="28"/>
          <w:szCs w:val="24"/>
          <w:lang w:eastAsia="zh-CN"/>
        </w:rPr>
        <w:t>системи</w:t>
      </w:r>
      <w:proofErr w:type="spellEnd"/>
      <w:r w:rsidR="008973C6" w:rsidRPr="00D53BE6">
        <w:rPr>
          <w:rFonts w:ascii="Times New Roman" w:eastAsia="Times New Roman" w:hAnsi="Times New Roman" w:cs="Lohit Devanagari"/>
          <w:color w:val="00000A"/>
          <w:sz w:val="28"/>
          <w:szCs w:val="24"/>
          <w:lang w:eastAsia="zh-CN"/>
        </w:rPr>
        <w:tab/>
      </w:r>
      <w:r w:rsidR="003D065B">
        <w:rPr>
          <w:rFonts w:ascii="Times New Roman" w:eastAsia="Times New Roman" w:hAnsi="Times New Roman" w:cs="Lohit Devanagari"/>
          <w:color w:val="00000A"/>
          <w:sz w:val="28"/>
          <w:szCs w:val="24"/>
          <w:lang w:val="uk-UA" w:eastAsia="zh-CN"/>
        </w:rPr>
        <w:t>11</w:t>
      </w:r>
    </w:p>
    <w:p w14:paraId="50F9ED1F" w14:textId="018C0E37" w:rsidR="008973C6" w:rsidRPr="003D065B" w:rsidRDefault="00954DF1" w:rsidP="008973C6">
      <w:pPr>
        <w:suppressLineNumbers/>
        <w:tabs>
          <w:tab w:val="right" w:leader="dot" w:pos="9356"/>
        </w:tabs>
        <w:suppressAutoHyphens/>
        <w:spacing w:after="0" w:line="360" w:lineRule="auto"/>
        <w:ind w:left="284"/>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val="uk-UA" w:eastAsia="zh-CN"/>
        </w:rPr>
        <w:t>1.3. Поняття та підходи до прогнозування витрат</w:t>
      </w:r>
      <w:r w:rsidR="008973C6" w:rsidRPr="00D53BE6">
        <w:rPr>
          <w:rFonts w:ascii="Times New Roman" w:eastAsia="Times New Roman" w:hAnsi="Times New Roman" w:cs="Lohit Devanagari"/>
          <w:color w:val="00000A"/>
          <w:sz w:val="28"/>
          <w:szCs w:val="24"/>
          <w:lang w:eastAsia="zh-CN"/>
        </w:rPr>
        <w:tab/>
      </w:r>
      <w:r w:rsidR="003D065B">
        <w:rPr>
          <w:rFonts w:ascii="Times New Roman" w:eastAsia="Times New Roman" w:hAnsi="Times New Roman" w:cs="Lohit Devanagari"/>
          <w:color w:val="00000A"/>
          <w:sz w:val="28"/>
          <w:szCs w:val="24"/>
          <w:lang w:val="uk-UA" w:eastAsia="zh-CN"/>
        </w:rPr>
        <w:t>14</w:t>
      </w:r>
    </w:p>
    <w:p w14:paraId="04B9A5BB" w14:textId="1DE3B8A2" w:rsidR="00954DF1" w:rsidRPr="003D065B" w:rsidRDefault="00954DF1" w:rsidP="00954DF1">
      <w:pPr>
        <w:tabs>
          <w:tab w:val="right" w:leader="dot" w:pos="9356"/>
        </w:tabs>
        <w:suppressAutoHyphens/>
        <w:spacing w:after="0" w:line="360" w:lineRule="auto"/>
        <w:jc w:val="both"/>
        <w:rPr>
          <w:rFonts w:ascii="Times New Roman" w:eastAsia="Times New Roman" w:hAnsi="Times New Roman"/>
          <w:color w:val="00000A"/>
          <w:sz w:val="28"/>
          <w:szCs w:val="24"/>
          <w:lang w:val="uk-UA" w:eastAsia="zh-CN"/>
        </w:rPr>
      </w:pPr>
      <w:r w:rsidRPr="00D53BE6">
        <w:rPr>
          <w:rFonts w:ascii="Times New Roman" w:eastAsia="Times New Roman" w:hAnsi="Times New Roman"/>
          <w:color w:val="00000A"/>
          <w:sz w:val="28"/>
          <w:szCs w:val="24"/>
          <w:lang w:val="uk-UA" w:eastAsia="zh-CN"/>
        </w:rPr>
        <w:t>2</w:t>
      </w:r>
      <w:r w:rsidRPr="00D53BE6">
        <w:rPr>
          <w:rFonts w:ascii="Times New Roman" w:eastAsia="Times New Roman" w:hAnsi="Times New Roman"/>
          <w:color w:val="00000A"/>
          <w:sz w:val="28"/>
          <w:szCs w:val="24"/>
          <w:lang w:eastAsia="zh-CN"/>
        </w:rPr>
        <w:t>.</w:t>
      </w:r>
      <w:r w:rsidRPr="00D53BE6">
        <w:t xml:space="preserve"> </w:t>
      </w:r>
      <w:r w:rsidRPr="00D53BE6">
        <w:rPr>
          <w:rFonts w:ascii="Times New Roman" w:eastAsia="Times New Roman" w:hAnsi="Times New Roman"/>
          <w:color w:val="00000A"/>
          <w:sz w:val="28"/>
          <w:szCs w:val="24"/>
          <w:lang w:eastAsia="zh-CN"/>
        </w:rPr>
        <w:t>ВИБІР ТЕХНОЛОГІЙ</w:t>
      </w:r>
      <w:r w:rsidRPr="00D53BE6">
        <w:rPr>
          <w:rFonts w:ascii="Times New Roman" w:eastAsia="Times New Roman" w:hAnsi="Times New Roman"/>
          <w:color w:val="00000A"/>
          <w:sz w:val="28"/>
          <w:szCs w:val="24"/>
          <w:lang w:eastAsia="zh-CN"/>
        </w:rPr>
        <w:tab/>
      </w:r>
      <w:r w:rsidR="003D065B">
        <w:rPr>
          <w:rFonts w:ascii="Times New Roman" w:eastAsia="Times New Roman" w:hAnsi="Times New Roman"/>
          <w:color w:val="00000A"/>
          <w:sz w:val="28"/>
          <w:szCs w:val="24"/>
          <w:lang w:val="uk-UA" w:eastAsia="zh-CN"/>
        </w:rPr>
        <w:t>18</w:t>
      </w:r>
    </w:p>
    <w:p w14:paraId="09CD9855" w14:textId="5849B882" w:rsidR="008973C6" w:rsidRPr="00D53BE6" w:rsidRDefault="008973C6" w:rsidP="008973C6">
      <w:pPr>
        <w:suppressLineNumbers/>
        <w:tabs>
          <w:tab w:val="right" w:leader="dot" w:pos="9356"/>
        </w:tabs>
        <w:suppressAutoHyphens/>
        <w:spacing w:after="0" w:line="360" w:lineRule="auto"/>
        <w:ind w:left="284"/>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val="uk-UA" w:eastAsia="zh-CN"/>
        </w:rPr>
        <w:t xml:space="preserve">2.1 </w:t>
      </w:r>
      <w:bookmarkStart w:id="4" w:name="_Hlk200283922"/>
      <w:r w:rsidR="00A35348" w:rsidRPr="00D53BE6">
        <w:rPr>
          <w:rFonts w:ascii="Times New Roman" w:eastAsia="Times New Roman" w:hAnsi="Times New Roman" w:cs="Lohit Devanagari"/>
          <w:color w:val="00000A"/>
          <w:sz w:val="28"/>
          <w:szCs w:val="24"/>
          <w:lang w:val="uk-UA" w:eastAsia="zh-CN"/>
        </w:rPr>
        <w:t>Обґрунтування вибору платформи</w:t>
      </w:r>
      <w:bookmarkEnd w:id="4"/>
      <w:r w:rsidRPr="00D53BE6">
        <w:rPr>
          <w:rFonts w:ascii="Times New Roman" w:eastAsia="Times New Roman" w:hAnsi="Times New Roman" w:cs="Lohit Devanagari"/>
          <w:color w:val="00000A"/>
          <w:sz w:val="28"/>
          <w:szCs w:val="24"/>
          <w:lang w:val="uk-UA" w:eastAsia="zh-CN"/>
        </w:rPr>
        <w:tab/>
      </w:r>
      <w:r w:rsidR="003D065B">
        <w:rPr>
          <w:rFonts w:ascii="Times New Roman" w:eastAsia="Times New Roman" w:hAnsi="Times New Roman" w:cs="Lohit Devanagari"/>
          <w:color w:val="00000A"/>
          <w:sz w:val="28"/>
          <w:szCs w:val="24"/>
          <w:lang w:val="uk-UA" w:eastAsia="zh-CN"/>
        </w:rPr>
        <w:t>18</w:t>
      </w:r>
    </w:p>
    <w:p w14:paraId="2F59B060" w14:textId="4998B1AD" w:rsidR="008973C6" w:rsidRPr="00D53BE6" w:rsidRDefault="008973C6" w:rsidP="008973C6">
      <w:pPr>
        <w:suppressLineNumbers/>
        <w:tabs>
          <w:tab w:val="right" w:leader="dot" w:pos="9356"/>
        </w:tabs>
        <w:suppressAutoHyphens/>
        <w:spacing w:after="0" w:line="360" w:lineRule="auto"/>
        <w:ind w:left="284"/>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val="uk-UA" w:eastAsia="zh-CN"/>
        </w:rPr>
        <w:t xml:space="preserve">2.2 </w:t>
      </w:r>
      <w:r w:rsidR="001717F4" w:rsidRPr="001717F4">
        <w:rPr>
          <w:rFonts w:ascii="Times New Roman" w:eastAsia="Times New Roman" w:hAnsi="Times New Roman" w:cs="Lohit Devanagari"/>
          <w:color w:val="00000A"/>
          <w:sz w:val="28"/>
          <w:szCs w:val="24"/>
          <w:lang w:val="uk-UA" w:eastAsia="zh-CN"/>
        </w:rPr>
        <w:t xml:space="preserve">Обґрунтування вибору </w:t>
      </w:r>
      <w:proofErr w:type="spellStart"/>
      <w:r w:rsidR="001717F4" w:rsidRPr="001717F4">
        <w:rPr>
          <w:rFonts w:ascii="Times New Roman" w:eastAsia="Times New Roman" w:hAnsi="Times New Roman" w:cs="Lohit Devanagari"/>
          <w:color w:val="00000A"/>
          <w:sz w:val="28"/>
          <w:szCs w:val="24"/>
          <w:lang w:val="uk-UA" w:eastAsia="zh-CN"/>
        </w:rPr>
        <w:t>LocalStorage</w:t>
      </w:r>
      <w:proofErr w:type="spellEnd"/>
      <w:r w:rsidR="001717F4" w:rsidRPr="001717F4">
        <w:rPr>
          <w:rFonts w:ascii="Times New Roman" w:eastAsia="Times New Roman" w:hAnsi="Times New Roman" w:cs="Lohit Devanagari"/>
          <w:color w:val="00000A"/>
          <w:sz w:val="28"/>
          <w:szCs w:val="24"/>
          <w:lang w:val="uk-UA" w:eastAsia="zh-CN"/>
        </w:rPr>
        <w:t>/</w:t>
      </w:r>
      <w:proofErr w:type="spellStart"/>
      <w:r w:rsidR="001717F4" w:rsidRPr="001717F4">
        <w:rPr>
          <w:rFonts w:ascii="Times New Roman" w:eastAsia="Times New Roman" w:hAnsi="Times New Roman" w:cs="Lohit Devanagari"/>
          <w:color w:val="00000A"/>
          <w:sz w:val="28"/>
          <w:szCs w:val="24"/>
          <w:lang w:val="uk-UA" w:eastAsia="zh-CN"/>
        </w:rPr>
        <w:t>SQLite</w:t>
      </w:r>
      <w:proofErr w:type="spellEnd"/>
      <w:r w:rsidR="001717F4" w:rsidRPr="001717F4">
        <w:rPr>
          <w:rFonts w:ascii="Times New Roman" w:eastAsia="Times New Roman" w:hAnsi="Times New Roman" w:cs="Lohit Devanagari"/>
          <w:color w:val="00000A"/>
          <w:sz w:val="28"/>
          <w:szCs w:val="24"/>
          <w:lang w:val="uk-UA" w:eastAsia="zh-CN"/>
        </w:rPr>
        <w:t xml:space="preserve"> для зберігання даних</w:t>
      </w:r>
      <w:r w:rsidRPr="00D53BE6">
        <w:rPr>
          <w:rFonts w:ascii="Times New Roman" w:eastAsia="Times New Roman" w:hAnsi="Times New Roman" w:cs="Lohit Devanagari"/>
          <w:color w:val="00000A"/>
          <w:sz w:val="28"/>
          <w:szCs w:val="24"/>
          <w:lang w:val="uk-UA" w:eastAsia="zh-CN"/>
        </w:rPr>
        <w:tab/>
      </w:r>
      <w:r w:rsidR="003D065B">
        <w:rPr>
          <w:rFonts w:ascii="Times New Roman" w:eastAsia="Times New Roman" w:hAnsi="Times New Roman" w:cs="Lohit Devanagari"/>
          <w:color w:val="00000A"/>
          <w:sz w:val="28"/>
          <w:szCs w:val="24"/>
          <w:lang w:val="uk-UA" w:eastAsia="zh-CN"/>
        </w:rPr>
        <w:t>19</w:t>
      </w:r>
    </w:p>
    <w:p w14:paraId="1ED01A65" w14:textId="4A6AED0B" w:rsidR="008973C6" w:rsidRPr="00D53BE6" w:rsidRDefault="008973C6" w:rsidP="008973C6">
      <w:pPr>
        <w:suppressLineNumbers/>
        <w:tabs>
          <w:tab w:val="right" w:leader="dot" w:pos="9356"/>
        </w:tabs>
        <w:suppressAutoHyphens/>
        <w:spacing w:after="0" w:line="360" w:lineRule="auto"/>
        <w:ind w:left="284"/>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val="uk-UA" w:eastAsia="zh-CN"/>
        </w:rPr>
        <w:t xml:space="preserve">2.3 </w:t>
      </w:r>
      <w:r w:rsidR="001717F4" w:rsidRPr="001717F4">
        <w:rPr>
          <w:rFonts w:ascii="Times New Roman" w:eastAsia="Times New Roman" w:hAnsi="Times New Roman" w:cs="Lohit Devanagari"/>
          <w:color w:val="00000A"/>
          <w:sz w:val="28"/>
          <w:szCs w:val="24"/>
          <w:lang w:val="uk-UA" w:eastAsia="zh-CN"/>
        </w:rPr>
        <w:t>Обґрунтування використання Chart.js для візуалізації</w:t>
      </w:r>
      <w:r w:rsidRPr="00D53BE6">
        <w:rPr>
          <w:rFonts w:ascii="Times New Roman" w:eastAsia="Times New Roman" w:hAnsi="Times New Roman" w:cs="Lohit Devanagari"/>
          <w:color w:val="00000A"/>
          <w:sz w:val="28"/>
          <w:szCs w:val="24"/>
          <w:lang w:val="uk-UA" w:eastAsia="zh-CN"/>
        </w:rPr>
        <w:tab/>
      </w:r>
      <w:r w:rsidR="003D065B">
        <w:rPr>
          <w:rFonts w:ascii="Times New Roman" w:eastAsia="Times New Roman" w:hAnsi="Times New Roman" w:cs="Lohit Devanagari"/>
          <w:color w:val="00000A"/>
          <w:sz w:val="28"/>
          <w:szCs w:val="24"/>
          <w:lang w:val="uk-UA" w:eastAsia="zh-CN"/>
        </w:rPr>
        <w:t>21</w:t>
      </w:r>
    </w:p>
    <w:p w14:paraId="5593A14A" w14:textId="47FEB501" w:rsidR="008973C6" w:rsidRPr="003D065B" w:rsidRDefault="008973C6" w:rsidP="008973C6">
      <w:pPr>
        <w:tabs>
          <w:tab w:val="right" w:leader="dot" w:pos="9356"/>
        </w:tabs>
        <w:suppressAutoHyphens/>
        <w:spacing w:after="0" w:line="360" w:lineRule="auto"/>
        <w:jc w:val="both"/>
        <w:rPr>
          <w:rFonts w:ascii="Times New Roman" w:eastAsia="Times New Roman" w:hAnsi="Times New Roman"/>
          <w:color w:val="00000A"/>
          <w:sz w:val="28"/>
          <w:szCs w:val="24"/>
          <w:lang w:val="uk-UA" w:eastAsia="zh-CN"/>
        </w:rPr>
      </w:pPr>
      <w:bookmarkStart w:id="5" w:name="_Hlk167279359"/>
      <w:r w:rsidRPr="00D53BE6">
        <w:rPr>
          <w:rFonts w:ascii="Times New Roman" w:eastAsia="Times New Roman" w:hAnsi="Times New Roman"/>
          <w:color w:val="00000A"/>
          <w:sz w:val="28"/>
          <w:szCs w:val="24"/>
          <w:lang w:eastAsia="zh-CN"/>
        </w:rPr>
        <w:t>3.</w:t>
      </w:r>
      <w:bookmarkStart w:id="6" w:name="_Hlk166410079"/>
      <w:bookmarkEnd w:id="5"/>
      <w:r w:rsidR="00A35348" w:rsidRPr="00D53BE6">
        <w:t xml:space="preserve"> </w:t>
      </w:r>
      <w:r w:rsidR="00A35348" w:rsidRPr="00D53BE6">
        <w:rPr>
          <w:rFonts w:ascii="Times New Roman" w:eastAsia="Times New Roman" w:hAnsi="Times New Roman"/>
          <w:color w:val="00000A"/>
          <w:sz w:val="28"/>
          <w:szCs w:val="24"/>
          <w:lang w:eastAsia="zh-CN"/>
        </w:rPr>
        <w:t>ОПИС ЗАСТОСУНКУ</w:t>
      </w:r>
      <w:r w:rsidRPr="00D53BE6">
        <w:rPr>
          <w:rFonts w:ascii="Times New Roman" w:eastAsia="Times New Roman" w:hAnsi="Times New Roman"/>
          <w:color w:val="00000A"/>
          <w:sz w:val="28"/>
          <w:szCs w:val="24"/>
          <w:lang w:eastAsia="zh-CN"/>
        </w:rPr>
        <w:tab/>
      </w:r>
      <w:r w:rsidR="003D065B">
        <w:rPr>
          <w:rFonts w:ascii="Times New Roman" w:eastAsia="Times New Roman" w:hAnsi="Times New Roman"/>
          <w:color w:val="00000A"/>
          <w:sz w:val="28"/>
          <w:szCs w:val="24"/>
          <w:lang w:val="uk-UA" w:eastAsia="zh-CN"/>
        </w:rPr>
        <w:t>26</w:t>
      </w:r>
    </w:p>
    <w:p w14:paraId="1B9F799A" w14:textId="79D83728" w:rsidR="008973C6" w:rsidRPr="003D065B" w:rsidRDefault="008973C6" w:rsidP="008973C6">
      <w:pPr>
        <w:suppressLineNumbers/>
        <w:tabs>
          <w:tab w:val="right" w:leader="dot" w:pos="9356"/>
        </w:tabs>
        <w:suppressAutoHyphens/>
        <w:spacing w:after="0" w:line="360" w:lineRule="auto"/>
        <w:ind w:left="284"/>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eastAsia="zh-CN"/>
        </w:rPr>
        <w:t xml:space="preserve">3.1 </w:t>
      </w:r>
      <w:bookmarkStart w:id="7" w:name="_Hlk200283082"/>
      <w:r w:rsidR="00A35348" w:rsidRPr="00D53BE6">
        <w:rPr>
          <w:rFonts w:ascii="Times New Roman" w:eastAsia="Times New Roman" w:hAnsi="Times New Roman" w:cs="Lohit Devanagari"/>
          <w:color w:val="00000A"/>
          <w:sz w:val="28"/>
          <w:szCs w:val="24"/>
          <w:lang w:val="uk-UA" w:eastAsia="zh-CN"/>
        </w:rPr>
        <w:t>Загальна архітектура</w:t>
      </w:r>
      <w:bookmarkEnd w:id="7"/>
      <w:r w:rsidRPr="00D53BE6">
        <w:rPr>
          <w:rFonts w:ascii="Times New Roman" w:eastAsia="Times New Roman" w:hAnsi="Times New Roman" w:cs="Lohit Devanagari"/>
          <w:color w:val="00000A"/>
          <w:sz w:val="28"/>
          <w:szCs w:val="24"/>
          <w:lang w:eastAsia="zh-CN"/>
        </w:rPr>
        <w:tab/>
      </w:r>
      <w:r w:rsidR="003D065B">
        <w:rPr>
          <w:rFonts w:ascii="Times New Roman" w:eastAsia="Times New Roman" w:hAnsi="Times New Roman" w:cs="Lohit Devanagari"/>
          <w:color w:val="00000A"/>
          <w:sz w:val="28"/>
          <w:szCs w:val="24"/>
          <w:lang w:val="uk-UA" w:eastAsia="zh-CN"/>
        </w:rPr>
        <w:t>26</w:t>
      </w:r>
    </w:p>
    <w:p w14:paraId="7AA167DC" w14:textId="1874A3C9" w:rsidR="008973C6" w:rsidRPr="003D065B" w:rsidRDefault="008973C6" w:rsidP="00FC7326">
      <w:pPr>
        <w:suppressLineNumbers/>
        <w:tabs>
          <w:tab w:val="right" w:leader="dot" w:pos="9356"/>
        </w:tabs>
        <w:suppressAutoHyphens/>
        <w:spacing w:after="0" w:line="360" w:lineRule="auto"/>
        <w:ind w:left="284"/>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eastAsia="zh-CN"/>
        </w:rPr>
        <w:t>3.</w:t>
      </w:r>
      <w:r w:rsidRPr="00D53BE6">
        <w:rPr>
          <w:rFonts w:ascii="Times New Roman" w:eastAsia="Times New Roman" w:hAnsi="Times New Roman" w:cs="Lohit Devanagari"/>
          <w:color w:val="00000A"/>
          <w:sz w:val="28"/>
          <w:szCs w:val="24"/>
          <w:lang w:val="uk-UA" w:eastAsia="zh-CN"/>
        </w:rPr>
        <w:t>2</w:t>
      </w:r>
      <w:r w:rsidRPr="00D53BE6">
        <w:rPr>
          <w:rFonts w:ascii="Times New Roman" w:eastAsia="Times New Roman" w:hAnsi="Times New Roman" w:cs="Lohit Devanagari"/>
          <w:color w:val="00000A"/>
          <w:sz w:val="28"/>
          <w:szCs w:val="24"/>
          <w:lang w:eastAsia="zh-CN"/>
        </w:rPr>
        <w:t xml:space="preserve"> </w:t>
      </w:r>
      <w:bookmarkEnd w:id="6"/>
      <w:proofErr w:type="spellStart"/>
      <w:r w:rsidR="00A35348" w:rsidRPr="00D53BE6">
        <w:rPr>
          <w:rFonts w:ascii="Times New Roman" w:eastAsia="Times New Roman" w:hAnsi="Times New Roman" w:cs="Lohit Devanagari"/>
          <w:color w:val="00000A"/>
          <w:sz w:val="28"/>
          <w:szCs w:val="24"/>
          <w:lang w:eastAsia="zh-CN"/>
        </w:rPr>
        <w:t>Основні</w:t>
      </w:r>
      <w:proofErr w:type="spellEnd"/>
      <w:r w:rsidR="00A35348" w:rsidRPr="00D53BE6">
        <w:rPr>
          <w:rFonts w:ascii="Times New Roman" w:eastAsia="Times New Roman" w:hAnsi="Times New Roman" w:cs="Lohit Devanagari"/>
          <w:color w:val="00000A"/>
          <w:sz w:val="28"/>
          <w:szCs w:val="24"/>
          <w:lang w:eastAsia="zh-CN"/>
        </w:rPr>
        <w:t xml:space="preserve"> </w:t>
      </w:r>
      <w:proofErr w:type="spellStart"/>
      <w:r w:rsidR="00A35348" w:rsidRPr="00D53BE6">
        <w:rPr>
          <w:rFonts w:ascii="Times New Roman" w:eastAsia="Times New Roman" w:hAnsi="Times New Roman" w:cs="Lohit Devanagari"/>
          <w:color w:val="00000A"/>
          <w:sz w:val="28"/>
          <w:szCs w:val="24"/>
          <w:lang w:eastAsia="zh-CN"/>
        </w:rPr>
        <w:t>функції</w:t>
      </w:r>
      <w:proofErr w:type="spellEnd"/>
      <w:r w:rsidR="00A35348" w:rsidRPr="00D53BE6">
        <w:rPr>
          <w:rFonts w:ascii="Times New Roman" w:eastAsia="Times New Roman" w:hAnsi="Times New Roman" w:cs="Lohit Devanagari"/>
          <w:color w:val="00000A"/>
          <w:sz w:val="28"/>
          <w:szCs w:val="24"/>
          <w:lang w:eastAsia="zh-CN"/>
        </w:rPr>
        <w:t xml:space="preserve"> </w:t>
      </w:r>
      <w:proofErr w:type="spellStart"/>
      <w:r w:rsidR="00A35348" w:rsidRPr="00D53BE6">
        <w:rPr>
          <w:rFonts w:ascii="Times New Roman" w:eastAsia="Times New Roman" w:hAnsi="Times New Roman" w:cs="Lohit Devanagari"/>
          <w:color w:val="00000A"/>
          <w:sz w:val="28"/>
          <w:szCs w:val="24"/>
          <w:lang w:eastAsia="zh-CN"/>
        </w:rPr>
        <w:t>програми</w:t>
      </w:r>
      <w:proofErr w:type="spellEnd"/>
      <w:r w:rsidRPr="00D53BE6">
        <w:rPr>
          <w:rFonts w:ascii="Times New Roman" w:eastAsia="Times New Roman" w:hAnsi="Times New Roman" w:cs="Lohit Devanagari"/>
          <w:color w:val="00000A"/>
          <w:sz w:val="28"/>
          <w:szCs w:val="24"/>
          <w:lang w:eastAsia="zh-CN"/>
        </w:rPr>
        <w:tab/>
      </w:r>
      <w:r w:rsidR="003D065B">
        <w:rPr>
          <w:rFonts w:ascii="Times New Roman" w:eastAsia="Times New Roman" w:hAnsi="Times New Roman" w:cs="Lohit Devanagari"/>
          <w:color w:val="00000A"/>
          <w:sz w:val="28"/>
          <w:szCs w:val="24"/>
          <w:lang w:val="uk-UA" w:eastAsia="zh-CN"/>
        </w:rPr>
        <w:t>29</w:t>
      </w:r>
    </w:p>
    <w:p w14:paraId="1D1A5B69" w14:textId="449F3DF6" w:rsidR="008973C6" w:rsidRPr="003D065B" w:rsidRDefault="00A35348" w:rsidP="008973C6">
      <w:pPr>
        <w:suppressLineNumbers/>
        <w:tabs>
          <w:tab w:val="right" w:leader="dot" w:pos="9356"/>
        </w:tabs>
        <w:suppressAutoHyphens/>
        <w:spacing w:after="0" w:line="360" w:lineRule="auto"/>
        <w:ind w:left="284"/>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val="uk-UA" w:eastAsia="zh-CN"/>
        </w:rPr>
        <w:t>3.</w:t>
      </w:r>
      <w:r w:rsidR="00FC7326">
        <w:rPr>
          <w:rFonts w:ascii="Times New Roman" w:eastAsia="Times New Roman" w:hAnsi="Times New Roman" w:cs="Lohit Devanagari"/>
          <w:color w:val="00000A"/>
          <w:sz w:val="28"/>
          <w:szCs w:val="24"/>
          <w:lang w:val="uk-UA" w:eastAsia="zh-CN"/>
        </w:rPr>
        <w:t>3</w:t>
      </w:r>
      <w:r w:rsidRPr="00D53BE6">
        <w:rPr>
          <w:rFonts w:ascii="Times New Roman" w:eastAsia="Times New Roman" w:hAnsi="Times New Roman" w:cs="Lohit Devanagari"/>
          <w:color w:val="00000A"/>
          <w:sz w:val="28"/>
          <w:szCs w:val="24"/>
          <w:lang w:val="uk-UA" w:eastAsia="zh-CN"/>
        </w:rPr>
        <w:t xml:space="preserve"> Тестування і результати</w:t>
      </w:r>
      <w:r w:rsidR="008973C6" w:rsidRPr="00D53BE6">
        <w:rPr>
          <w:rFonts w:ascii="Times New Roman" w:eastAsia="Times New Roman" w:hAnsi="Times New Roman" w:cs="Lohit Devanagari"/>
          <w:color w:val="00000A"/>
          <w:sz w:val="28"/>
          <w:szCs w:val="24"/>
          <w:lang w:eastAsia="zh-CN"/>
        </w:rPr>
        <w:tab/>
      </w:r>
      <w:r w:rsidR="003D065B">
        <w:rPr>
          <w:rFonts w:ascii="Times New Roman" w:eastAsia="Times New Roman" w:hAnsi="Times New Roman" w:cs="Lohit Devanagari"/>
          <w:color w:val="00000A"/>
          <w:sz w:val="28"/>
          <w:szCs w:val="24"/>
          <w:lang w:val="uk-UA" w:eastAsia="zh-CN"/>
        </w:rPr>
        <w:t>31</w:t>
      </w:r>
    </w:p>
    <w:p w14:paraId="1731819F" w14:textId="0FF5975A" w:rsidR="008973C6" w:rsidRPr="003D065B" w:rsidRDefault="00A35348" w:rsidP="008973C6">
      <w:pPr>
        <w:suppressLineNumbers/>
        <w:tabs>
          <w:tab w:val="right" w:leader="dot" w:pos="9356"/>
        </w:tabs>
        <w:suppressAutoHyphens/>
        <w:spacing w:after="0" w:line="360" w:lineRule="auto"/>
        <w:rPr>
          <w:rFonts w:ascii="Times New Roman" w:eastAsia="Times New Roman" w:hAnsi="Times New Roman"/>
          <w:color w:val="00000A"/>
          <w:sz w:val="28"/>
          <w:szCs w:val="24"/>
          <w:lang w:val="uk-UA" w:eastAsia="zh-CN"/>
        </w:rPr>
      </w:pPr>
      <w:r w:rsidRPr="00D53BE6">
        <w:rPr>
          <w:rFonts w:ascii="Times New Roman" w:eastAsia="Times New Roman" w:hAnsi="Times New Roman"/>
          <w:color w:val="00000A"/>
          <w:sz w:val="28"/>
          <w:szCs w:val="24"/>
          <w:lang w:val="uk-UA" w:eastAsia="zh-CN"/>
        </w:rPr>
        <w:t>ВИСНОВКИ</w:t>
      </w:r>
      <w:r w:rsidR="008973C6" w:rsidRPr="00D53BE6">
        <w:rPr>
          <w:rFonts w:ascii="Times New Roman" w:eastAsia="Times New Roman" w:hAnsi="Times New Roman"/>
          <w:color w:val="00000A"/>
          <w:sz w:val="28"/>
          <w:szCs w:val="24"/>
          <w:lang w:eastAsia="zh-CN"/>
        </w:rPr>
        <w:tab/>
      </w:r>
      <w:r w:rsidR="003D065B">
        <w:rPr>
          <w:rFonts w:ascii="Times New Roman" w:eastAsia="Times New Roman" w:hAnsi="Times New Roman"/>
          <w:color w:val="00000A"/>
          <w:sz w:val="28"/>
          <w:szCs w:val="24"/>
          <w:lang w:val="uk-UA" w:eastAsia="zh-CN"/>
        </w:rPr>
        <w:t>35</w:t>
      </w:r>
    </w:p>
    <w:p w14:paraId="4A0A74D1" w14:textId="46894E56" w:rsidR="008973C6" w:rsidRDefault="00A35348" w:rsidP="00A35348">
      <w:pPr>
        <w:suppressLineNumbers/>
        <w:tabs>
          <w:tab w:val="right" w:leader="dot" w:pos="9356"/>
        </w:tabs>
        <w:suppressAutoHyphens/>
        <w:spacing w:after="0" w:line="360" w:lineRule="auto"/>
        <w:rPr>
          <w:rFonts w:ascii="Times New Roman" w:eastAsia="Times New Roman" w:hAnsi="Times New Roman" w:cs="Lohit Devanagari"/>
          <w:color w:val="00000A"/>
          <w:sz w:val="28"/>
          <w:szCs w:val="24"/>
          <w:lang w:val="uk-UA" w:eastAsia="zh-CN"/>
        </w:rPr>
      </w:pPr>
      <w:r w:rsidRPr="00D53BE6">
        <w:rPr>
          <w:rFonts w:ascii="Times New Roman" w:eastAsia="Times New Roman" w:hAnsi="Times New Roman" w:cs="Lohit Devanagari"/>
          <w:color w:val="00000A"/>
          <w:sz w:val="28"/>
          <w:szCs w:val="24"/>
          <w:lang w:val="uk-UA" w:eastAsia="zh-CN"/>
        </w:rPr>
        <w:t>СПИСОК ВИКОРИСТАНИХ ДЖЕРЕЛ</w:t>
      </w:r>
      <w:r w:rsidR="008973C6" w:rsidRPr="00D53BE6">
        <w:rPr>
          <w:rFonts w:ascii="Times New Roman" w:eastAsia="Times New Roman" w:hAnsi="Times New Roman" w:cs="Lohit Devanagari"/>
          <w:color w:val="00000A"/>
          <w:sz w:val="28"/>
          <w:szCs w:val="24"/>
          <w:lang w:eastAsia="zh-CN"/>
        </w:rPr>
        <w:tab/>
      </w:r>
      <w:r w:rsidR="00BF10E1">
        <w:rPr>
          <w:rFonts w:ascii="Times New Roman" w:eastAsia="Times New Roman" w:hAnsi="Times New Roman" w:cs="Lohit Devanagari"/>
          <w:color w:val="00000A"/>
          <w:sz w:val="28"/>
          <w:szCs w:val="24"/>
          <w:lang w:val="uk-UA" w:eastAsia="zh-CN"/>
        </w:rPr>
        <w:t>37</w:t>
      </w:r>
    </w:p>
    <w:p w14:paraId="1C8F1661" w14:textId="77777777" w:rsidR="00BF10E1" w:rsidRPr="00BF10E1" w:rsidRDefault="00BF10E1" w:rsidP="00A35348">
      <w:pPr>
        <w:suppressLineNumbers/>
        <w:tabs>
          <w:tab w:val="right" w:leader="dot" w:pos="9356"/>
        </w:tabs>
        <w:suppressAutoHyphens/>
        <w:spacing w:after="0" w:line="360" w:lineRule="auto"/>
        <w:rPr>
          <w:rFonts w:ascii="Times New Roman" w:eastAsia="Times New Roman" w:hAnsi="Times New Roman" w:cs="Lohit Devanagari"/>
          <w:color w:val="00000A"/>
          <w:sz w:val="28"/>
          <w:szCs w:val="24"/>
          <w:lang w:val="uk-UA" w:eastAsia="zh-CN"/>
        </w:rPr>
      </w:pPr>
    </w:p>
    <w:p w14:paraId="4C331C11" w14:textId="3B17B179" w:rsidR="00991616" w:rsidRPr="00D53BE6" w:rsidRDefault="00585A8B" w:rsidP="00991616">
      <w:pPr>
        <w:pageBreakBefore/>
        <w:suppressAutoHyphens/>
        <w:autoSpaceDE w:val="0"/>
        <w:spacing w:after="0" w:line="360" w:lineRule="auto"/>
        <w:jc w:val="center"/>
        <w:rPr>
          <w:rFonts w:ascii="Times New Roman" w:eastAsia="Times New Roman" w:hAnsi="Times New Roman"/>
          <w:color w:val="00000A"/>
          <w:sz w:val="28"/>
          <w:lang w:val="uk-UA" w:eastAsia="zh-CN"/>
        </w:rPr>
      </w:pPr>
      <w:r w:rsidRPr="00D53BE6">
        <w:rPr>
          <w:rFonts w:ascii="Times New Roman" w:eastAsia="Times New Roman" w:hAnsi="Times New Roman"/>
          <w:b/>
          <w:caps/>
          <w:color w:val="00000A"/>
          <w:sz w:val="28"/>
          <w:szCs w:val="28"/>
          <w:lang w:val="uk-UA" w:eastAsia="zh-CN"/>
        </w:rPr>
        <w:lastRenderedPageBreak/>
        <w:t>ПЕРЕЛІК СКОРОЧЕНЬ, УМОВНИХ ПОЗНАЧЕНЬ, СИМВОЛІВ, ОДИНИЦЬ ТА ТЕРМІНІВ</w:t>
      </w:r>
    </w:p>
    <w:p w14:paraId="5FC8A126" w14:textId="63CCE40B" w:rsidR="00991616" w:rsidRPr="00D53BE6" w:rsidRDefault="00991616" w:rsidP="00991616">
      <w:pPr>
        <w:suppressAutoHyphens/>
        <w:autoSpaceDE w:val="0"/>
        <w:spacing w:after="0" w:line="360" w:lineRule="auto"/>
        <w:jc w:val="both"/>
        <w:rPr>
          <w:rFonts w:ascii="Times New Roman" w:eastAsia="Times New Roman" w:hAnsi="Times New Roman"/>
          <w:b/>
          <w:caps/>
          <w:color w:val="00000A"/>
          <w:sz w:val="28"/>
          <w:szCs w:val="28"/>
          <w:lang w:val="uk-UA" w:eastAsia="zh-CN"/>
        </w:rPr>
      </w:pPr>
    </w:p>
    <w:p w14:paraId="26A7B3EE" w14:textId="4BDCADC7" w:rsidR="00667A24" w:rsidRPr="00D53BE6" w:rsidRDefault="00667A24" w:rsidP="00F2264B">
      <w:pPr>
        <w:suppressAutoHyphens/>
        <w:spacing w:after="0" w:line="360" w:lineRule="auto"/>
        <w:jc w:val="both"/>
        <w:rPr>
          <w:rFonts w:ascii="Times New Roman" w:eastAsia="Times New Roman" w:hAnsi="Times New Roman"/>
          <w:color w:val="00000A"/>
          <w:sz w:val="28"/>
          <w:szCs w:val="28"/>
          <w:lang w:val="uk-UA" w:eastAsia="zh-CN"/>
        </w:rPr>
      </w:pPr>
      <w:r w:rsidRPr="00D53BE6">
        <w:rPr>
          <w:rFonts w:ascii="Times New Roman" w:eastAsia="Times New Roman" w:hAnsi="Times New Roman"/>
          <w:color w:val="00000A"/>
          <w:sz w:val="28"/>
          <w:szCs w:val="28"/>
          <w:lang w:val="uk-UA" w:eastAsia="zh-CN"/>
        </w:rPr>
        <w:t>ПЗ – Програмне забезпечення.</w:t>
      </w:r>
    </w:p>
    <w:p w14:paraId="0AAE7EA4" w14:textId="2C0B38F5" w:rsidR="00667A24" w:rsidRPr="00D53BE6" w:rsidRDefault="00667A24"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 xml:space="preserve">ОС </w:t>
      </w:r>
      <w:r w:rsidRPr="00D53BE6">
        <w:rPr>
          <w:rFonts w:ascii="Times New Roman" w:eastAsia="Times New Roman" w:hAnsi="Times New Roman"/>
          <w:color w:val="00000A"/>
          <w:sz w:val="28"/>
          <w:szCs w:val="28"/>
          <w:lang w:val="uk-UA" w:eastAsia="zh-CN"/>
        </w:rPr>
        <w:t xml:space="preserve">– </w:t>
      </w:r>
      <w:r w:rsidRPr="00D53BE6">
        <w:rPr>
          <w:rFonts w:ascii="Times New Roman" w:eastAsia="Times New Roman" w:hAnsi="Times New Roman"/>
          <w:color w:val="00000A"/>
          <w:sz w:val="28"/>
          <w:szCs w:val="28"/>
          <w:shd w:val="clear" w:color="auto" w:fill="FFFFFF"/>
          <w:lang w:val="uk-UA" w:eastAsia="zh-CN"/>
        </w:rPr>
        <w:t>Операційна система.</w:t>
      </w:r>
    </w:p>
    <w:p w14:paraId="0F9FEC93" w14:textId="6F498368" w:rsidR="0043156E" w:rsidRPr="00D53BE6" w:rsidRDefault="0043156E" w:rsidP="00F2264B">
      <w:pPr>
        <w:suppressAutoHyphens/>
        <w:spacing w:after="0" w:line="360" w:lineRule="auto"/>
        <w:jc w:val="both"/>
        <w:rPr>
          <w:rFonts w:ascii="Times New Roman" w:eastAsia="Times New Roman" w:hAnsi="Times New Roman"/>
          <w:sz w:val="28"/>
          <w:szCs w:val="28"/>
          <w:lang w:val="uk-UA" w:eastAsia="uk-UA"/>
        </w:rPr>
      </w:pPr>
      <w:r w:rsidRPr="00D53BE6">
        <w:rPr>
          <w:rFonts w:ascii="Times New Roman" w:eastAsia="Times New Roman" w:hAnsi="Times New Roman"/>
          <w:sz w:val="28"/>
          <w:szCs w:val="28"/>
          <w:lang w:val="uk-UA" w:eastAsia="uk-UA"/>
        </w:rPr>
        <w:t>СУБД – Система управління базами даних.</w:t>
      </w:r>
    </w:p>
    <w:p w14:paraId="633D1080" w14:textId="77777777" w:rsidR="00667A24" w:rsidRPr="00D53BE6" w:rsidRDefault="00667A24"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ПП – Програмний продукт.</w:t>
      </w:r>
    </w:p>
    <w:p w14:paraId="100E4150" w14:textId="23E34410" w:rsidR="00186DB8" w:rsidRPr="00D53BE6" w:rsidRDefault="00186DB8"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ІТ – Інформаційні технології.</w:t>
      </w:r>
    </w:p>
    <w:p w14:paraId="278029D7" w14:textId="77777777" w:rsidR="00667A24" w:rsidRPr="00D53BE6" w:rsidRDefault="00667A24"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ПС – Програмна система.</w:t>
      </w:r>
    </w:p>
    <w:p w14:paraId="5F134C1A" w14:textId="6D0F707E" w:rsidR="00667A24" w:rsidRPr="00D53BE6" w:rsidRDefault="00667A24"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 xml:space="preserve">ІК – </w:t>
      </w:r>
      <w:r w:rsidRPr="00D53BE6">
        <w:rPr>
          <w:rFonts w:ascii="Times New Roman" w:eastAsia="Times New Roman" w:hAnsi="Times New Roman"/>
          <w:color w:val="00000A"/>
          <w:sz w:val="28"/>
          <w:szCs w:val="28"/>
          <w:shd w:val="clear" w:color="auto" w:fill="FFFFFF"/>
          <w:lang w:val="en-US" w:eastAsia="zh-CN"/>
        </w:rPr>
        <w:t>I</w:t>
      </w:r>
      <w:proofErr w:type="spellStart"/>
      <w:r w:rsidRPr="00D53BE6">
        <w:rPr>
          <w:rFonts w:ascii="Times New Roman" w:eastAsia="Times New Roman" w:hAnsi="Times New Roman"/>
          <w:color w:val="00000A"/>
          <w:sz w:val="28"/>
          <w:szCs w:val="28"/>
          <w:shd w:val="clear" w:color="auto" w:fill="FFFFFF"/>
          <w:lang w:val="uk-UA" w:eastAsia="zh-CN"/>
        </w:rPr>
        <w:t>нтерфейс</w:t>
      </w:r>
      <w:proofErr w:type="spellEnd"/>
      <w:r w:rsidRPr="00D53BE6">
        <w:rPr>
          <w:rFonts w:ascii="Times New Roman" w:eastAsia="Times New Roman" w:hAnsi="Times New Roman"/>
          <w:color w:val="00000A"/>
          <w:sz w:val="28"/>
          <w:szCs w:val="28"/>
          <w:shd w:val="clear" w:color="auto" w:fill="FFFFFF"/>
          <w:lang w:val="uk-UA" w:eastAsia="zh-CN"/>
        </w:rPr>
        <w:t xml:space="preserve"> користувача.</w:t>
      </w:r>
    </w:p>
    <w:p w14:paraId="036ECC0D" w14:textId="2112862E" w:rsidR="00625854" w:rsidRPr="00D53BE6" w:rsidRDefault="00625854"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en-US" w:eastAsia="zh-CN"/>
        </w:rPr>
        <w:t>EF</w:t>
      </w:r>
      <w:r w:rsidRPr="00D53BE6">
        <w:rPr>
          <w:rFonts w:ascii="Times New Roman" w:eastAsia="Times New Roman" w:hAnsi="Times New Roman"/>
          <w:color w:val="00000A"/>
          <w:sz w:val="28"/>
          <w:szCs w:val="28"/>
          <w:shd w:val="clear" w:color="auto" w:fill="FFFFFF"/>
          <w:lang w:val="uk-UA" w:eastAsia="zh-CN"/>
        </w:rPr>
        <w:t xml:space="preserve"> – </w:t>
      </w:r>
      <w:r w:rsidRPr="00D53BE6">
        <w:rPr>
          <w:rFonts w:ascii="Times New Roman" w:eastAsia="Times New Roman" w:hAnsi="Times New Roman"/>
          <w:color w:val="00000A"/>
          <w:sz w:val="28"/>
          <w:szCs w:val="28"/>
          <w:shd w:val="clear" w:color="auto" w:fill="FFFFFF"/>
          <w:lang w:val="en-US" w:eastAsia="zh-CN"/>
        </w:rPr>
        <w:t>Entity</w:t>
      </w:r>
      <w:r w:rsidRPr="00D53BE6">
        <w:rPr>
          <w:rFonts w:ascii="Times New Roman" w:eastAsia="Times New Roman" w:hAnsi="Times New Roman"/>
          <w:color w:val="00000A"/>
          <w:sz w:val="28"/>
          <w:szCs w:val="28"/>
          <w:shd w:val="clear" w:color="auto" w:fill="FFFFFF"/>
          <w:lang w:val="uk-UA" w:eastAsia="zh-CN"/>
        </w:rPr>
        <w:t xml:space="preserve"> </w:t>
      </w:r>
      <w:r w:rsidRPr="00D53BE6">
        <w:rPr>
          <w:rFonts w:ascii="Times New Roman" w:eastAsia="Times New Roman" w:hAnsi="Times New Roman"/>
          <w:color w:val="00000A"/>
          <w:sz w:val="28"/>
          <w:szCs w:val="28"/>
          <w:shd w:val="clear" w:color="auto" w:fill="FFFFFF"/>
          <w:lang w:val="en-US" w:eastAsia="zh-CN"/>
        </w:rPr>
        <w:t>Framework</w:t>
      </w:r>
      <w:r w:rsidRPr="00D53BE6">
        <w:rPr>
          <w:rFonts w:ascii="Times New Roman" w:eastAsia="Times New Roman" w:hAnsi="Times New Roman"/>
          <w:color w:val="00000A"/>
          <w:sz w:val="28"/>
          <w:szCs w:val="28"/>
          <w:shd w:val="clear" w:color="auto" w:fill="FFFFFF"/>
          <w:lang w:val="uk-UA" w:eastAsia="zh-CN"/>
        </w:rPr>
        <w:t>.</w:t>
      </w:r>
    </w:p>
    <w:p w14:paraId="2EEA2FEC" w14:textId="205E75C7" w:rsidR="00625854" w:rsidRPr="00D53BE6" w:rsidRDefault="00625854"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ООП – Об’єктно-орієнтоване програмування.</w:t>
      </w:r>
    </w:p>
    <w:p w14:paraId="0919776E" w14:textId="24813343" w:rsidR="00B309E3" w:rsidRPr="00D53BE6" w:rsidRDefault="00B309E3"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БД – База даних.</w:t>
      </w:r>
    </w:p>
    <w:p w14:paraId="29C48B21" w14:textId="5BDFCCF7" w:rsidR="00B309E3" w:rsidRPr="00D53BE6" w:rsidRDefault="00B309E3"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en-US" w:eastAsia="zh-CN"/>
        </w:rPr>
        <w:t>MVS</w:t>
      </w:r>
      <w:r w:rsidRPr="00D53BE6">
        <w:rPr>
          <w:rFonts w:ascii="Times New Roman" w:eastAsia="Times New Roman" w:hAnsi="Times New Roman"/>
          <w:color w:val="00000A"/>
          <w:sz w:val="28"/>
          <w:szCs w:val="28"/>
          <w:shd w:val="clear" w:color="auto" w:fill="FFFFFF"/>
          <w:lang w:val="uk-UA" w:eastAsia="zh-CN"/>
        </w:rPr>
        <w:t xml:space="preserve"> – </w:t>
      </w:r>
      <w:r w:rsidRPr="00D53BE6">
        <w:rPr>
          <w:rFonts w:ascii="Times New Roman" w:eastAsia="Times New Roman" w:hAnsi="Times New Roman"/>
          <w:color w:val="00000A"/>
          <w:sz w:val="28"/>
          <w:szCs w:val="28"/>
          <w:shd w:val="clear" w:color="auto" w:fill="FFFFFF"/>
          <w:lang w:val="en-US" w:eastAsia="zh-CN"/>
        </w:rPr>
        <w:t>Microsoft</w:t>
      </w:r>
      <w:r w:rsidRPr="00D53BE6">
        <w:rPr>
          <w:rFonts w:ascii="Times New Roman" w:eastAsia="Times New Roman" w:hAnsi="Times New Roman"/>
          <w:color w:val="00000A"/>
          <w:sz w:val="28"/>
          <w:szCs w:val="28"/>
          <w:shd w:val="clear" w:color="auto" w:fill="FFFFFF"/>
          <w:lang w:val="uk-UA" w:eastAsia="zh-CN"/>
        </w:rPr>
        <w:t xml:space="preserve"> </w:t>
      </w:r>
      <w:r w:rsidRPr="00D53BE6">
        <w:rPr>
          <w:rFonts w:ascii="Times New Roman" w:eastAsia="Times New Roman" w:hAnsi="Times New Roman"/>
          <w:color w:val="00000A"/>
          <w:sz w:val="28"/>
          <w:szCs w:val="28"/>
          <w:shd w:val="clear" w:color="auto" w:fill="FFFFFF"/>
          <w:lang w:val="en-US" w:eastAsia="zh-CN"/>
        </w:rPr>
        <w:t>Visual Studio.</w:t>
      </w:r>
    </w:p>
    <w:p w14:paraId="3BDEF8F7" w14:textId="77777777" w:rsidR="00F2264B" w:rsidRPr="00D53BE6" w:rsidRDefault="00186DB8"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X</w:t>
      </w:r>
      <w:r w:rsidR="00B309E3" w:rsidRPr="00D53BE6">
        <w:rPr>
          <w:rFonts w:ascii="Times New Roman" w:eastAsia="Times New Roman" w:hAnsi="Times New Roman"/>
          <w:color w:val="00000A"/>
          <w:sz w:val="28"/>
          <w:szCs w:val="28"/>
          <w:shd w:val="clear" w:color="auto" w:fill="FFFFFF"/>
          <w:lang w:val="uk-UA" w:eastAsia="zh-CN"/>
        </w:rPr>
        <w:t>ML –</w:t>
      </w:r>
      <w:r w:rsidR="00B309E3" w:rsidRPr="00D53BE6">
        <w:rPr>
          <w:rFonts w:ascii="Times New Roman" w:eastAsia="Times New Roman" w:hAnsi="Times New Roman"/>
          <w:color w:val="00000A"/>
          <w:sz w:val="28"/>
          <w:szCs w:val="28"/>
          <w:shd w:val="clear" w:color="auto" w:fill="FFFFFF"/>
          <w:lang w:val="en-US" w:eastAsia="zh-CN"/>
        </w:rPr>
        <w:t xml:space="preserve"> </w:t>
      </w:r>
      <w:proofErr w:type="spellStart"/>
      <w:r w:rsidR="00B309E3" w:rsidRPr="00D53BE6">
        <w:rPr>
          <w:rFonts w:ascii="Times New Roman" w:eastAsia="Times New Roman" w:hAnsi="Times New Roman"/>
          <w:color w:val="00000A"/>
          <w:sz w:val="28"/>
          <w:szCs w:val="28"/>
          <w:shd w:val="clear" w:color="auto" w:fill="FFFFFF"/>
          <w:lang w:val="uk-UA" w:eastAsia="zh-CN"/>
        </w:rPr>
        <w:t>Extensible</w:t>
      </w:r>
      <w:proofErr w:type="spellEnd"/>
      <w:r w:rsidR="00B309E3" w:rsidRPr="00D53BE6">
        <w:rPr>
          <w:rFonts w:ascii="Times New Roman" w:eastAsia="Times New Roman" w:hAnsi="Times New Roman"/>
          <w:color w:val="00000A"/>
          <w:sz w:val="28"/>
          <w:szCs w:val="28"/>
          <w:shd w:val="clear" w:color="auto" w:fill="FFFFFF"/>
          <w:lang w:val="uk-UA" w:eastAsia="zh-CN"/>
        </w:rPr>
        <w:t xml:space="preserve"> </w:t>
      </w:r>
      <w:proofErr w:type="spellStart"/>
      <w:r w:rsidR="00B309E3" w:rsidRPr="00D53BE6">
        <w:rPr>
          <w:rFonts w:ascii="Times New Roman" w:eastAsia="Times New Roman" w:hAnsi="Times New Roman"/>
          <w:color w:val="00000A"/>
          <w:sz w:val="28"/>
          <w:szCs w:val="28"/>
          <w:shd w:val="clear" w:color="auto" w:fill="FFFFFF"/>
          <w:lang w:val="uk-UA" w:eastAsia="zh-CN"/>
        </w:rPr>
        <w:t>Markup</w:t>
      </w:r>
      <w:proofErr w:type="spellEnd"/>
      <w:r w:rsidR="00B309E3" w:rsidRPr="00D53BE6">
        <w:rPr>
          <w:rFonts w:ascii="Times New Roman" w:eastAsia="Times New Roman" w:hAnsi="Times New Roman"/>
          <w:color w:val="00000A"/>
          <w:sz w:val="28"/>
          <w:szCs w:val="28"/>
          <w:shd w:val="clear" w:color="auto" w:fill="FFFFFF"/>
          <w:lang w:val="uk-UA" w:eastAsia="zh-CN"/>
        </w:rPr>
        <w:t xml:space="preserve"> </w:t>
      </w:r>
      <w:proofErr w:type="spellStart"/>
      <w:r w:rsidR="00B309E3" w:rsidRPr="00D53BE6">
        <w:rPr>
          <w:rFonts w:ascii="Times New Roman" w:eastAsia="Times New Roman" w:hAnsi="Times New Roman"/>
          <w:color w:val="00000A"/>
          <w:sz w:val="28"/>
          <w:szCs w:val="28"/>
          <w:shd w:val="clear" w:color="auto" w:fill="FFFFFF"/>
          <w:lang w:val="uk-UA" w:eastAsia="zh-CN"/>
        </w:rPr>
        <w:t>Language</w:t>
      </w:r>
      <w:proofErr w:type="spellEnd"/>
      <w:r w:rsidR="00B309E3" w:rsidRPr="00D53BE6">
        <w:rPr>
          <w:rFonts w:ascii="Times New Roman" w:eastAsia="Times New Roman" w:hAnsi="Times New Roman"/>
          <w:color w:val="00000A"/>
          <w:sz w:val="28"/>
          <w:szCs w:val="28"/>
          <w:shd w:val="clear" w:color="auto" w:fill="FFFFFF"/>
          <w:lang w:val="uk-UA" w:eastAsia="zh-CN"/>
        </w:rPr>
        <w:t>.</w:t>
      </w:r>
      <w:r w:rsidR="00F2264B" w:rsidRPr="00D53BE6">
        <w:rPr>
          <w:rFonts w:ascii="Times New Roman" w:eastAsia="Times New Roman" w:hAnsi="Times New Roman"/>
          <w:color w:val="00000A"/>
          <w:sz w:val="28"/>
          <w:szCs w:val="28"/>
          <w:shd w:val="clear" w:color="auto" w:fill="FFFFFF"/>
          <w:lang w:val="uk-UA" w:eastAsia="zh-CN"/>
        </w:rPr>
        <w:t xml:space="preserve"> MVS – Microsoft </w:t>
      </w:r>
      <w:proofErr w:type="spellStart"/>
      <w:r w:rsidR="00F2264B" w:rsidRPr="00D53BE6">
        <w:rPr>
          <w:rFonts w:ascii="Times New Roman" w:eastAsia="Times New Roman" w:hAnsi="Times New Roman"/>
          <w:color w:val="00000A"/>
          <w:sz w:val="28"/>
          <w:szCs w:val="28"/>
          <w:shd w:val="clear" w:color="auto" w:fill="FFFFFF"/>
          <w:lang w:val="uk-UA" w:eastAsia="zh-CN"/>
        </w:rPr>
        <w:t>Visual</w:t>
      </w:r>
      <w:proofErr w:type="spellEnd"/>
      <w:r w:rsidR="00F2264B" w:rsidRPr="00D53BE6">
        <w:rPr>
          <w:rFonts w:ascii="Times New Roman" w:eastAsia="Times New Roman" w:hAnsi="Times New Roman"/>
          <w:color w:val="00000A"/>
          <w:sz w:val="28"/>
          <w:szCs w:val="28"/>
          <w:shd w:val="clear" w:color="auto" w:fill="FFFFFF"/>
          <w:lang w:val="uk-UA" w:eastAsia="zh-CN"/>
        </w:rPr>
        <w:t xml:space="preserve"> </w:t>
      </w:r>
      <w:proofErr w:type="spellStart"/>
      <w:r w:rsidR="00F2264B" w:rsidRPr="00D53BE6">
        <w:rPr>
          <w:rFonts w:ascii="Times New Roman" w:eastAsia="Times New Roman" w:hAnsi="Times New Roman"/>
          <w:color w:val="00000A"/>
          <w:sz w:val="28"/>
          <w:szCs w:val="28"/>
          <w:shd w:val="clear" w:color="auto" w:fill="FFFFFF"/>
          <w:lang w:val="uk-UA" w:eastAsia="zh-CN"/>
        </w:rPr>
        <w:t>Studio</w:t>
      </w:r>
      <w:proofErr w:type="spellEnd"/>
      <w:r w:rsidR="00F2264B" w:rsidRPr="00D53BE6">
        <w:rPr>
          <w:rFonts w:ascii="Times New Roman" w:eastAsia="Times New Roman" w:hAnsi="Times New Roman"/>
          <w:color w:val="00000A"/>
          <w:sz w:val="28"/>
          <w:szCs w:val="28"/>
          <w:shd w:val="clear" w:color="auto" w:fill="FFFFFF"/>
          <w:lang w:val="uk-UA" w:eastAsia="zh-CN"/>
        </w:rPr>
        <w:t>.</w:t>
      </w:r>
    </w:p>
    <w:p w14:paraId="7401F02C" w14:textId="77777777" w:rsidR="00F2264B" w:rsidRPr="00D53BE6" w:rsidRDefault="00F2264B"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 xml:space="preserve">XML – </w:t>
      </w:r>
      <w:proofErr w:type="spellStart"/>
      <w:r w:rsidRPr="00D53BE6">
        <w:rPr>
          <w:rFonts w:ascii="Times New Roman" w:eastAsia="Times New Roman" w:hAnsi="Times New Roman"/>
          <w:color w:val="00000A"/>
          <w:sz w:val="28"/>
          <w:szCs w:val="28"/>
          <w:shd w:val="clear" w:color="auto" w:fill="FFFFFF"/>
          <w:lang w:val="uk-UA" w:eastAsia="zh-CN"/>
        </w:rPr>
        <w:t>Extensible</w:t>
      </w:r>
      <w:proofErr w:type="spellEnd"/>
      <w:r w:rsidRPr="00D53BE6">
        <w:rPr>
          <w:rFonts w:ascii="Times New Roman" w:eastAsia="Times New Roman" w:hAnsi="Times New Roman"/>
          <w:color w:val="00000A"/>
          <w:sz w:val="28"/>
          <w:szCs w:val="28"/>
          <w:shd w:val="clear" w:color="auto" w:fill="FFFFFF"/>
          <w:lang w:val="uk-UA" w:eastAsia="zh-CN"/>
        </w:rPr>
        <w:t xml:space="preserve"> </w:t>
      </w:r>
      <w:proofErr w:type="spellStart"/>
      <w:r w:rsidRPr="00D53BE6">
        <w:rPr>
          <w:rFonts w:ascii="Times New Roman" w:eastAsia="Times New Roman" w:hAnsi="Times New Roman"/>
          <w:color w:val="00000A"/>
          <w:sz w:val="28"/>
          <w:szCs w:val="28"/>
          <w:shd w:val="clear" w:color="auto" w:fill="FFFFFF"/>
          <w:lang w:val="uk-UA" w:eastAsia="zh-CN"/>
        </w:rPr>
        <w:t>Markup</w:t>
      </w:r>
      <w:proofErr w:type="spellEnd"/>
      <w:r w:rsidRPr="00D53BE6">
        <w:rPr>
          <w:rFonts w:ascii="Times New Roman" w:eastAsia="Times New Roman" w:hAnsi="Times New Roman"/>
          <w:color w:val="00000A"/>
          <w:sz w:val="28"/>
          <w:szCs w:val="28"/>
          <w:shd w:val="clear" w:color="auto" w:fill="FFFFFF"/>
          <w:lang w:val="uk-UA" w:eastAsia="zh-CN"/>
        </w:rPr>
        <w:t xml:space="preserve"> </w:t>
      </w:r>
      <w:proofErr w:type="spellStart"/>
      <w:r w:rsidRPr="00D53BE6">
        <w:rPr>
          <w:rFonts w:ascii="Times New Roman" w:eastAsia="Times New Roman" w:hAnsi="Times New Roman"/>
          <w:color w:val="00000A"/>
          <w:sz w:val="28"/>
          <w:szCs w:val="28"/>
          <w:shd w:val="clear" w:color="auto" w:fill="FFFFFF"/>
          <w:lang w:val="uk-UA" w:eastAsia="zh-CN"/>
        </w:rPr>
        <w:t>Language</w:t>
      </w:r>
      <w:proofErr w:type="spellEnd"/>
      <w:r w:rsidRPr="00D53BE6">
        <w:rPr>
          <w:rFonts w:ascii="Times New Roman" w:eastAsia="Times New Roman" w:hAnsi="Times New Roman"/>
          <w:color w:val="00000A"/>
          <w:sz w:val="28"/>
          <w:szCs w:val="28"/>
          <w:shd w:val="clear" w:color="auto" w:fill="FFFFFF"/>
          <w:lang w:val="uk-UA" w:eastAsia="zh-CN"/>
        </w:rPr>
        <w:t>.</w:t>
      </w:r>
    </w:p>
    <w:p w14:paraId="0967BD07" w14:textId="77777777" w:rsidR="00F2264B" w:rsidRPr="00D53BE6" w:rsidRDefault="00F2264B"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.NET – Платформа розробки програмного забезпечення від компанії Microsoft.</w:t>
      </w:r>
    </w:p>
    <w:p w14:paraId="6BCB5E87" w14:textId="77777777" w:rsidR="00F2264B" w:rsidRPr="00D53BE6" w:rsidRDefault="00F2264B"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 xml:space="preserve">.NET MAUI – .NET </w:t>
      </w:r>
      <w:proofErr w:type="spellStart"/>
      <w:r w:rsidRPr="00D53BE6">
        <w:rPr>
          <w:rFonts w:ascii="Times New Roman" w:eastAsia="Times New Roman" w:hAnsi="Times New Roman"/>
          <w:color w:val="00000A"/>
          <w:sz w:val="28"/>
          <w:szCs w:val="28"/>
          <w:shd w:val="clear" w:color="auto" w:fill="FFFFFF"/>
          <w:lang w:val="uk-UA" w:eastAsia="zh-CN"/>
        </w:rPr>
        <w:t>Multi-platform</w:t>
      </w:r>
      <w:proofErr w:type="spellEnd"/>
      <w:r w:rsidRPr="00D53BE6">
        <w:rPr>
          <w:rFonts w:ascii="Times New Roman" w:eastAsia="Times New Roman" w:hAnsi="Times New Roman"/>
          <w:color w:val="00000A"/>
          <w:sz w:val="28"/>
          <w:szCs w:val="28"/>
          <w:shd w:val="clear" w:color="auto" w:fill="FFFFFF"/>
          <w:lang w:val="uk-UA" w:eastAsia="zh-CN"/>
        </w:rPr>
        <w:t xml:space="preserve"> </w:t>
      </w:r>
      <w:proofErr w:type="spellStart"/>
      <w:r w:rsidRPr="00D53BE6">
        <w:rPr>
          <w:rFonts w:ascii="Times New Roman" w:eastAsia="Times New Roman" w:hAnsi="Times New Roman"/>
          <w:color w:val="00000A"/>
          <w:sz w:val="28"/>
          <w:szCs w:val="28"/>
          <w:shd w:val="clear" w:color="auto" w:fill="FFFFFF"/>
          <w:lang w:val="uk-UA" w:eastAsia="zh-CN"/>
        </w:rPr>
        <w:t>App</w:t>
      </w:r>
      <w:proofErr w:type="spellEnd"/>
      <w:r w:rsidRPr="00D53BE6">
        <w:rPr>
          <w:rFonts w:ascii="Times New Roman" w:eastAsia="Times New Roman" w:hAnsi="Times New Roman"/>
          <w:color w:val="00000A"/>
          <w:sz w:val="28"/>
          <w:szCs w:val="28"/>
          <w:shd w:val="clear" w:color="auto" w:fill="FFFFFF"/>
          <w:lang w:val="uk-UA" w:eastAsia="zh-CN"/>
        </w:rPr>
        <w:t xml:space="preserve"> UI — </w:t>
      </w:r>
      <w:proofErr w:type="spellStart"/>
      <w:r w:rsidRPr="00D53BE6">
        <w:rPr>
          <w:rFonts w:ascii="Times New Roman" w:eastAsia="Times New Roman" w:hAnsi="Times New Roman"/>
          <w:color w:val="00000A"/>
          <w:sz w:val="28"/>
          <w:szCs w:val="28"/>
          <w:shd w:val="clear" w:color="auto" w:fill="FFFFFF"/>
          <w:lang w:val="uk-UA" w:eastAsia="zh-CN"/>
        </w:rPr>
        <w:t>кросплатформна</w:t>
      </w:r>
      <w:proofErr w:type="spellEnd"/>
      <w:r w:rsidRPr="00D53BE6">
        <w:rPr>
          <w:rFonts w:ascii="Times New Roman" w:eastAsia="Times New Roman" w:hAnsi="Times New Roman"/>
          <w:color w:val="00000A"/>
          <w:sz w:val="28"/>
          <w:szCs w:val="28"/>
          <w:shd w:val="clear" w:color="auto" w:fill="FFFFFF"/>
          <w:lang w:val="uk-UA" w:eastAsia="zh-CN"/>
        </w:rPr>
        <w:t xml:space="preserve"> технологія для створення інтерфейсів користувача.</w:t>
      </w:r>
    </w:p>
    <w:p w14:paraId="73F64897" w14:textId="77777777" w:rsidR="00F2264B" w:rsidRPr="00D53BE6" w:rsidRDefault="00F2264B"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C# – Мова програмування C-</w:t>
      </w:r>
      <w:proofErr w:type="spellStart"/>
      <w:r w:rsidRPr="00D53BE6">
        <w:rPr>
          <w:rFonts w:ascii="Times New Roman" w:eastAsia="Times New Roman" w:hAnsi="Times New Roman"/>
          <w:color w:val="00000A"/>
          <w:sz w:val="28"/>
          <w:szCs w:val="28"/>
          <w:shd w:val="clear" w:color="auto" w:fill="FFFFFF"/>
          <w:lang w:val="uk-UA" w:eastAsia="zh-CN"/>
        </w:rPr>
        <w:t>sharp</w:t>
      </w:r>
      <w:proofErr w:type="spellEnd"/>
      <w:r w:rsidRPr="00D53BE6">
        <w:rPr>
          <w:rFonts w:ascii="Times New Roman" w:eastAsia="Times New Roman" w:hAnsi="Times New Roman"/>
          <w:color w:val="00000A"/>
          <w:sz w:val="28"/>
          <w:szCs w:val="28"/>
          <w:shd w:val="clear" w:color="auto" w:fill="FFFFFF"/>
          <w:lang w:val="uk-UA" w:eastAsia="zh-CN"/>
        </w:rPr>
        <w:t>.</w:t>
      </w:r>
    </w:p>
    <w:p w14:paraId="4A4BCA42" w14:textId="77777777" w:rsidR="00F2264B" w:rsidRPr="00D53BE6" w:rsidRDefault="00F2264B"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proofErr w:type="spellStart"/>
      <w:r w:rsidRPr="00D53BE6">
        <w:rPr>
          <w:rFonts w:ascii="Times New Roman" w:eastAsia="Times New Roman" w:hAnsi="Times New Roman"/>
          <w:color w:val="00000A"/>
          <w:sz w:val="28"/>
          <w:szCs w:val="28"/>
          <w:shd w:val="clear" w:color="auto" w:fill="FFFFFF"/>
          <w:lang w:val="uk-UA" w:eastAsia="zh-CN"/>
        </w:rPr>
        <w:t>SQLite</w:t>
      </w:r>
      <w:proofErr w:type="spellEnd"/>
      <w:r w:rsidRPr="00D53BE6">
        <w:rPr>
          <w:rFonts w:ascii="Times New Roman" w:eastAsia="Times New Roman" w:hAnsi="Times New Roman"/>
          <w:color w:val="00000A"/>
          <w:sz w:val="28"/>
          <w:szCs w:val="28"/>
          <w:shd w:val="clear" w:color="auto" w:fill="FFFFFF"/>
          <w:lang w:val="uk-UA" w:eastAsia="zh-CN"/>
        </w:rPr>
        <w:t xml:space="preserve"> – Вбудована реляційна СУБД.</w:t>
      </w:r>
    </w:p>
    <w:p w14:paraId="516321C3" w14:textId="77777777" w:rsidR="00F2264B" w:rsidRPr="00D53BE6" w:rsidRDefault="00F2264B"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AI – Штучний інтелект (</w:t>
      </w:r>
      <w:proofErr w:type="spellStart"/>
      <w:r w:rsidRPr="00D53BE6">
        <w:rPr>
          <w:rFonts w:ascii="Times New Roman" w:eastAsia="Times New Roman" w:hAnsi="Times New Roman"/>
          <w:color w:val="00000A"/>
          <w:sz w:val="28"/>
          <w:szCs w:val="28"/>
          <w:shd w:val="clear" w:color="auto" w:fill="FFFFFF"/>
          <w:lang w:val="uk-UA" w:eastAsia="zh-CN"/>
        </w:rPr>
        <w:t>Artificial</w:t>
      </w:r>
      <w:proofErr w:type="spellEnd"/>
      <w:r w:rsidRPr="00D53BE6">
        <w:rPr>
          <w:rFonts w:ascii="Times New Roman" w:eastAsia="Times New Roman" w:hAnsi="Times New Roman"/>
          <w:color w:val="00000A"/>
          <w:sz w:val="28"/>
          <w:szCs w:val="28"/>
          <w:shd w:val="clear" w:color="auto" w:fill="FFFFFF"/>
          <w:lang w:val="uk-UA" w:eastAsia="zh-CN"/>
        </w:rPr>
        <w:t xml:space="preserve"> </w:t>
      </w:r>
      <w:proofErr w:type="spellStart"/>
      <w:r w:rsidRPr="00D53BE6">
        <w:rPr>
          <w:rFonts w:ascii="Times New Roman" w:eastAsia="Times New Roman" w:hAnsi="Times New Roman"/>
          <w:color w:val="00000A"/>
          <w:sz w:val="28"/>
          <w:szCs w:val="28"/>
          <w:shd w:val="clear" w:color="auto" w:fill="FFFFFF"/>
          <w:lang w:val="uk-UA" w:eastAsia="zh-CN"/>
        </w:rPr>
        <w:t>Intelligence</w:t>
      </w:r>
      <w:proofErr w:type="spellEnd"/>
      <w:r w:rsidRPr="00D53BE6">
        <w:rPr>
          <w:rFonts w:ascii="Times New Roman" w:eastAsia="Times New Roman" w:hAnsi="Times New Roman"/>
          <w:color w:val="00000A"/>
          <w:sz w:val="28"/>
          <w:szCs w:val="28"/>
          <w:shd w:val="clear" w:color="auto" w:fill="FFFFFF"/>
          <w:lang w:val="uk-UA" w:eastAsia="zh-CN"/>
        </w:rPr>
        <w:t>).</w:t>
      </w:r>
    </w:p>
    <w:p w14:paraId="63132016" w14:textId="77777777" w:rsidR="00F2264B" w:rsidRPr="00D53BE6" w:rsidRDefault="00F2264B"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ML – Машинне навчання (</w:t>
      </w:r>
      <w:proofErr w:type="spellStart"/>
      <w:r w:rsidRPr="00D53BE6">
        <w:rPr>
          <w:rFonts w:ascii="Times New Roman" w:eastAsia="Times New Roman" w:hAnsi="Times New Roman"/>
          <w:color w:val="00000A"/>
          <w:sz w:val="28"/>
          <w:szCs w:val="28"/>
          <w:shd w:val="clear" w:color="auto" w:fill="FFFFFF"/>
          <w:lang w:val="uk-UA" w:eastAsia="zh-CN"/>
        </w:rPr>
        <w:t>Machine</w:t>
      </w:r>
      <w:proofErr w:type="spellEnd"/>
      <w:r w:rsidRPr="00D53BE6">
        <w:rPr>
          <w:rFonts w:ascii="Times New Roman" w:eastAsia="Times New Roman" w:hAnsi="Times New Roman"/>
          <w:color w:val="00000A"/>
          <w:sz w:val="28"/>
          <w:szCs w:val="28"/>
          <w:shd w:val="clear" w:color="auto" w:fill="FFFFFF"/>
          <w:lang w:val="uk-UA" w:eastAsia="zh-CN"/>
        </w:rPr>
        <w:t xml:space="preserve"> </w:t>
      </w:r>
      <w:proofErr w:type="spellStart"/>
      <w:r w:rsidRPr="00D53BE6">
        <w:rPr>
          <w:rFonts w:ascii="Times New Roman" w:eastAsia="Times New Roman" w:hAnsi="Times New Roman"/>
          <w:color w:val="00000A"/>
          <w:sz w:val="28"/>
          <w:szCs w:val="28"/>
          <w:shd w:val="clear" w:color="auto" w:fill="FFFFFF"/>
          <w:lang w:val="uk-UA" w:eastAsia="zh-CN"/>
        </w:rPr>
        <w:t>Learning</w:t>
      </w:r>
      <w:proofErr w:type="spellEnd"/>
      <w:r w:rsidRPr="00D53BE6">
        <w:rPr>
          <w:rFonts w:ascii="Times New Roman" w:eastAsia="Times New Roman" w:hAnsi="Times New Roman"/>
          <w:color w:val="00000A"/>
          <w:sz w:val="28"/>
          <w:szCs w:val="28"/>
          <w:shd w:val="clear" w:color="auto" w:fill="FFFFFF"/>
          <w:lang w:val="uk-UA" w:eastAsia="zh-CN"/>
        </w:rPr>
        <w:t>).</w:t>
      </w:r>
    </w:p>
    <w:p w14:paraId="28229C7F" w14:textId="3D0A88F4" w:rsidR="00057D11" w:rsidRPr="00D53BE6" w:rsidRDefault="00F2264B" w:rsidP="00F2264B">
      <w:pPr>
        <w:suppressAutoHyphens/>
        <w:spacing w:after="0" w:line="360" w:lineRule="auto"/>
        <w:jc w:val="both"/>
        <w:rPr>
          <w:rFonts w:ascii="Times New Roman" w:eastAsia="Times New Roman" w:hAnsi="Times New Roman"/>
          <w:color w:val="00000A"/>
          <w:sz w:val="28"/>
          <w:szCs w:val="28"/>
          <w:shd w:val="clear" w:color="auto" w:fill="FFFFFF"/>
          <w:lang w:val="uk-UA" w:eastAsia="zh-CN"/>
        </w:rPr>
      </w:pPr>
      <w:r w:rsidRPr="00D53BE6">
        <w:rPr>
          <w:rFonts w:ascii="Times New Roman" w:eastAsia="Times New Roman" w:hAnsi="Times New Roman"/>
          <w:color w:val="00000A"/>
          <w:sz w:val="28"/>
          <w:szCs w:val="28"/>
          <w:shd w:val="clear" w:color="auto" w:fill="FFFFFF"/>
          <w:lang w:val="uk-UA" w:eastAsia="zh-CN"/>
        </w:rPr>
        <w:t xml:space="preserve">JSON – </w:t>
      </w:r>
      <w:proofErr w:type="spellStart"/>
      <w:r w:rsidRPr="00D53BE6">
        <w:rPr>
          <w:rFonts w:ascii="Times New Roman" w:eastAsia="Times New Roman" w:hAnsi="Times New Roman"/>
          <w:color w:val="00000A"/>
          <w:sz w:val="28"/>
          <w:szCs w:val="28"/>
          <w:shd w:val="clear" w:color="auto" w:fill="FFFFFF"/>
          <w:lang w:val="uk-UA" w:eastAsia="zh-CN"/>
        </w:rPr>
        <w:t>JavaScript</w:t>
      </w:r>
      <w:proofErr w:type="spellEnd"/>
      <w:r w:rsidRPr="00D53BE6">
        <w:rPr>
          <w:rFonts w:ascii="Times New Roman" w:eastAsia="Times New Roman" w:hAnsi="Times New Roman"/>
          <w:color w:val="00000A"/>
          <w:sz w:val="28"/>
          <w:szCs w:val="28"/>
          <w:shd w:val="clear" w:color="auto" w:fill="FFFFFF"/>
          <w:lang w:val="uk-UA" w:eastAsia="zh-CN"/>
        </w:rPr>
        <w:t xml:space="preserve"> </w:t>
      </w:r>
      <w:proofErr w:type="spellStart"/>
      <w:r w:rsidRPr="00D53BE6">
        <w:rPr>
          <w:rFonts w:ascii="Times New Roman" w:eastAsia="Times New Roman" w:hAnsi="Times New Roman"/>
          <w:color w:val="00000A"/>
          <w:sz w:val="28"/>
          <w:szCs w:val="28"/>
          <w:shd w:val="clear" w:color="auto" w:fill="FFFFFF"/>
          <w:lang w:val="uk-UA" w:eastAsia="zh-CN"/>
        </w:rPr>
        <w:t>Object</w:t>
      </w:r>
      <w:proofErr w:type="spellEnd"/>
      <w:r w:rsidRPr="00D53BE6">
        <w:rPr>
          <w:rFonts w:ascii="Times New Roman" w:eastAsia="Times New Roman" w:hAnsi="Times New Roman"/>
          <w:color w:val="00000A"/>
          <w:sz w:val="28"/>
          <w:szCs w:val="28"/>
          <w:shd w:val="clear" w:color="auto" w:fill="FFFFFF"/>
          <w:lang w:val="uk-UA" w:eastAsia="zh-CN"/>
        </w:rPr>
        <w:t xml:space="preserve"> </w:t>
      </w:r>
      <w:proofErr w:type="spellStart"/>
      <w:r w:rsidRPr="00D53BE6">
        <w:rPr>
          <w:rFonts w:ascii="Times New Roman" w:eastAsia="Times New Roman" w:hAnsi="Times New Roman"/>
          <w:color w:val="00000A"/>
          <w:sz w:val="28"/>
          <w:szCs w:val="28"/>
          <w:shd w:val="clear" w:color="auto" w:fill="FFFFFF"/>
          <w:lang w:val="uk-UA" w:eastAsia="zh-CN"/>
        </w:rPr>
        <w:t>Notation</w:t>
      </w:r>
      <w:proofErr w:type="spellEnd"/>
      <w:r w:rsidRPr="00D53BE6">
        <w:rPr>
          <w:rFonts w:ascii="Times New Roman" w:eastAsia="Times New Roman" w:hAnsi="Times New Roman"/>
          <w:color w:val="00000A"/>
          <w:sz w:val="28"/>
          <w:szCs w:val="28"/>
          <w:shd w:val="clear" w:color="auto" w:fill="FFFFFF"/>
          <w:lang w:val="uk-UA" w:eastAsia="zh-CN"/>
        </w:rPr>
        <w:t xml:space="preserve"> — формат обміну даними.</w:t>
      </w:r>
      <w:r w:rsidR="00991616" w:rsidRPr="00D53BE6">
        <w:rPr>
          <w:b/>
          <w:lang w:val="uk-UA"/>
        </w:rPr>
        <w:br w:type="page"/>
      </w:r>
    </w:p>
    <w:p w14:paraId="2593E0D9" w14:textId="084AC0E8" w:rsidR="00057D11" w:rsidRPr="00D53BE6" w:rsidRDefault="00C526C7" w:rsidP="00F05A23">
      <w:pPr>
        <w:pStyle w:val="a5"/>
        <w:ind w:left="0" w:right="0" w:firstLine="0"/>
        <w:jc w:val="center"/>
        <w:rPr>
          <w:b/>
          <w:lang w:val="uk-UA"/>
        </w:rPr>
      </w:pPr>
      <w:r w:rsidRPr="00D53BE6">
        <w:rPr>
          <w:b/>
          <w:lang w:val="uk-UA"/>
        </w:rPr>
        <w:lastRenderedPageBreak/>
        <w:t>ВСТУП</w:t>
      </w:r>
      <w:bookmarkEnd w:id="1"/>
    </w:p>
    <w:p w14:paraId="36E23698" w14:textId="64AAD218" w:rsidR="00F2264B" w:rsidRPr="00D53BE6" w:rsidRDefault="00F2264B" w:rsidP="00F2264B">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t>В умовах зростаючої економічної нестабільності та постійних змін цінової політики на товари й послуги, ефективне управління особистими фінансами набуває особливого значення. Багато користувачів стикаються з проблемою відсутності чіткої структури контролю над витратами, що призводить до нераціонального використання коштів. Саме тому актуальною є розробка сучасного, зручного та функціонального програмного забезпечення для планування бюджету з можливістю прогнозування витрат на основі попередньої фінансової активності.</w:t>
      </w:r>
    </w:p>
    <w:p w14:paraId="1F552955" w14:textId="77777777" w:rsidR="00F2264B" w:rsidRPr="00D53BE6" w:rsidRDefault="00F2264B" w:rsidP="00F2264B">
      <w:pPr>
        <w:spacing w:after="0" w:line="360" w:lineRule="auto"/>
        <w:ind w:firstLine="720"/>
        <w:jc w:val="both"/>
        <w:rPr>
          <w:rFonts w:ascii="Times New Roman" w:hAnsi="Times New Roman"/>
          <w:sz w:val="28"/>
          <w:szCs w:val="28"/>
          <w:lang w:val="uk-UA"/>
        </w:rPr>
      </w:pPr>
      <w:proofErr w:type="spellStart"/>
      <w:r w:rsidRPr="00D53BE6">
        <w:rPr>
          <w:rFonts w:ascii="Times New Roman" w:hAnsi="Times New Roman"/>
          <w:sz w:val="28"/>
          <w:szCs w:val="28"/>
          <w:lang w:val="uk-UA"/>
        </w:rPr>
        <w:t>Кросплатформність</w:t>
      </w:r>
      <w:proofErr w:type="spellEnd"/>
      <w:r w:rsidRPr="00D53BE6">
        <w:rPr>
          <w:rFonts w:ascii="Times New Roman" w:hAnsi="Times New Roman"/>
          <w:sz w:val="28"/>
          <w:szCs w:val="28"/>
          <w:lang w:val="uk-UA"/>
        </w:rPr>
        <w:t xml:space="preserve"> і доступність. Завдяки широкому розповсюдженню мобільних пристроїв та різноманітності операційних систем, користувачі очікують однаково зручного доступу до своїх фінансових даних із будь-якого пристрою — </w:t>
      </w:r>
      <w:proofErr w:type="spellStart"/>
      <w:r w:rsidRPr="00D53BE6">
        <w:rPr>
          <w:rFonts w:ascii="Times New Roman" w:hAnsi="Times New Roman"/>
          <w:sz w:val="28"/>
          <w:szCs w:val="28"/>
          <w:lang w:val="uk-UA"/>
        </w:rPr>
        <w:t>Android</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iOS</w:t>
      </w:r>
      <w:proofErr w:type="spellEnd"/>
      <w:r w:rsidRPr="00D53BE6">
        <w:rPr>
          <w:rFonts w:ascii="Times New Roman" w:hAnsi="Times New Roman"/>
          <w:sz w:val="28"/>
          <w:szCs w:val="28"/>
          <w:lang w:val="uk-UA"/>
        </w:rPr>
        <w:t xml:space="preserve"> чи Windows. Технологія .NET MAUI забезпечує створення єдиного коду для кількох платформ, що дозволяє значно скоротити витрати на розробку та обслуговування програмного продукту.</w:t>
      </w:r>
    </w:p>
    <w:p w14:paraId="211F59A1" w14:textId="77777777" w:rsidR="00F2264B" w:rsidRPr="00D53BE6" w:rsidRDefault="00F2264B" w:rsidP="00F2264B">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t>Автоматизація аналізу й прогнозування. Усе більше користувачів прагнуть отримувати не лише історію своїх витрат, а й прогнозування майбутніх фінансових тенденцій. Завдяки використанню аналітичних алгоритмів та обробки історичних даних, застосунок дозволяє формувати прогнози майбутніх витрат, що сприяє кращому плануванню бюджету та запобіганню перевитратам.</w:t>
      </w:r>
    </w:p>
    <w:p w14:paraId="4ABE2E5C" w14:textId="77777777" w:rsidR="00F2264B" w:rsidRPr="00D53BE6" w:rsidRDefault="00F2264B" w:rsidP="00F2264B">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t xml:space="preserve">Гнучка робота з базою даних. Використання </w:t>
      </w:r>
      <w:proofErr w:type="spellStart"/>
      <w:r w:rsidRPr="00D53BE6">
        <w:rPr>
          <w:rFonts w:ascii="Times New Roman" w:hAnsi="Times New Roman"/>
          <w:sz w:val="28"/>
          <w:szCs w:val="28"/>
          <w:lang w:val="uk-UA"/>
        </w:rPr>
        <w:t>Entity</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Framework</w:t>
      </w:r>
      <w:proofErr w:type="spellEnd"/>
      <w:r w:rsidRPr="00D53BE6">
        <w:rPr>
          <w:rFonts w:ascii="Times New Roman" w:hAnsi="Times New Roman"/>
          <w:sz w:val="28"/>
          <w:szCs w:val="28"/>
          <w:lang w:val="uk-UA"/>
        </w:rPr>
        <w:t xml:space="preserve"> у поєднанні з </w:t>
      </w:r>
      <w:proofErr w:type="spellStart"/>
      <w:r w:rsidRPr="00D53BE6">
        <w:rPr>
          <w:rFonts w:ascii="Times New Roman" w:hAnsi="Times New Roman"/>
          <w:sz w:val="28"/>
          <w:szCs w:val="28"/>
          <w:lang w:val="uk-UA"/>
        </w:rPr>
        <w:t>SQLite</w:t>
      </w:r>
      <w:proofErr w:type="spellEnd"/>
      <w:r w:rsidRPr="00D53BE6">
        <w:rPr>
          <w:rFonts w:ascii="Times New Roman" w:hAnsi="Times New Roman"/>
          <w:sz w:val="28"/>
          <w:szCs w:val="28"/>
          <w:lang w:val="uk-UA"/>
        </w:rPr>
        <w:t xml:space="preserve"> забезпечує зручне зберігання, оновлення та аналіз фінансових даних користувача. </w:t>
      </w:r>
      <w:proofErr w:type="spellStart"/>
      <w:r w:rsidRPr="00D53BE6">
        <w:rPr>
          <w:rFonts w:ascii="Times New Roman" w:hAnsi="Times New Roman"/>
          <w:sz w:val="28"/>
          <w:szCs w:val="28"/>
          <w:lang w:val="uk-UA"/>
        </w:rPr>
        <w:t>SQLite</w:t>
      </w:r>
      <w:proofErr w:type="spellEnd"/>
      <w:r w:rsidRPr="00D53BE6">
        <w:rPr>
          <w:rFonts w:ascii="Times New Roman" w:hAnsi="Times New Roman"/>
          <w:sz w:val="28"/>
          <w:szCs w:val="28"/>
          <w:lang w:val="uk-UA"/>
        </w:rPr>
        <w:t>, як вбудована СУБД, є оптимальним рішенням для мобільних застосунків завдяки своїй легкості та швидкодії.</w:t>
      </w:r>
    </w:p>
    <w:p w14:paraId="7D055416" w14:textId="77777777" w:rsidR="00F2264B" w:rsidRPr="00D53BE6" w:rsidRDefault="00F2264B" w:rsidP="00F2264B">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t>Сучасні технології розробки. Застосування таких інструментів, як .NET MAUI, C# та EF, відповідає найновішим стандартам програмної інженерії, дозволяючи створювати надійне, масштабоване та безпечне програмне забезпечення. Таке рішення є перспективним з точки зору подальшої модернізації та розширення функціоналу.</w:t>
      </w:r>
    </w:p>
    <w:p w14:paraId="5077D9EF" w14:textId="77777777" w:rsidR="00F2264B" w:rsidRPr="00D53BE6" w:rsidRDefault="00F2264B" w:rsidP="00F2264B">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lastRenderedPageBreak/>
        <w:t>Покращення фінансової грамотності користувача. Завдяки візуалізації даних, прогнозам та аналізу витрат, застосунок сприяє формуванню усвідомленого ставлення до управління особистими коштами, що є надзвичайно важливим у сучасному суспільстві.</w:t>
      </w:r>
    </w:p>
    <w:p w14:paraId="20F08F1A" w14:textId="77777777" w:rsidR="00F2264B" w:rsidRPr="00D53BE6" w:rsidRDefault="00F2264B" w:rsidP="00F2264B">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t>Отже, розробка застосунку для планування бюджету з функцією прогнозування витрат є актуальним напрямом, що відповідає потребам сучасного користувача у фінансовій самодостатності, зручності використання та доступності на різних платформах. Такий програмний продукт має потенціал для подальшого розвитку та комерційного впровадження.</w:t>
      </w:r>
    </w:p>
    <w:p w14:paraId="49BA8DAA" w14:textId="47AE93CA" w:rsidR="00B309E3" w:rsidRPr="00D53BE6" w:rsidRDefault="00B309E3" w:rsidP="00F2264B">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t xml:space="preserve">4. Відповідність сучасним вимогам: використання таких технологій, як MAUI та </w:t>
      </w:r>
      <w:proofErr w:type="spellStart"/>
      <w:r w:rsidRPr="00D53BE6">
        <w:rPr>
          <w:rFonts w:ascii="Times New Roman" w:hAnsi="Times New Roman"/>
          <w:sz w:val="28"/>
          <w:szCs w:val="28"/>
          <w:lang w:val="uk-UA"/>
        </w:rPr>
        <w:t>Entity</w:t>
      </w:r>
      <w:proofErr w:type="spellEnd"/>
      <w:r w:rsidRPr="00D53BE6">
        <w:rPr>
          <w:rFonts w:ascii="Times New Roman" w:hAnsi="Times New Roman"/>
          <w:sz w:val="28"/>
          <w:szCs w:val="28"/>
          <w:lang w:val="uk-UA"/>
        </w:rPr>
        <w:t xml:space="preserve"> </w:t>
      </w:r>
      <w:proofErr w:type="spellStart"/>
      <w:r w:rsidRPr="00D53BE6">
        <w:rPr>
          <w:rFonts w:ascii="Times New Roman" w:hAnsi="Times New Roman"/>
          <w:sz w:val="28"/>
          <w:szCs w:val="28"/>
          <w:lang w:val="uk-UA"/>
        </w:rPr>
        <w:t>Framework</w:t>
      </w:r>
      <w:proofErr w:type="spellEnd"/>
      <w:r w:rsidRPr="00D53BE6">
        <w:rPr>
          <w:rFonts w:ascii="Times New Roman" w:hAnsi="Times New Roman"/>
          <w:sz w:val="28"/>
          <w:szCs w:val="28"/>
          <w:lang w:val="uk-UA"/>
        </w:rPr>
        <w:t>, є надзвичайно актуальним для розробки сучасних бізнес-рішень. Вони відповідають сучасним вимогам до масштабованості, надійності та безпеки програмного забезпечення, що робить розроблені застосунки здатними до розвитку та адаптації до майбутніх змін.</w:t>
      </w:r>
    </w:p>
    <w:p w14:paraId="78A31EDF" w14:textId="34B3A4C2" w:rsidR="00B309E3" w:rsidRPr="00D53BE6" w:rsidRDefault="00B309E3" w:rsidP="00B309E3">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t>5. Забезпечення прозорості та контролю: керівники команд та менеджери можуть використовувати ці інструменти для отримання точних даних про хід виконання завдань, вчасне виявлення проблем та прийняття оперативних рішень, що підвищує загальну ефективність роботи команди.</w:t>
      </w:r>
    </w:p>
    <w:p w14:paraId="5DE4AE65" w14:textId="77777777" w:rsidR="00B309E3" w:rsidRPr="00BF10E1" w:rsidRDefault="00B309E3" w:rsidP="00B309E3">
      <w:pPr>
        <w:spacing w:after="0" w:line="360" w:lineRule="auto"/>
        <w:ind w:firstLine="720"/>
        <w:jc w:val="both"/>
        <w:rPr>
          <w:rFonts w:ascii="Times New Roman" w:hAnsi="Times New Roman"/>
          <w:sz w:val="28"/>
          <w:szCs w:val="28"/>
          <w:lang w:val="uk-UA"/>
        </w:rPr>
      </w:pPr>
      <w:r w:rsidRPr="00D53BE6">
        <w:rPr>
          <w:rFonts w:ascii="Times New Roman" w:hAnsi="Times New Roman"/>
          <w:sz w:val="28"/>
          <w:szCs w:val="28"/>
          <w:lang w:val="uk-UA"/>
        </w:rPr>
        <w:t>Отже, створення двох взаємопов'язаних програм для управління завданнями та проектами є важливим кроком у розвитку програмного забезпечення, яке може суттєво покращити організацію роботи в команді та оптимізувати розподіл завдань і ресурсів, що є критично важливим у сучасному бізнес-середовищі.</w:t>
      </w:r>
    </w:p>
    <w:p w14:paraId="309724D9" w14:textId="1CBD9889" w:rsidR="00667A24" w:rsidRPr="00D53BE6" w:rsidRDefault="008B1B4D" w:rsidP="00F2264B">
      <w:pPr>
        <w:spacing w:after="0" w:line="360" w:lineRule="auto"/>
        <w:jc w:val="center"/>
        <w:rPr>
          <w:rFonts w:ascii="Times New Roman" w:hAnsi="Times New Roman"/>
          <w:b/>
          <w:sz w:val="28"/>
          <w:szCs w:val="28"/>
          <w:lang w:val="uk-UA"/>
        </w:rPr>
      </w:pPr>
      <w:r w:rsidRPr="00D53BE6">
        <w:rPr>
          <w:szCs w:val="28"/>
          <w:lang w:val="uk-UA"/>
        </w:rPr>
        <w:br w:type="page"/>
      </w:r>
      <w:r w:rsidR="00F2264B" w:rsidRPr="00D53BE6">
        <w:rPr>
          <w:rFonts w:ascii="Times New Roman" w:hAnsi="Times New Roman"/>
          <w:b/>
          <w:sz w:val="28"/>
          <w:szCs w:val="28"/>
          <w:lang w:val="uk-UA"/>
        </w:rPr>
        <w:lastRenderedPageBreak/>
        <w:t>АНАЛІЗ ПРЕДМЕТНОЇ ОБЛАСТІ</w:t>
      </w:r>
    </w:p>
    <w:p w14:paraId="044303DB" w14:textId="23087A34" w:rsidR="00F2264B" w:rsidRPr="00D53BE6" w:rsidRDefault="00F2264B" w:rsidP="00F2264B">
      <w:pPr>
        <w:pStyle w:val="a7"/>
        <w:numPr>
          <w:ilvl w:val="1"/>
          <w:numId w:val="8"/>
        </w:numPr>
        <w:tabs>
          <w:tab w:val="left" w:pos="1134"/>
        </w:tabs>
        <w:spacing w:line="360" w:lineRule="auto"/>
        <w:ind w:left="709" w:firstLine="0"/>
        <w:rPr>
          <w:b/>
          <w:bCs/>
          <w:szCs w:val="28"/>
          <w:lang w:val="ru-RU"/>
        </w:rPr>
      </w:pPr>
      <w:r w:rsidRPr="00D53BE6">
        <w:rPr>
          <w:b/>
          <w:bCs/>
          <w:szCs w:val="28"/>
          <w:lang w:val="uk-UA"/>
        </w:rPr>
        <w:t>Аналіз сучасних фінансових застосунків</w:t>
      </w:r>
    </w:p>
    <w:p w14:paraId="02EE1AFD" w14:textId="17FD7DDE" w:rsid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У</w:t>
      </w:r>
      <w:r w:rsidR="00707586">
        <w:rPr>
          <w:rFonts w:ascii="Times New Roman" w:hAnsi="Times New Roman"/>
          <w:sz w:val="28"/>
          <w:szCs w:val="28"/>
          <w:lang w:val="uk-UA"/>
        </w:rPr>
        <w:t xml:space="preserve"> </w:t>
      </w:r>
      <w:r w:rsidRPr="002E23C2">
        <w:rPr>
          <w:rFonts w:ascii="Times New Roman" w:hAnsi="Times New Roman"/>
          <w:sz w:val="28"/>
          <w:szCs w:val="28"/>
          <w:lang w:val="uk-UA"/>
        </w:rPr>
        <w:t>теперішньому</w:t>
      </w:r>
      <w:r w:rsidR="00707586">
        <w:rPr>
          <w:rFonts w:ascii="Times New Roman" w:hAnsi="Times New Roman"/>
          <w:sz w:val="28"/>
          <w:szCs w:val="28"/>
          <w:lang w:val="uk-UA"/>
        </w:rPr>
        <w:t xml:space="preserve"> </w:t>
      </w:r>
      <w:r w:rsidRPr="002E23C2">
        <w:rPr>
          <w:rFonts w:ascii="Times New Roman" w:hAnsi="Times New Roman"/>
          <w:sz w:val="28"/>
          <w:szCs w:val="28"/>
          <w:lang w:val="uk-UA"/>
        </w:rPr>
        <w:t>цифровому світі</w:t>
      </w:r>
      <w:r w:rsidR="00707586">
        <w:rPr>
          <w:rFonts w:ascii="Times New Roman" w:hAnsi="Times New Roman"/>
          <w:sz w:val="28"/>
          <w:szCs w:val="28"/>
          <w:lang w:val="uk-UA"/>
        </w:rPr>
        <w:t xml:space="preserve"> </w:t>
      </w:r>
      <w:r w:rsidRPr="002E23C2">
        <w:rPr>
          <w:rFonts w:ascii="Times New Roman" w:hAnsi="Times New Roman"/>
          <w:sz w:val="28"/>
          <w:szCs w:val="28"/>
          <w:lang w:val="uk-UA"/>
        </w:rPr>
        <w:t>керування</w:t>
      </w:r>
      <w:r w:rsidR="00707586">
        <w:rPr>
          <w:rFonts w:ascii="Times New Roman" w:hAnsi="Times New Roman"/>
          <w:sz w:val="28"/>
          <w:szCs w:val="28"/>
          <w:lang w:val="uk-UA"/>
        </w:rPr>
        <w:t xml:space="preserve"> </w:t>
      </w:r>
      <w:r w:rsidRPr="002E23C2">
        <w:rPr>
          <w:rFonts w:ascii="Times New Roman" w:hAnsi="Times New Roman"/>
          <w:sz w:val="28"/>
          <w:szCs w:val="28"/>
          <w:lang w:val="uk-UA"/>
        </w:rPr>
        <w:t>особистими фінансами стає все більш</w:t>
      </w:r>
      <w:r w:rsidR="00707586">
        <w:rPr>
          <w:rFonts w:ascii="Times New Roman" w:hAnsi="Times New Roman"/>
          <w:sz w:val="28"/>
          <w:szCs w:val="28"/>
          <w:lang w:val="uk-UA"/>
        </w:rPr>
        <w:t xml:space="preserve"> </w:t>
      </w:r>
      <w:r w:rsidRPr="002E23C2">
        <w:rPr>
          <w:rFonts w:ascii="Times New Roman" w:hAnsi="Times New Roman"/>
          <w:sz w:val="28"/>
          <w:szCs w:val="28"/>
          <w:lang w:val="uk-UA"/>
        </w:rPr>
        <w:t>нагальним</w:t>
      </w:r>
      <w:r w:rsidR="00707586">
        <w:rPr>
          <w:rFonts w:ascii="Times New Roman" w:hAnsi="Times New Roman"/>
          <w:sz w:val="28"/>
          <w:szCs w:val="28"/>
          <w:lang w:val="uk-UA"/>
        </w:rPr>
        <w:t xml:space="preserve"> </w:t>
      </w:r>
      <w:r w:rsidRPr="002E23C2">
        <w:rPr>
          <w:rFonts w:ascii="Times New Roman" w:hAnsi="Times New Roman"/>
          <w:sz w:val="28"/>
          <w:szCs w:val="28"/>
          <w:lang w:val="uk-UA"/>
        </w:rPr>
        <w:t>для широкого кола користувачів. Швидкий темп життя, нестабільність економіки, зростаюча інфляція та збільшення кількості щомісячних витрат</w:t>
      </w:r>
      <w:r w:rsidR="00707586">
        <w:rPr>
          <w:rFonts w:ascii="Times New Roman" w:hAnsi="Times New Roman"/>
          <w:sz w:val="28"/>
          <w:szCs w:val="28"/>
          <w:lang w:val="uk-UA"/>
        </w:rPr>
        <w:t xml:space="preserve"> </w:t>
      </w:r>
      <w:r w:rsidRPr="002E23C2">
        <w:rPr>
          <w:rFonts w:ascii="Times New Roman" w:hAnsi="Times New Roman"/>
          <w:sz w:val="28"/>
          <w:szCs w:val="28"/>
          <w:lang w:val="uk-UA"/>
        </w:rPr>
        <w:t>спонукають</w:t>
      </w:r>
      <w:r w:rsidR="00707586">
        <w:rPr>
          <w:rFonts w:ascii="Times New Roman" w:hAnsi="Times New Roman"/>
          <w:sz w:val="28"/>
          <w:szCs w:val="28"/>
          <w:lang w:val="uk-UA"/>
        </w:rPr>
        <w:t xml:space="preserve"> </w:t>
      </w:r>
      <w:r w:rsidRPr="002E23C2">
        <w:rPr>
          <w:rFonts w:ascii="Times New Roman" w:hAnsi="Times New Roman"/>
          <w:sz w:val="28"/>
          <w:szCs w:val="28"/>
          <w:lang w:val="uk-UA"/>
        </w:rPr>
        <w:t>людей більш уважно ставитися до планування бюджету. Саме тому зростає попит на фінансові</w:t>
      </w:r>
      <w:r w:rsidR="00707586">
        <w:rPr>
          <w:rFonts w:ascii="Times New Roman" w:hAnsi="Times New Roman"/>
          <w:sz w:val="28"/>
          <w:szCs w:val="28"/>
          <w:lang w:val="uk-UA"/>
        </w:rPr>
        <w:t xml:space="preserve"> </w:t>
      </w:r>
      <w:r w:rsidRPr="002E23C2">
        <w:rPr>
          <w:rFonts w:ascii="Times New Roman" w:hAnsi="Times New Roman"/>
          <w:sz w:val="28"/>
          <w:szCs w:val="28"/>
          <w:lang w:val="uk-UA"/>
        </w:rPr>
        <w:t>додатки,</w:t>
      </w:r>
      <w:r w:rsidR="00707586">
        <w:rPr>
          <w:rFonts w:ascii="Times New Roman" w:hAnsi="Times New Roman"/>
          <w:sz w:val="28"/>
          <w:szCs w:val="28"/>
          <w:lang w:val="uk-UA"/>
        </w:rPr>
        <w:t xml:space="preserve"> </w:t>
      </w:r>
      <w:r w:rsidRPr="002E23C2">
        <w:rPr>
          <w:rFonts w:ascii="Times New Roman" w:hAnsi="Times New Roman"/>
          <w:sz w:val="28"/>
          <w:szCs w:val="28"/>
          <w:lang w:val="uk-UA"/>
        </w:rPr>
        <w:t xml:space="preserve">які дозволяють не лише фіксувати доходи </w:t>
      </w:r>
      <w:proofErr w:type="spellStart"/>
      <w:r w:rsidRPr="002E23C2">
        <w:rPr>
          <w:rFonts w:ascii="Times New Roman" w:hAnsi="Times New Roman"/>
          <w:sz w:val="28"/>
          <w:szCs w:val="28"/>
          <w:lang w:val="uk-UA"/>
        </w:rPr>
        <w:t>тавидатки,а</w:t>
      </w:r>
      <w:proofErr w:type="spellEnd"/>
      <w:r w:rsidRPr="002E23C2">
        <w:rPr>
          <w:rFonts w:ascii="Times New Roman" w:hAnsi="Times New Roman"/>
          <w:sz w:val="28"/>
          <w:szCs w:val="28"/>
          <w:lang w:val="uk-UA"/>
        </w:rPr>
        <w:t xml:space="preserve"> й аналізувати фінансову поведінку користувача та прогнозувати майбутні витрати.</w:t>
      </w:r>
      <w:r>
        <w:rPr>
          <w:rFonts w:ascii="Times New Roman" w:hAnsi="Times New Roman"/>
          <w:sz w:val="28"/>
          <w:szCs w:val="28"/>
          <w:lang w:val="uk-UA"/>
        </w:rPr>
        <w:t xml:space="preserve">  </w:t>
      </w:r>
    </w:p>
    <w:p w14:paraId="0F45A668" w14:textId="038E06A0" w:rsidR="002E23C2" w:rsidRDefault="002E23C2" w:rsidP="002E23C2">
      <w:pPr>
        <w:spacing w:after="0" w:line="360" w:lineRule="auto"/>
        <w:ind w:firstLine="709"/>
        <w:jc w:val="both"/>
        <w:rPr>
          <w:rFonts w:ascii="Times New Roman" w:hAnsi="Times New Roman"/>
          <w:sz w:val="28"/>
          <w:szCs w:val="28"/>
          <w:lang w:val="uk-UA"/>
        </w:rPr>
      </w:pPr>
      <w:r>
        <w:rPr>
          <w:rFonts w:ascii="Times New Roman" w:hAnsi="Times New Roman"/>
          <w:noProof/>
          <w:sz w:val="28"/>
          <w:szCs w:val="28"/>
          <w:lang w:val="uk-UA"/>
        </w:rPr>
        <w:drawing>
          <wp:inline distT="0" distB="0" distL="0" distR="0" wp14:anchorId="6082968F" wp14:editId="18C9E2F7">
            <wp:extent cx="4695825" cy="1104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1104900"/>
                    </a:xfrm>
                    <a:prstGeom prst="rect">
                      <a:avLst/>
                    </a:prstGeom>
                    <a:noFill/>
                    <a:ln>
                      <a:noFill/>
                    </a:ln>
                  </pic:spPr>
                </pic:pic>
              </a:graphicData>
            </a:graphic>
          </wp:inline>
        </w:drawing>
      </w:r>
    </w:p>
    <w:p w14:paraId="7AA0C9C4" w14:textId="1661E992" w:rsidR="002E23C2" w:rsidRPr="002E23C2" w:rsidRDefault="002E23C2" w:rsidP="002E23C2">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ab/>
        <w:t>Рис. 1.1 Популярні фінансові додатки</w:t>
      </w:r>
    </w:p>
    <w:p w14:paraId="68C443EA" w14:textId="328FCB06"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На ринку представлено багато фінансових</w:t>
      </w:r>
      <w:r w:rsidR="00707586">
        <w:rPr>
          <w:rFonts w:ascii="Times New Roman" w:hAnsi="Times New Roman"/>
          <w:sz w:val="28"/>
          <w:szCs w:val="28"/>
          <w:lang w:val="uk-UA"/>
        </w:rPr>
        <w:t xml:space="preserve"> </w:t>
      </w:r>
      <w:r w:rsidRPr="002E23C2">
        <w:rPr>
          <w:rFonts w:ascii="Times New Roman" w:hAnsi="Times New Roman"/>
          <w:sz w:val="28"/>
          <w:szCs w:val="28"/>
          <w:lang w:val="uk-UA"/>
        </w:rPr>
        <w:t>додатків,</w:t>
      </w:r>
      <w:r w:rsidR="00707586">
        <w:rPr>
          <w:rFonts w:ascii="Times New Roman" w:hAnsi="Times New Roman"/>
          <w:sz w:val="28"/>
          <w:szCs w:val="28"/>
          <w:lang w:val="uk-UA"/>
        </w:rPr>
        <w:t xml:space="preserve"> </w:t>
      </w:r>
      <w:r w:rsidRPr="002E23C2">
        <w:rPr>
          <w:rFonts w:ascii="Times New Roman" w:hAnsi="Times New Roman"/>
          <w:sz w:val="28"/>
          <w:szCs w:val="28"/>
          <w:lang w:val="uk-UA"/>
        </w:rPr>
        <w:t xml:space="preserve">кожен із яких має свою специфіку, набір функцій та цільову аудиторію. Серед найбільш популярних рішень можна виділити </w:t>
      </w:r>
      <w:proofErr w:type="spellStart"/>
      <w:r w:rsidRPr="002E23C2">
        <w:rPr>
          <w:rFonts w:ascii="Times New Roman" w:hAnsi="Times New Roman"/>
          <w:sz w:val="28"/>
          <w:szCs w:val="28"/>
          <w:lang w:val="uk-UA"/>
        </w:rPr>
        <w:t>такідодатки,як</w:t>
      </w:r>
      <w:proofErr w:type="spellEnd"/>
      <w:r w:rsidRPr="002E23C2">
        <w:rPr>
          <w:rFonts w:ascii="Times New Roman" w:hAnsi="Times New Roman"/>
          <w:sz w:val="28"/>
          <w:szCs w:val="28"/>
          <w:lang w:val="uk-UA"/>
        </w:rPr>
        <w:t xml:space="preserve"> </w:t>
      </w:r>
      <w:proofErr w:type="spellStart"/>
      <w:r w:rsidRPr="002E23C2">
        <w:rPr>
          <w:rFonts w:ascii="Times New Roman" w:hAnsi="Times New Roman"/>
          <w:sz w:val="28"/>
          <w:szCs w:val="28"/>
          <w:lang w:val="uk-UA"/>
        </w:rPr>
        <w:t>CoinKeeper</w:t>
      </w:r>
      <w:proofErr w:type="spellEnd"/>
      <w:r w:rsidRPr="002E23C2">
        <w:rPr>
          <w:rFonts w:ascii="Times New Roman" w:hAnsi="Times New Roman"/>
          <w:sz w:val="28"/>
          <w:szCs w:val="28"/>
          <w:lang w:val="uk-UA"/>
        </w:rPr>
        <w:t xml:space="preserve">, </w:t>
      </w:r>
      <w:proofErr w:type="spellStart"/>
      <w:r w:rsidRPr="002E23C2">
        <w:rPr>
          <w:rFonts w:ascii="Times New Roman" w:hAnsi="Times New Roman"/>
          <w:sz w:val="28"/>
          <w:szCs w:val="28"/>
          <w:lang w:val="uk-UA"/>
        </w:rPr>
        <w:t>Wallet</w:t>
      </w:r>
      <w:proofErr w:type="spellEnd"/>
      <w:r w:rsidRPr="002E23C2">
        <w:rPr>
          <w:rFonts w:ascii="Times New Roman" w:hAnsi="Times New Roman"/>
          <w:sz w:val="28"/>
          <w:szCs w:val="28"/>
          <w:lang w:val="uk-UA"/>
        </w:rPr>
        <w:t xml:space="preserve">, </w:t>
      </w:r>
      <w:proofErr w:type="spellStart"/>
      <w:r w:rsidRPr="002E23C2">
        <w:rPr>
          <w:rFonts w:ascii="Times New Roman" w:hAnsi="Times New Roman"/>
          <w:sz w:val="28"/>
          <w:szCs w:val="28"/>
          <w:lang w:val="uk-UA"/>
        </w:rPr>
        <w:t>Monefy</w:t>
      </w:r>
      <w:proofErr w:type="spellEnd"/>
      <w:r w:rsidRPr="002E23C2">
        <w:rPr>
          <w:rFonts w:ascii="Times New Roman" w:hAnsi="Times New Roman"/>
          <w:sz w:val="28"/>
          <w:szCs w:val="28"/>
          <w:lang w:val="uk-UA"/>
        </w:rPr>
        <w:t>, YNAB (</w:t>
      </w:r>
      <w:proofErr w:type="spellStart"/>
      <w:r w:rsidRPr="002E23C2">
        <w:rPr>
          <w:rFonts w:ascii="Times New Roman" w:hAnsi="Times New Roman"/>
          <w:sz w:val="28"/>
          <w:szCs w:val="28"/>
          <w:lang w:val="uk-UA"/>
        </w:rPr>
        <w:t>You</w:t>
      </w:r>
      <w:proofErr w:type="spellEnd"/>
      <w:r w:rsidRPr="002E23C2">
        <w:rPr>
          <w:rFonts w:ascii="Times New Roman" w:hAnsi="Times New Roman"/>
          <w:sz w:val="28"/>
          <w:szCs w:val="28"/>
          <w:lang w:val="uk-UA"/>
        </w:rPr>
        <w:t xml:space="preserve"> </w:t>
      </w:r>
      <w:proofErr w:type="spellStart"/>
      <w:r w:rsidRPr="002E23C2">
        <w:rPr>
          <w:rFonts w:ascii="Times New Roman" w:hAnsi="Times New Roman"/>
          <w:sz w:val="28"/>
          <w:szCs w:val="28"/>
          <w:lang w:val="uk-UA"/>
        </w:rPr>
        <w:t>Need</w:t>
      </w:r>
      <w:proofErr w:type="spellEnd"/>
      <w:r w:rsidRPr="002E23C2">
        <w:rPr>
          <w:rFonts w:ascii="Times New Roman" w:hAnsi="Times New Roman"/>
          <w:sz w:val="28"/>
          <w:szCs w:val="28"/>
          <w:lang w:val="uk-UA"/>
        </w:rPr>
        <w:t xml:space="preserve"> A </w:t>
      </w:r>
      <w:proofErr w:type="spellStart"/>
      <w:r w:rsidRPr="002E23C2">
        <w:rPr>
          <w:rFonts w:ascii="Times New Roman" w:hAnsi="Times New Roman"/>
          <w:sz w:val="28"/>
          <w:szCs w:val="28"/>
          <w:lang w:val="uk-UA"/>
        </w:rPr>
        <w:t>Budget</w:t>
      </w:r>
      <w:proofErr w:type="spellEnd"/>
      <w:r w:rsidRPr="002E23C2">
        <w:rPr>
          <w:rFonts w:ascii="Times New Roman" w:hAnsi="Times New Roman"/>
          <w:sz w:val="28"/>
          <w:szCs w:val="28"/>
          <w:lang w:val="uk-UA"/>
        </w:rPr>
        <w:t xml:space="preserve">) та </w:t>
      </w:r>
      <w:proofErr w:type="spellStart"/>
      <w:r w:rsidRPr="002E23C2">
        <w:rPr>
          <w:rFonts w:ascii="Times New Roman" w:hAnsi="Times New Roman"/>
          <w:sz w:val="28"/>
          <w:szCs w:val="28"/>
          <w:lang w:val="uk-UA"/>
        </w:rPr>
        <w:t>Spendee</w:t>
      </w:r>
      <w:proofErr w:type="spellEnd"/>
      <w:r w:rsidRPr="002E23C2">
        <w:rPr>
          <w:rFonts w:ascii="Times New Roman" w:hAnsi="Times New Roman"/>
          <w:sz w:val="28"/>
          <w:szCs w:val="28"/>
          <w:lang w:val="uk-UA"/>
        </w:rPr>
        <w:t xml:space="preserve">. Усі ці сервіси мають інтуїтивно зрозумілий інтерфейс, дозволяють зручно </w:t>
      </w:r>
      <w:proofErr w:type="spellStart"/>
      <w:r w:rsidRPr="002E23C2">
        <w:rPr>
          <w:rFonts w:ascii="Times New Roman" w:hAnsi="Times New Roman"/>
          <w:sz w:val="28"/>
          <w:szCs w:val="28"/>
          <w:lang w:val="uk-UA"/>
        </w:rPr>
        <w:t>фіксувативидатки</w:t>
      </w:r>
      <w:proofErr w:type="spellEnd"/>
      <w:r w:rsidRPr="002E23C2">
        <w:rPr>
          <w:rFonts w:ascii="Times New Roman" w:hAnsi="Times New Roman"/>
          <w:sz w:val="28"/>
          <w:szCs w:val="28"/>
          <w:lang w:val="uk-UA"/>
        </w:rPr>
        <w:t>,</w:t>
      </w:r>
      <w:r w:rsidR="00707586">
        <w:rPr>
          <w:rFonts w:ascii="Times New Roman" w:hAnsi="Times New Roman"/>
          <w:sz w:val="28"/>
          <w:szCs w:val="28"/>
          <w:lang w:val="uk-UA"/>
        </w:rPr>
        <w:t xml:space="preserve"> </w:t>
      </w:r>
      <w:r w:rsidRPr="002E23C2">
        <w:rPr>
          <w:rFonts w:ascii="Times New Roman" w:hAnsi="Times New Roman"/>
          <w:sz w:val="28"/>
          <w:szCs w:val="28"/>
          <w:lang w:val="uk-UA"/>
        </w:rPr>
        <w:t>групувати їх за категоріями, переглядати статистику та навіть встановлювати ліміти.</w:t>
      </w:r>
    </w:p>
    <w:p w14:paraId="4C6E680F" w14:textId="0D290DB0"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Проте при глибшому аналізі виявляються й обмеження таких систем. По-перше, багато</w:t>
      </w:r>
      <w:r w:rsidR="00707586">
        <w:rPr>
          <w:rFonts w:ascii="Times New Roman" w:hAnsi="Times New Roman"/>
          <w:sz w:val="28"/>
          <w:szCs w:val="28"/>
          <w:lang w:val="uk-UA"/>
        </w:rPr>
        <w:t xml:space="preserve"> </w:t>
      </w:r>
      <w:r w:rsidRPr="002E23C2">
        <w:rPr>
          <w:rFonts w:ascii="Times New Roman" w:hAnsi="Times New Roman"/>
          <w:sz w:val="28"/>
          <w:szCs w:val="28"/>
          <w:lang w:val="uk-UA"/>
        </w:rPr>
        <w:t>додатків</w:t>
      </w:r>
      <w:r w:rsidR="00707586">
        <w:rPr>
          <w:rFonts w:ascii="Times New Roman" w:hAnsi="Times New Roman"/>
          <w:sz w:val="28"/>
          <w:szCs w:val="28"/>
          <w:lang w:val="uk-UA"/>
        </w:rPr>
        <w:t xml:space="preserve"> </w:t>
      </w:r>
      <w:r w:rsidRPr="002E23C2">
        <w:rPr>
          <w:rFonts w:ascii="Times New Roman" w:hAnsi="Times New Roman"/>
          <w:sz w:val="28"/>
          <w:szCs w:val="28"/>
          <w:lang w:val="uk-UA"/>
        </w:rPr>
        <w:t>орієнтовані на англомовну аудиторію, що може створювати незручності для українських користувачів. По-друге, деякі з них потребують платної підписки для відкриття всіх функцій, що робить їх менш доступними для широкого загалу. По-третє, не всі сервіси реалізують функцію інтелектуального прогнозування</w:t>
      </w:r>
      <w:r w:rsidR="00707586">
        <w:rPr>
          <w:rFonts w:ascii="Times New Roman" w:hAnsi="Times New Roman"/>
          <w:sz w:val="28"/>
          <w:szCs w:val="28"/>
          <w:lang w:val="uk-UA"/>
        </w:rPr>
        <w:t xml:space="preserve"> </w:t>
      </w:r>
      <w:r w:rsidRPr="002E23C2">
        <w:rPr>
          <w:rFonts w:ascii="Times New Roman" w:hAnsi="Times New Roman"/>
          <w:sz w:val="28"/>
          <w:szCs w:val="28"/>
          <w:lang w:val="uk-UA"/>
        </w:rPr>
        <w:t>видатків,</w:t>
      </w:r>
      <w:r w:rsidR="00707586">
        <w:rPr>
          <w:rFonts w:ascii="Times New Roman" w:hAnsi="Times New Roman"/>
          <w:sz w:val="28"/>
          <w:szCs w:val="28"/>
          <w:lang w:val="uk-UA"/>
        </w:rPr>
        <w:t xml:space="preserve"> </w:t>
      </w:r>
      <w:r w:rsidRPr="002E23C2">
        <w:rPr>
          <w:rFonts w:ascii="Times New Roman" w:hAnsi="Times New Roman"/>
          <w:sz w:val="28"/>
          <w:szCs w:val="28"/>
          <w:lang w:val="uk-UA"/>
        </w:rPr>
        <w:t>яка б дозволяла користувачеві побачити майбутню фінансову картину на основі попередньої активності. Зазвичай користувач отримує лише історичні графіки й базову аналітику, без можливості планування на основі прогнозу.</w:t>
      </w:r>
    </w:p>
    <w:p w14:paraId="429AF18C" w14:textId="77777777" w:rsidR="002E23C2" w:rsidRPr="002E23C2" w:rsidRDefault="002E23C2" w:rsidP="002E23C2">
      <w:pPr>
        <w:spacing w:after="0" w:line="360" w:lineRule="auto"/>
        <w:ind w:firstLine="709"/>
        <w:jc w:val="both"/>
        <w:rPr>
          <w:rFonts w:ascii="Times New Roman" w:hAnsi="Times New Roman"/>
          <w:sz w:val="28"/>
          <w:szCs w:val="28"/>
          <w:lang w:val="uk-UA"/>
        </w:rPr>
      </w:pPr>
    </w:p>
    <w:p w14:paraId="7BA8D43F" w14:textId="4FA39F8D"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 xml:space="preserve">Особливу увагу варто звернути </w:t>
      </w:r>
      <w:proofErr w:type="spellStart"/>
      <w:r w:rsidRPr="002E23C2">
        <w:rPr>
          <w:rFonts w:ascii="Times New Roman" w:hAnsi="Times New Roman"/>
          <w:sz w:val="28"/>
          <w:szCs w:val="28"/>
          <w:lang w:val="uk-UA"/>
        </w:rPr>
        <w:t>надодаткиз</w:t>
      </w:r>
      <w:proofErr w:type="spellEnd"/>
      <w:r w:rsidRPr="002E23C2">
        <w:rPr>
          <w:rFonts w:ascii="Times New Roman" w:hAnsi="Times New Roman"/>
          <w:sz w:val="28"/>
          <w:szCs w:val="28"/>
          <w:lang w:val="uk-UA"/>
        </w:rPr>
        <w:t xml:space="preserve"> розширеним функціоналом. Наприклад, YNAB пропонує складну систему бюджетування з концепцією розподілу кожної гривні на конкретну мету. Проте ця система може бути надто складною для пересічного користувача, який бажає швидко і зручно переглядати свої доходи </w:t>
      </w:r>
      <w:proofErr w:type="spellStart"/>
      <w:r w:rsidRPr="002E23C2">
        <w:rPr>
          <w:rFonts w:ascii="Times New Roman" w:hAnsi="Times New Roman"/>
          <w:sz w:val="28"/>
          <w:szCs w:val="28"/>
          <w:lang w:val="uk-UA"/>
        </w:rPr>
        <w:t>тавидаткибез</w:t>
      </w:r>
      <w:proofErr w:type="spellEnd"/>
      <w:r w:rsidRPr="002E23C2">
        <w:rPr>
          <w:rFonts w:ascii="Times New Roman" w:hAnsi="Times New Roman"/>
          <w:sz w:val="28"/>
          <w:szCs w:val="28"/>
          <w:lang w:val="uk-UA"/>
        </w:rPr>
        <w:t xml:space="preserve"> необхідності проходити навчальні курси чи читати довгі інструкції.</w:t>
      </w:r>
    </w:p>
    <w:p w14:paraId="2E019143" w14:textId="532CB9B7"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 xml:space="preserve">З іншого </w:t>
      </w:r>
      <w:proofErr w:type="spellStart"/>
      <w:r w:rsidRPr="002E23C2">
        <w:rPr>
          <w:rFonts w:ascii="Times New Roman" w:hAnsi="Times New Roman"/>
          <w:sz w:val="28"/>
          <w:szCs w:val="28"/>
          <w:lang w:val="uk-UA"/>
        </w:rPr>
        <w:t>боку,додаткина</w:t>
      </w:r>
      <w:proofErr w:type="spellEnd"/>
      <w:r w:rsidRPr="002E23C2">
        <w:rPr>
          <w:rFonts w:ascii="Times New Roman" w:hAnsi="Times New Roman"/>
          <w:sz w:val="28"/>
          <w:szCs w:val="28"/>
          <w:lang w:val="uk-UA"/>
        </w:rPr>
        <w:t xml:space="preserve"> зразок </w:t>
      </w:r>
      <w:proofErr w:type="spellStart"/>
      <w:r w:rsidRPr="002E23C2">
        <w:rPr>
          <w:rFonts w:ascii="Times New Roman" w:hAnsi="Times New Roman"/>
          <w:sz w:val="28"/>
          <w:szCs w:val="28"/>
          <w:lang w:val="uk-UA"/>
        </w:rPr>
        <w:t>Monefy</w:t>
      </w:r>
      <w:proofErr w:type="spellEnd"/>
      <w:r w:rsidRPr="002E23C2">
        <w:rPr>
          <w:rFonts w:ascii="Times New Roman" w:hAnsi="Times New Roman"/>
          <w:sz w:val="28"/>
          <w:szCs w:val="28"/>
          <w:lang w:val="uk-UA"/>
        </w:rPr>
        <w:t xml:space="preserve"> і </w:t>
      </w:r>
      <w:proofErr w:type="spellStart"/>
      <w:r w:rsidRPr="002E23C2">
        <w:rPr>
          <w:rFonts w:ascii="Times New Roman" w:hAnsi="Times New Roman"/>
          <w:sz w:val="28"/>
          <w:szCs w:val="28"/>
          <w:lang w:val="uk-UA"/>
        </w:rPr>
        <w:t>Wallet</w:t>
      </w:r>
      <w:proofErr w:type="spellEnd"/>
      <w:r w:rsidRPr="002E23C2">
        <w:rPr>
          <w:rFonts w:ascii="Times New Roman" w:hAnsi="Times New Roman"/>
          <w:sz w:val="28"/>
          <w:szCs w:val="28"/>
          <w:lang w:val="uk-UA"/>
        </w:rPr>
        <w:t xml:space="preserve"> пропонують простоту, але мають обмежену аналітику і практично не включають прогнозування. Це створює нішу для нових рішень, які могли б поєднувати простоту інтерфейсу з розумними алгоритмами аналізу та прогнозу.</w:t>
      </w:r>
    </w:p>
    <w:p w14:paraId="4A4E73E1" w14:textId="75DD84FB"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 xml:space="preserve">На основі аналізу </w:t>
      </w:r>
      <w:proofErr w:type="spellStart"/>
      <w:r w:rsidRPr="002E23C2">
        <w:rPr>
          <w:rFonts w:ascii="Times New Roman" w:hAnsi="Times New Roman"/>
          <w:sz w:val="28"/>
          <w:szCs w:val="28"/>
          <w:lang w:val="uk-UA"/>
        </w:rPr>
        <w:t>вищезгаданихдодатківможна</w:t>
      </w:r>
      <w:proofErr w:type="spellEnd"/>
      <w:r w:rsidRPr="002E23C2">
        <w:rPr>
          <w:rFonts w:ascii="Times New Roman" w:hAnsi="Times New Roman"/>
          <w:sz w:val="28"/>
          <w:szCs w:val="28"/>
          <w:lang w:val="uk-UA"/>
        </w:rPr>
        <w:t xml:space="preserve"> зробити висновок, що на ринку існує потреба у програмному забезпеченні, яке:</w:t>
      </w:r>
    </w:p>
    <w:p w14:paraId="75A28575" w14:textId="4E4399C7"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-поєднує зручний і зрозумілий інтерфейс із можливістю гнучкого налаштування;</w:t>
      </w:r>
    </w:p>
    <w:p w14:paraId="118E22AE" w14:textId="126F463B"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 xml:space="preserve">-підтримує </w:t>
      </w:r>
      <w:proofErr w:type="spellStart"/>
      <w:r w:rsidRPr="002E23C2">
        <w:rPr>
          <w:rFonts w:ascii="Times New Roman" w:hAnsi="Times New Roman"/>
          <w:sz w:val="28"/>
          <w:szCs w:val="28"/>
          <w:lang w:val="uk-UA"/>
        </w:rPr>
        <w:t>багатоплатформність</w:t>
      </w:r>
      <w:proofErr w:type="spellEnd"/>
      <w:r w:rsidRPr="002E23C2">
        <w:rPr>
          <w:rFonts w:ascii="Times New Roman" w:hAnsi="Times New Roman"/>
          <w:sz w:val="28"/>
          <w:szCs w:val="28"/>
          <w:lang w:val="uk-UA"/>
        </w:rPr>
        <w:t xml:space="preserve"> (мобільні та </w:t>
      </w:r>
      <w:proofErr w:type="spellStart"/>
      <w:r w:rsidRPr="002E23C2">
        <w:rPr>
          <w:rFonts w:ascii="Times New Roman" w:hAnsi="Times New Roman"/>
          <w:sz w:val="28"/>
          <w:szCs w:val="28"/>
          <w:lang w:val="uk-UA"/>
        </w:rPr>
        <w:t>десктопні</w:t>
      </w:r>
      <w:proofErr w:type="spellEnd"/>
      <w:r w:rsidRPr="002E23C2">
        <w:rPr>
          <w:rFonts w:ascii="Times New Roman" w:hAnsi="Times New Roman"/>
          <w:sz w:val="28"/>
          <w:szCs w:val="28"/>
          <w:lang w:val="uk-UA"/>
        </w:rPr>
        <w:t xml:space="preserve"> версії);</w:t>
      </w:r>
    </w:p>
    <w:p w14:paraId="4E9BD9E3" w14:textId="51E5FE3A"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-дозволяє здійснювати аналіз фінансової поведінки користувача;</w:t>
      </w:r>
    </w:p>
    <w:p w14:paraId="1DDC5210" w14:textId="4475FF1F"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 xml:space="preserve">-реалізує алгоритми </w:t>
      </w:r>
      <w:proofErr w:type="spellStart"/>
      <w:r w:rsidRPr="002E23C2">
        <w:rPr>
          <w:rFonts w:ascii="Times New Roman" w:hAnsi="Times New Roman"/>
          <w:sz w:val="28"/>
          <w:szCs w:val="28"/>
          <w:lang w:val="uk-UA"/>
        </w:rPr>
        <w:t>прогнозуваннявидатківна</w:t>
      </w:r>
      <w:proofErr w:type="spellEnd"/>
      <w:r w:rsidRPr="002E23C2">
        <w:rPr>
          <w:rFonts w:ascii="Times New Roman" w:hAnsi="Times New Roman"/>
          <w:sz w:val="28"/>
          <w:szCs w:val="28"/>
          <w:lang w:val="uk-UA"/>
        </w:rPr>
        <w:t xml:space="preserve"> основі історичних даних;</w:t>
      </w:r>
    </w:p>
    <w:p w14:paraId="78BBBDED" w14:textId="7DC90F11" w:rsidR="002E23C2" w:rsidRP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 xml:space="preserve">-працює </w:t>
      </w:r>
      <w:proofErr w:type="spellStart"/>
      <w:r w:rsidRPr="002E23C2">
        <w:rPr>
          <w:rFonts w:ascii="Times New Roman" w:hAnsi="Times New Roman"/>
          <w:sz w:val="28"/>
          <w:szCs w:val="28"/>
          <w:lang w:val="uk-UA"/>
        </w:rPr>
        <w:t>автономно</w:t>
      </w:r>
      <w:proofErr w:type="spellEnd"/>
      <w:r w:rsidRPr="002E23C2">
        <w:rPr>
          <w:rFonts w:ascii="Times New Roman" w:hAnsi="Times New Roman"/>
          <w:sz w:val="28"/>
          <w:szCs w:val="28"/>
          <w:lang w:val="uk-UA"/>
        </w:rPr>
        <w:t xml:space="preserve"> (без постійного підключення до інтернету) з використанням локальної бази даних.</w:t>
      </w:r>
    </w:p>
    <w:p w14:paraId="47A74638" w14:textId="7AFECFEE" w:rsidR="002E23C2" w:rsidRDefault="002E23C2" w:rsidP="002E23C2">
      <w:pPr>
        <w:spacing w:after="0" w:line="360" w:lineRule="auto"/>
        <w:ind w:firstLine="709"/>
        <w:jc w:val="both"/>
        <w:rPr>
          <w:rFonts w:ascii="Times New Roman" w:hAnsi="Times New Roman"/>
          <w:sz w:val="28"/>
          <w:szCs w:val="28"/>
          <w:lang w:val="uk-UA"/>
        </w:rPr>
      </w:pPr>
      <w:r w:rsidRPr="002E23C2">
        <w:rPr>
          <w:rFonts w:ascii="Times New Roman" w:hAnsi="Times New Roman"/>
          <w:sz w:val="28"/>
          <w:szCs w:val="28"/>
          <w:lang w:val="uk-UA"/>
        </w:rPr>
        <w:t>У межах даної курсової роботи розробляється саме такий</w:t>
      </w:r>
      <w:r w:rsidR="00707586">
        <w:rPr>
          <w:rFonts w:ascii="Times New Roman" w:hAnsi="Times New Roman"/>
          <w:sz w:val="28"/>
          <w:szCs w:val="28"/>
          <w:lang w:val="uk-UA"/>
        </w:rPr>
        <w:t xml:space="preserve"> </w:t>
      </w:r>
      <w:proofErr w:type="spellStart"/>
      <w:r w:rsidRPr="002E23C2">
        <w:rPr>
          <w:rFonts w:ascii="Times New Roman" w:hAnsi="Times New Roman"/>
          <w:sz w:val="28"/>
          <w:szCs w:val="28"/>
          <w:lang w:val="uk-UA"/>
        </w:rPr>
        <w:t>додаток,який</w:t>
      </w:r>
      <w:proofErr w:type="spellEnd"/>
      <w:r w:rsidRPr="002E23C2">
        <w:rPr>
          <w:rFonts w:ascii="Times New Roman" w:hAnsi="Times New Roman"/>
          <w:sz w:val="28"/>
          <w:szCs w:val="28"/>
          <w:lang w:val="uk-UA"/>
        </w:rPr>
        <w:t xml:space="preserve"> ураховує недоліки існуючих рішень та намагається поєднати їхні найкращі сторони. Це дозволить забезпечити користувачеві ефективне управління особистим бюджетом, а також допоможе приймати обґрунтовані фінансові рішення завдяки функції прогнозування.</w:t>
      </w:r>
    </w:p>
    <w:p w14:paraId="62B33DBC" w14:textId="3A4A18D4" w:rsidR="00281D57" w:rsidRPr="00D53BE6" w:rsidRDefault="00281D57" w:rsidP="002E23C2">
      <w:pPr>
        <w:spacing w:after="0" w:line="360" w:lineRule="auto"/>
        <w:ind w:firstLine="709"/>
        <w:jc w:val="both"/>
        <w:rPr>
          <w:rFonts w:ascii="Times New Roman" w:eastAsia="Times New Roman" w:hAnsi="Times New Roman"/>
          <w:b/>
          <w:color w:val="00000A"/>
          <w:sz w:val="28"/>
          <w:szCs w:val="28"/>
          <w:lang w:val="uk-UA" w:eastAsia="zh-CN"/>
        </w:rPr>
      </w:pPr>
      <w:r w:rsidRPr="00D53BE6">
        <w:rPr>
          <w:rFonts w:ascii="Times New Roman" w:eastAsia="Times New Roman" w:hAnsi="Times New Roman"/>
          <w:b/>
          <w:color w:val="00000A"/>
          <w:sz w:val="28"/>
          <w:szCs w:val="28"/>
          <w:lang w:val="uk-UA" w:eastAsia="zh-CN"/>
        </w:rPr>
        <w:t xml:space="preserve">1.2 Функціональні вимоги до системи </w:t>
      </w:r>
    </w:p>
    <w:p w14:paraId="26118145" w14:textId="473216A6" w:rsidR="0081597A" w:rsidRDefault="00281D57" w:rsidP="0081597A">
      <w:pPr>
        <w:spacing w:after="0" w:line="360" w:lineRule="auto"/>
        <w:ind w:firstLine="708"/>
        <w:jc w:val="both"/>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 xml:space="preserve">Одним із найпростіших і водночас корисних застосунків для ведення особистого бюджету є </w:t>
      </w:r>
      <w:proofErr w:type="spellStart"/>
      <w:r w:rsidRPr="00D53BE6">
        <w:rPr>
          <w:rFonts w:ascii="Times New Roman" w:eastAsia="Times New Roman" w:hAnsi="Times New Roman"/>
          <w:sz w:val="28"/>
          <w:szCs w:val="28"/>
          <w:lang w:val="uk-UA" w:eastAsia="ru-RU"/>
        </w:rPr>
        <w:t>Wallet</w:t>
      </w:r>
      <w:proofErr w:type="spellEnd"/>
      <w:r w:rsidRPr="00D53BE6">
        <w:rPr>
          <w:rFonts w:ascii="Times New Roman" w:eastAsia="Times New Roman" w:hAnsi="Times New Roman"/>
          <w:sz w:val="28"/>
          <w:szCs w:val="28"/>
          <w:lang w:val="uk-UA" w:eastAsia="ru-RU"/>
        </w:rPr>
        <w:t xml:space="preserve"> </w:t>
      </w:r>
      <w:proofErr w:type="spellStart"/>
      <w:r w:rsidRPr="00D53BE6">
        <w:rPr>
          <w:rFonts w:ascii="Times New Roman" w:eastAsia="Times New Roman" w:hAnsi="Times New Roman"/>
          <w:sz w:val="28"/>
          <w:szCs w:val="28"/>
          <w:lang w:val="uk-UA" w:eastAsia="ru-RU"/>
        </w:rPr>
        <w:t>Lite</w:t>
      </w:r>
      <w:proofErr w:type="spellEnd"/>
      <w:r w:rsidRPr="00D53BE6">
        <w:rPr>
          <w:rFonts w:ascii="Times New Roman" w:eastAsia="Times New Roman" w:hAnsi="Times New Roman"/>
          <w:sz w:val="28"/>
          <w:szCs w:val="28"/>
          <w:lang w:val="uk-UA" w:eastAsia="ru-RU"/>
        </w:rPr>
        <w:t xml:space="preserve">. Цей застосунок відзначається мінімалістичним дизайном і простим інтерфейсом, що дозволяє навіть недосвідченим користувачам швидко розібратися в основному функціоналі. </w:t>
      </w:r>
      <w:proofErr w:type="spellStart"/>
      <w:r w:rsidRPr="00D53BE6">
        <w:rPr>
          <w:rFonts w:ascii="Times New Roman" w:eastAsia="Times New Roman" w:hAnsi="Times New Roman"/>
          <w:sz w:val="28"/>
          <w:szCs w:val="28"/>
          <w:lang w:val="uk-UA" w:eastAsia="ru-RU"/>
        </w:rPr>
        <w:lastRenderedPageBreak/>
        <w:t>Wallet</w:t>
      </w:r>
      <w:proofErr w:type="spellEnd"/>
      <w:r w:rsidRPr="00D53BE6">
        <w:rPr>
          <w:rFonts w:ascii="Times New Roman" w:eastAsia="Times New Roman" w:hAnsi="Times New Roman"/>
          <w:sz w:val="28"/>
          <w:szCs w:val="28"/>
          <w:lang w:val="uk-UA" w:eastAsia="ru-RU"/>
        </w:rPr>
        <w:t xml:space="preserve"> </w:t>
      </w:r>
      <w:proofErr w:type="spellStart"/>
      <w:r w:rsidRPr="00D53BE6">
        <w:rPr>
          <w:rFonts w:ascii="Times New Roman" w:eastAsia="Times New Roman" w:hAnsi="Times New Roman"/>
          <w:sz w:val="28"/>
          <w:szCs w:val="28"/>
          <w:lang w:val="uk-UA" w:eastAsia="ru-RU"/>
        </w:rPr>
        <w:t>Lite</w:t>
      </w:r>
      <w:proofErr w:type="spellEnd"/>
      <w:r w:rsidRPr="00D53BE6">
        <w:rPr>
          <w:rFonts w:ascii="Times New Roman" w:eastAsia="Times New Roman" w:hAnsi="Times New Roman"/>
          <w:sz w:val="28"/>
          <w:szCs w:val="28"/>
          <w:lang w:val="uk-UA" w:eastAsia="ru-RU"/>
        </w:rPr>
        <w:t xml:space="preserve"> дає змогу вручну вносити доходи та витрати, сортувати їх за категоріями (наприклад, їжа, транспорт, розваги) та переглядати загальний залишок бюджету. Хоча додаток не підтримує складну аналітику чи прогнозування, він чудово виконує роль простого фінансового щоденника. Такий підхід ідеальний для людей, які прагнуть контролювати витрати без потреби в складних графіках або підключенні до банківських рахунків.</w:t>
      </w:r>
    </w:p>
    <w:p w14:paraId="02C19B09" w14:textId="679BC0C2" w:rsidR="0081597A" w:rsidRDefault="0081597A" w:rsidP="002B48DB">
      <w:pPr>
        <w:spacing w:after="0" w:line="360" w:lineRule="auto"/>
        <w:jc w:val="center"/>
        <w:rPr>
          <w:rFonts w:ascii="Times New Roman" w:eastAsia="Times New Roman" w:hAnsi="Times New Roman"/>
          <w:sz w:val="28"/>
          <w:szCs w:val="28"/>
          <w:lang w:val="uk-UA" w:eastAsia="ru-RU"/>
        </w:rPr>
      </w:pPr>
      <w:r>
        <w:rPr>
          <w:rFonts w:ascii="Times New Roman" w:eastAsia="Times New Roman" w:hAnsi="Times New Roman"/>
          <w:noProof/>
          <w:sz w:val="28"/>
          <w:szCs w:val="28"/>
          <w:lang w:val="uk-UA" w:eastAsia="ru-RU"/>
        </w:rPr>
        <w:drawing>
          <wp:inline distT="0" distB="0" distL="0" distR="0" wp14:anchorId="7153D949" wp14:editId="38C3B636">
            <wp:extent cx="5934075" cy="49149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914900"/>
                    </a:xfrm>
                    <a:prstGeom prst="rect">
                      <a:avLst/>
                    </a:prstGeom>
                    <a:noFill/>
                    <a:ln>
                      <a:noFill/>
                    </a:ln>
                  </pic:spPr>
                </pic:pic>
              </a:graphicData>
            </a:graphic>
          </wp:inline>
        </w:drawing>
      </w:r>
    </w:p>
    <w:p w14:paraId="5D3EC63D" w14:textId="6B81887B" w:rsidR="0081597A" w:rsidRDefault="0081597A" w:rsidP="002B48DB">
      <w:pPr>
        <w:spacing w:after="0" w:line="360" w:lineRule="auto"/>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Рис. 1.2</w:t>
      </w:r>
      <w:r w:rsidR="002B48DB">
        <w:rPr>
          <w:rFonts w:ascii="Times New Roman" w:eastAsia="Times New Roman" w:hAnsi="Times New Roman"/>
          <w:sz w:val="28"/>
          <w:szCs w:val="28"/>
          <w:lang w:val="uk-UA" w:eastAsia="ru-RU"/>
        </w:rPr>
        <w:t xml:space="preserve"> Приклад фінансових застосунків</w:t>
      </w:r>
    </w:p>
    <w:p w14:paraId="6700F52B" w14:textId="51C12159" w:rsidR="00281D57" w:rsidRPr="00D53BE6" w:rsidRDefault="00281D57" w:rsidP="003D7EE4">
      <w:pPr>
        <w:spacing w:after="0" w:line="360" w:lineRule="auto"/>
        <w:ind w:firstLine="708"/>
        <w:jc w:val="both"/>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 xml:space="preserve">Для користувачів, які очікують більш широкого функціоналу, хорошим варіантом стане Money </w:t>
      </w:r>
      <w:proofErr w:type="spellStart"/>
      <w:r w:rsidRPr="00D53BE6">
        <w:rPr>
          <w:rFonts w:ascii="Times New Roman" w:eastAsia="Times New Roman" w:hAnsi="Times New Roman"/>
          <w:sz w:val="28"/>
          <w:szCs w:val="28"/>
          <w:lang w:val="uk-UA" w:eastAsia="ru-RU"/>
        </w:rPr>
        <w:t>Manager</w:t>
      </w:r>
      <w:proofErr w:type="spellEnd"/>
      <w:r w:rsidRPr="00D53BE6">
        <w:rPr>
          <w:rFonts w:ascii="Times New Roman" w:eastAsia="Times New Roman" w:hAnsi="Times New Roman"/>
          <w:sz w:val="28"/>
          <w:szCs w:val="28"/>
          <w:lang w:val="uk-UA" w:eastAsia="ru-RU"/>
        </w:rPr>
        <w:t xml:space="preserve">. Цей застосунок забезпечує потужніші інструменти для управління особистими фінансами: автоматичне групування витрат, створення бюджетів на день, тиждень або місяць, а також можливість експорту звітів у форматах CSV або PDF. Крім того, програма дозволяє створювати кілька гаманців (напр., для готівки, банківської картки тощо) та перемикатися між ними. Однією з ключових функцій Money </w:t>
      </w:r>
      <w:proofErr w:type="spellStart"/>
      <w:r w:rsidRPr="00D53BE6">
        <w:rPr>
          <w:rFonts w:ascii="Times New Roman" w:eastAsia="Times New Roman" w:hAnsi="Times New Roman"/>
          <w:sz w:val="28"/>
          <w:szCs w:val="28"/>
          <w:lang w:val="uk-UA" w:eastAsia="ru-RU"/>
        </w:rPr>
        <w:t>Manager</w:t>
      </w:r>
      <w:proofErr w:type="spellEnd"/>
      <w:r w:rsidRPr="00D53BE6">
        <w:rPr>
          <w:rFonts w:ascii="Times New Roman" w:eastAsia="Times New Roman" w:hAnsi="Times New Roman"/>
          <w:sz w:val="28"/>
          <w:szCs w:val="28"/>
          <w:lang w:val="uk-UA" w:eastAsia="ru-RU"/>
        </w:rPr>
        <w:t xml:space="preserve"> є </w:t>
      </w:r>
      <w:r w:rsidRPr="00D53BE6">
        <w:rPr>
          <w:rFonts w:ascii="Times New Roman" w:eastAsia="Times New Roman" w:hAnsi="Times New Roman"/>
          <w:sz w:val="28"/>
          <w:szCs w:val="28"/>
          <w:lang w:val="uk-UA" w:eastAsia="ru-RU"/>
        </w:rPr>
        <w:lastRenderedPageBreak/>
        <w:t>календар витрат, який дозволяє відстежувати фінансову активність по днях. Також доступна функція блокування паролем, що додає конфіденційності.</w:t>
      </w:r>
    </w:p>
    <w:p w14:paraId="33677D0B" w14:textId="77777777" w:rsidR="00281D57" w:rsidRPr="00D53BE6" w:rsidRDefault="00281D57" w:rsidP="003D7EE4">
      <w:pPr>
        <w:spacing w:after="0" w:line="360" w:lineRule="auto"/>
        <w:ind w:firstLine="708"/>
        <w:jc w:val="both"/>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 xml:space="preserve">Особливої уваги заслуговує програма </w:t>
      </w:r>
      <w:proofErr w:type="spellStart"/>
      <w:r w:rsidRPr="00D53BE6">
        <w:rPr>
          <w:rFonts w:ascii="Times New Roman" w:eastAsia="Times New Roman" w:hAnsi="Times New Roman"/>
          <w:sz w:val="28"/>
          <w:szCs w:val="28"/>
          <w:lang w:val="uk-UA" w:eastAsia="ru-RU"/>
        </w:rPr>
        <w:t>Spendee</w:t>
      </w:r>
      <w:proofErr w:type="spellEnd"/>
      <w:r w:rsidRPr="00D53BE6">
        <w:rPr>
          <w:rFonts w:ascii="Times New Roman" w:eastAsia="Times New Roman" w:hAnsi="Times New Roman"/>
          <w:sz w:val="28"/>
          <w:szCs w:val="28"/>
          <w:lang w:val="uk-UA" w:eastAsia="ru-RU"/>
        </w:rPr>
        <w:t xml:space="preserve">, яка орієнтована на користувачів, що цінують автоматизацію. Цей застосунок дозволяє підключати банківські рахунки, автоматично завантажувати транзакції та аналізувати їх. </w:t>
      </w:r>
      <w:proofErr w:type="spellStart"/>
      <w:r w:rsidRPr="00D53BE6">
        <w:rPr>
          <w:rFonts w:ascii="Times New Roman" w:eastAsia="Times New Roman" w:hAnsi="Times New Roman"/>
          <w:sz w:val="28"/>
          <w:szCs w:val="28"/>
          <w:lang w:val="uk-UA" w:eastAsia="ru-RU"/>
        </w:rPr>
        <w:t>Spendee</w:t>
      </w:r>
      <w:proofErr w:type="spellEnd"/>
      <w:r w:rsidRPr="00D53BE6">
        <w:rPr>
          <w:rFonts w:ascii="Times New Roman" w:eastAsia="Times New Roman" w:hAnsi="Times New Roman"/>
          <w:sz w:val="28"/>
          <w:szCs w:val="28"/>
          <w:lang w:val="uk-UA" w:eastAsia="ru-RU"/>
        </w:rPr>
        <w:t xml:space="preserve"> також має вбудований інструмент прогнозування витрат, який, базуючись на попередніх даних, оцінює, скільки користувач витратить до кінця місяця. Завдяки цьому можна заздалегідь скоригувати бюджет, якщо витрати виходять за межі допустимого. Програма має кольорову візуалізацію та інтуїтивну аналітику у вигляді кругових та стовпчикових діаграм.</w:t>
      </w:r>
    </w:p>
    <w:p w14:paraId="187CBD77" w14:textId="77777777" w:rsidR="00281D57" w:rsidRPr="00D53BE6" w:rsidRDefault="00281D57" w:rsidP="003D7EE4">
      <w:pPr>
        <w:spacing w:after="0" w:line="360" w:lineRule="auto"/>
        <w:ind w:firstLine="708"/>
        <w:jc w:val="both"/>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Ще одним цікавим рішенням є YNAB (</w:t>
      </w:r>
      <w:proofErr w:type="spellStart"/>
      <w:r w:rsidRPr="00D53BE6">
        <w:rPr>
          <w:rFonts w:ascii="Times New Roman" w:eastAsia="Times New Roman" w:hAnsi="Times New Roman"/>
          <w:sz w:val="28"/>
          <w:szCs w:val="28"/>
          <w:lang w:val="uk-UA" w:eastAsia="ru-RU"/>
        </w:rPr>
        <w:t>You</w:t>
      </w:r>
      <w:proofErr w:type="spellEnd"/>
      <w:r w:rsidRPr="00D53BE6">
        <w:rPr>
          <w:rFonts w:ascii="Times New Roman" w:eastAsia="Times New Roman" w:hAnsi="Times New Roman"/>
          <w:sz w:val="28"/>
          <w:szCs w:val="28"/>
          <w:lang w:val="uk-UA" w:eastAsia="ru-RU"/>
        </w:rPr>
        <w:t xml:space="preserve"> </w:t>
      </w:r>
      <w:proofErr w:type="spellStart"/>
      <w:r w:rsidRPr="00D53BE6">
        <w:rPr>
          <w:rFonts w:ascii="Times New Roman" w:eastAsia="Times New Roman" w:hAnsi="Times New Roman"/>
          <w:sz w:val="28"/>
          <w:szCs w:val="28"/>
          <w:lang w:val="uk-UA" w:eastAsia="ru-RU"/>
        </w:rPr>
        <w:t>Need</w:t>
      </w:r>
      <w:proofErr w:type="spellEnd"/>
      <w:r w:rsidRPr="00D53BE6">
        <w:rPr>
          <w:rFonts w:ascii="Times New Roman" w:eastAsia="Times New Roman" w:hAnsi="Times New Roman"/>
          <w:sz w:val="28"/>
          <w:szCs w:val="28"/>
          <w:lang w:val="uk-UA" w:eastAsia="ru-RU"/>
        </w:rPr>
        <w:t xml:space="preserve"> A </w:t>
      </w:r>
      <w:proofErr w:type="spellStart"/>
      <w:r w:rsidRPr="00D53BE6">
        <w:rPr>
          <w:rFonts w:ascii="Times New Roman" w:eastAsia="Times New Roman" w:hAnsi="Times New Roman"/>
          <w:sz w:val="28"/>
          <w:szCs w:val="28"/>
          <w:lang w:val="uk-UA" w:eastAsia="ru-RU"/>
        </w:rPr>
        <w:t>Budget</w:t>
      </w:r>
      <w:proofErr w:type="spellEnd"/>
      <w:r w:rsidRPr="00D53BE6">
        <w:rPr>
          <w:rFonts w:ascii="Times New Roman" w:eastAsia="Times New Roman" w:hAnsi="Times New Roman"/>
          <w:sz w:val="28"/>
          <w:szCs w:val="28"/>
          <w:lang w:val="uk-UA" w:eastAsia="ru-RU"/>
        </w:rPr>
        <w:t>) — застосунок, розроблений за принципами фінансової дисципліни. Його основна ідея полягає в тому, щоб кожна гривня, яку користувач заробив, мала свою мету. Система дозволяє планувати витрати наперед, фіксувати реальні транзакції та коригувати плани в режимі реального часу. Унікальною функцією YNAB є навчальний модуль, який вчить користувача принципам фінансового планування.</w:t>
      </w:r>
    </w:p>
    <w:p w14:paraId="57FB3F3E" w14:textId="00C6D8A6" w:rsidR="002B48DB" w:rsidRPr="00D53BE6" w:rsidRDefault="00281D57" w:rsidP="002B48DB">
      <w:pPr>
        <w:spacing w:after="0" w:line="360" w:lineRule="auto"/>
        <w:ind w:firstLine="708"/>
        <w:jc w:val="both"/>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Усі розглянуті застосунки мають свої переваги та недоліки, однак їх функціональні можливості формують базу для розуміння основних вимог до сучасного ПЗ для планування бюджету. На основі цього досвіду, застосунок, що розробляється в межах курсової роботи, повинен відповідати таким функціональним вимогам:</w:t>
      </w:r>
      <w:r w:rsidR="002B48DB">
        <w:rPr>
          <w:rFonts w:ascii="Times New Roman" w:eastAsia="Times New Roman" w:hAnsi="Times New Roman"/>
          <w:sz w:val="28"/>
          <w:szCs w:val="28"/>
          <w:lang w:val="uk-UA" w:eastAsia="ru-RU"/>
        </w:rPr>
        <w:t xml:space="preserve"> </w:t>
      </w:r>
    </w:p>
    <w:p w14:paraId="62318654" w14:textId="35717C4A" w:rsidR="00281D57" w:rsidRPr="00D53BE6" w:rsidRDefault="00281D57" w:rsidP="00281D57">
      <w:pPr>
        <w:spacing w:after="0" w:line="360" w:lineRule="auto"/>
        <w:ind w:firstLine="708"/>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-створення, редагування та видалення фінансових записів;</w:t>
      </w:r>
    </w:p>
    <w:p w14:paraId="5E6EE7B8" w14:textId="5DB9E92A" w:rsidR="00281D57" w:rsidRPr="00D53BE6" w:rsidRDefault="00281D57" w:rsidP="00281D57">
      <w:pPr>
        <w:spacing w:after="0" w:line="360" w:lineRule="auto"/>
        <w:ind w:firstLine="708"/>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-розподіл транзакцій за категоріями (доходи/витрати, типи витрат);</w:t>
      </w:r>
    </w:p>
    <w:p w14:paraId="589EF92F" w14:textId="4032D8A2" w:rsidR="00281D57" w:rsidRPr="00D53BE6" w:rsidRDefault="00281D57" w:rsidP="00281D57">
      <w:pPr>
        <w:spacing w:after="0" w:line="360" w:lineRule="auto"/>
        <w:ind w:firstLine="708"/>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-відображення статистики у вигляді діаграм;</w:t>
      </w:r>
    </w:p>
    <w:p w14:paraId="1FB44E80" w14:textId="79AD99A9" w:rsidR="00281D57" w:rsidRPr="00D53BE6" w:rsidRDefault="00281D57" w:rsidP="00281D57">
      <w:pPr>
        <w:spacing w:after="0" w:line="360" w:lineRule="auto"/>
        <w:ind w:firstLine="708"/>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-календар фінансової активності;</w:t>
      </w:r>
    </w:p>
    <w:p w14:paraId="67680B91" w14:textId="13ECEE4B" w:rsidR="00281D57" w:rsidRPr="00D53BE6" w:rsidRDefault="00281D57" w:rsidP="00281D57">
      <w:pPr>
        <w:spacing w:after="0" w:line="360" w:lineRule="auto"/>
        <w:ind w:firstLine="708"/>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-модуль прогнозування майбутніх витрат;</w:t>
      </w:r>
    </w:p>
    <w:p w14:paraId="4F2198FE" w14:textId="690002DA" w:rsidR="00281D57" w:rsidRPr="00D53BE6" w:rsidRDefault="00281D57" w:rsidP="00281D57">
      <w:pPr>
        <w:spacing w:after="0" w:line="360" w:lineRule="auto"/>
        <w:ind w:firstLine="708"/>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-захист доступу до програми (пароль або PIN);</w:t>
      </w:r>
    </w:p>
    <w:p w14:paraId="65A1B924" w14:textId="407A5AE8" w:rsidR="00281D57" w:rsidRPr="00D53BE6" w:rsidRDefault="00281D57" w:rsidP="00281D57">
      <w:pPr>
        <w:spacing w:after="0" w:line="360" w:lineRule="auto"/>
        <w:ind w:firstLine="708"/>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t>-імпорт та експорт фінансових даних;</w:t>
      </w:r>
    </w:p>
    <w:p w14:paraId="5FD2E1B0" w14:textId="30FE5DD5" w:rsidR="00281D57" w:rsidRPr="00D53BE6" w:rsidRDefault="00281D57" w:rsidP="00281D57">
      <w:pPr>
        <w:spacing w:after="0" w:line="360" w:lineRule="auto"/>
        <w:ind w:firstLine="708"/>
        <w:rPr>
          <w:rFonts w:ascii="Times New Roman" w:eastAsia="Times New Roman" w:hAnsi="Times New Roman"/>
          <w:sz w:val="28"/>
          <w:szCs w:val="28"/>
          <w:lang w:val="uk-UA" w:eastAsia="ru-RU"/>
        </w:rPr>
      </w:pPr>
      <w:r w:rsidRPr="00D53BE6">
        <w:rPr>
          <w:rFonts w:ascii="Times New Roman" w:eastAsia="Times New Roman" w:hAnsi="Times New Roman"/>
          <w:sz w:val="28"/>
          <w:szCs w:val="28"/>
          <w:lang w:val="uk-UA" w:eastAsia="ru-RU"/>
        </w:rPr>
        <w:lastRenderedPageBreak/>
        <w:t>-адаптивний дизайн для роботи на різних пристроях.</w:t>
      </w:r>
    </w:p>
    <w:p w14:paraId="11F3D286" w14:textId="16EEDDB3" w:rsidR="003E39D2" w:rsidRPr="00D53BE6" w:rsidRDefault="00281D57" w:rsidP="00281D57">
      <w:pPr>
        <w:spacing w:after="0" w:line="360" w:lineRule="auto"/>
        <w:ind w:firstLine="708"/>
        <w:rPr>
          <w:rFonts w:ascii="Times New Roman" w:hAnsi="Times New Roman"/>
          <w:bCs/>
          <w:sz w:val="28"/>
          <w:szCs w:val="28"/>
          <w:lang w:val="uk-UA" w:eastAsia="zh-CN"/>
        </w:rPr>
      </w:pPr>
      <w:r w:rsidRPr="00D53BE6">
        <w:rPr>
          <w:rFonts w:ascii="Times New Roman" w:eastAsia="Times New Roman" w:hAnsi="Times New Roman"/>
          <w:sz w:val="28"/>
          <w:szCs w:val="28"/>
          <w:lang w:val="uk-UA" w:eastAsia="ru-RU"/>
        </w:rPr>
        <w:t>Таким чином, функціональні вимоги до застосунку поєднують у собі як базові можливості для повсякденного використання, так і аналітичні інструменти, що дозволяють ефективно планувати бюджет і уникати фінансових ризиків у майбутньому.</w:t>
      </w:r>
    </w:p>
    <w:p w14:paraId="445FB6AC" w14:textId="46739633" w:rsidR="003D7EE4" w:rsidRPr="00D53BE6" w:rsidRDefault="008E6086" w:rsidP="003D7EE4">
      <w:pPr>
        <w:tabs>
          <w:tab w:val="left" w:pos="1843"/>
        </w:tabs>
        <w:spacing w:after="0" w:line="360" w:lineRule="auto"/>
        <w:ind w:left="709"/>
        <w:rPr>
          <w:rFonts w:ascii="Times New Roman" w:hAnsi="Times New Roman"/>
          <w:b/>
          <w:sz w:val="28"/>
          <w:szCs w:val="28"/>
          <w:lang w:val="uk-UA"/>
        </w:rPr>
      </w:pPr>
      <w:r w:rsidRPr="00D53BE6">
        <w:rPr>
          <w:rFonts w:ascii="Times New Roman" w:hAnsi="Times New Roman"/>
          <w:b/>
          <w:sz w:val="28"/>
          <w:szCs w:val="28"/>
          <w:lang w:eastAsia="zh-CN"/>
        </w:rPr>
        <w:t>1.</w:t>
      </w:r>
      <w:r w:rsidRPr="00D53BE6">
        <w:rPr>
          <w:rFonts w:ascii="Times New Roman" w:hAnsi="Times New Roman"/>
          <w:b/>
          <w:sz w:val="28"/>
          <w:szCs w:val="28"/>
          <w:lang w:val="uk-UA" w:eastAsia="zh-CN"/>
        </w:rPr>
        <w:t>3</w:t>
      </w:r>
      <w:r w:rsidR="003D7EE4" w:rsidRPr="00D53BE6">
        <w:rPr>
          <w:rFonts w:ascii="Times New Roman" w:hAnsi="Times New Roman"/>
          <w:b/>
          <w:sz w:val="28"/>
          <w:szCs w:val="28"/>
          <w:lang w:val="uk-UA" w:eastAsia="zh-CN"/>
        </w:rPr>
        <w:t xml:space="preserve"> </w:t>
      </w:r>
      <w:r w:rsidR="003D7EE4" w:rsidRPr="00D53BE6">
        <w:rPr>
          <w:rFonts w:ascii="Times New Roman" w:hAnsi="Times New Roman"/>
          <w:b/>
          <w:bCs/>
          <w:sz w:val="28"/>
          <w:szCs w:val="28"/>
          <w:lang w:val="uk-UA"/>
        </w:rPr>
        <w:t>Поняття та підходи до прогнозування витрат</w:t>
      </w:r>
    </w:p>
    <w:p w14:paraId="36AF7B74" w14:textId="744BB3A6"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 xml:space="preserve">Прогнозування витрат є важливою складовою процесу планування особистих фінансів, управління підприємствами, а також у державному чи муніципальному бюджетуванні. У загальному розумінні, прогнозування витрат — це процес оцінювання можливих </w:t>
      </w:r>
      <w:proofErr w:type="spellStart"/>
      <w:r w:rsidRPr="007471A0">
        <w:rPr>
          <w:rFonts w:ascii="Times New Roman" w:hAnsi="Times New Roman"/>
          <w:sz w:val="28"/>
          <w:szCs w:val="28"/>
          <w:lang w:val="uk-UA"/>
        </w:rPr>
        <w:t>майбутніхвидатківна</w:t>
      </w:r>
      <w:proofErr w:type="spellEnd"/>
      <w:r w:rsidRPr="007471A0">
        <w:rPr>
          <w:rFonts w:ascii="Times New Roman" w:hAnsi="Times New Roman"/>
          <w:sz w:val="28"/>
          <w:szCs w:val="28"/>
          <w:lang w:val="uk-UA"/>
        </w:rPr>
        <w:t xml:space="preserve"> підставі певної інформації, як-от історичні фінансові дані, поточні тренди, сезонні коливання, статистичні закономірності, а також вплив зовнішніх чинників, таких як інфляція, зміна цін на товари та послуги, зміна податкового навантаження чи тарифів.</w:t>
      </w:r>
    </w:p>
    <w:p w14:paraId="31C9106A" w14:textId="58D0BF09"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Прогноз</w:t>
      </w:r>
      <w:r w:rsidR="00707586">
        <w:rPr>
          <w:rFonts w:ascii="Times New Roman" w:hAnsi="Times New Roman"/>
          <w:sz w:val="28"/>
          <w:szCs w:val="28"/>
          <w:lang w:val="uk-UA"/>
        </w:rPr>
        <w:t xml:space="preserve"> </w:t>
      </w:r>
      <w:r w:rsidRPr="007471A0">
        <w:rPr>
          <w:rFonts w:ascii="Times New Roman" w:hAnsi="Times New Roman"/>
          <w:sz w:val="28"/>
          <w:szCs w:val="28"/>
          <w:lang w:val="uk-UA"/>
        </w:rPr>
        <w:t>видатків</w:t>
      </w:r>
      <w:r w:rsidR="00707586">
        <w:rPr>
          <w:rFonts w:ascii="Times New Roman" w:hAnsi="Times New Roman"/>
          <w:sz w:val="28"/>
          <w:szCs w:val="28"/>
          <w:lang w:val="uk-UA"/>
        </w:rPr>
        <w:t xml:space="preserve"> </w:t>
      </w:r>
      <w:r w:rsidRPr="007471A0">
        <w:rPr>
          <w:rFonts w:ascii="Times New Roman" w:hAnsi="Times New Roman"/>
          <w:sz w:val="28"/>
          <w:szCs w:val="28"/>
          <w:lang w:val="uk-UA"/>
        </w:rPr>
        <w:t xml:space="preserve">дозволяє не лише передбачити обсяг коштів, які будуть потрібні у майбутньому, а й вчасно виявити потенційні фінансові проблеми, запобігти дефіциту бюджету, а також розробити ефективну стратегію управління ресурсами. Особливо актуальним прогнозування витрат є у випадках, коли планується великий </w:t>
      </w:r>
      <w:proofErr w:type="spellStart"/>
      <w:r w:rsidRPr="007471A0">
        <w:rPr>
          <w:rFonts w:ascii="Times New Roman" w:hAnsi="Times New Roman"/>
          <w:sz w:val="28"/>
          <w:szCs w:val="28"/>
          <w:lang w:val="uk-UA"/>
        </w:rPr>
        <w:t>проєкт</w:t>
      </w:r>
      <w:proofErr w:type="spellEnd"/>
      <w:r w:rsidRPr="007471A0">
        <w:rPr>
          <w:rFonts w:ascii="Times New Roman" w:hAnsi="Times New Roman"/>
          <w:sz w:val="28"/>
          <w:szCs w:val="28"/>
          <w:lang w:val="uk-UA"/>
        </w:rPr>
        <w:t>, поїздка, купівля нерухомості, або у випадках нестабільного доходу, коли необхідно заздалегідь зрозуміти, на які категорії витрат доведеться зменшити бюджет</w:t>
      </w:r>
    </w:p>
    <w:p w14:paraId="2B857907" w14:textId="56155F6B"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 xml:space="preserve">Процес прогнозування витрат зазвичай починається з аналізу вже наявної інформації. Якщо йдеться про особисті фінанси, то для цього використовують банківські виписки, касові чеки, записи у фінансових застосунках, які збирають дані про щоденні витрати. На цьому етапі зазвичай формується </w:t>
      </w:r>
      <w:proofErr w:type="spellStart"/>
      <w:r w:rsidRPr="007471A0">
        <w:rPr>
          <w:rFonts w:ascii="Times New Roman" w:hAnsi="Times New Roman"/>
          <w:sz w:val="28"/>
          <w:szCs w:val="28"/>
          <w:lang w:val="uk-UA"/>
        </w:rPr>
        <w:t>структуравидатків,яка</w:t>
      </w:r>
      <w:proofErr w:type="spellEnd"/>
      <w:r w:rsidRPr="007471A0">
        <w:rPr>
          <w:rFonts w:ascii="Times New Roman" w:hAnsi="Times New Roman"/>
          <w:sz w:val="28"/>
          <w:szCs w:val="28"/>
          <w:lang w:val="uk-UA"/>
        </w:rPr>
        <w:t xml:space="preserve"> показує, на які категорії (наприклад, харчування, транспорт, житло, медичні послуги, освіта, розваги тощо) припадає найбільша частина бюджету. Це дозволяє встановити закономірності, визначити стабільні й змінні компоненти витрат, а також побачити ті сфери, де існує потенціал для економії або ж перевищення витрат</w:t>
      </w:r>
    </w:p>
    <w:p w14:paraId="7C9B0E33" w14:textId="01264A35"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lastRenderedPageBreak/>
        <w:t xml:space="preserve">Надалі прогнозування може здійснюватися різними способами залежно від доступних інструментів і складності задачі. Найбільш простий підхід полягає в екстраполяції минулих даних, тобто перенесенні їх у майбутнє. Наприклад, якщо користувач протягом останніх трьох місяців витрачав приблизно 5000 гривень на продукти, то прогноз на наступний місяць може також становити 5000 гривень. Такий підхід є достатнім у випадках, </w:t>
      </w:r>
      <w:proofErr w:type="spellStart"/>
      <w:r w:rsidRPr="007471A0">
        <w:rPr>
          <w:rFonts w:ascii="Times New Roman" w:hAnsi="Times New Roman"/>
          <w:sz w:val="28"/>
          <w:szCs w:val="28"/>
          <w:lang w:val="uk-UA"/>
        </w:rPr>
        <w:t>коливидаткистабільні</w:t>
      </w:r>
      <w:proofErr w:type="spellEnd"/>
      <w:r w:rsidRPr="007471A0">
        <w:rPr>
          <w:rFonts w:ascii="Times New Roman" w:hAnsi="Times New Roman"/>
          <w:sz w:val="28"/>
          <w:szCs w:val="28"/>
          <w:lang w:val="uk-UA"/>
        </w:rPr>
        <w:t>, а зовнішні чинники не мають суттєвого впливу.</w:t>
      </w:r>
    </w:p>
    <w:p w14:paraId="731C2D7A" w14:textId="34F9896E"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 xml:space="preserve">Більш точним є використання статистичних методів прогнозування, які враховують тренди, сезонні зміни, а також дозволяють математично моделювати витрати. Наприклад, якщо відомо, що витрати на комунальні послуги зростають у зимовий період, то відповідно модель прогнозу повинна враховувати цей сезонний фактор. У цьому випадку можуть використовуватися методи ковзного середнього, </w:t>
      </w:r>
      <w:proofErr w:type="spellStart"/>
      <w:r w:rsidRPr="007471A0">
        <w:rPr>
          <w:rFonts w:ascii="Times New Roman" w:hAnsi="Times New Roman"/>
          <w:sz w:val="28"/>
          <w:szCs w:val="28"/>
          <w:lang w:val="uk-UA"/>
        </w:rPr>
        <w:t>експоненційного</w:t>
      </w:r>
      <w:proofErr w:type="spellEnd"/>
      <w:r w:rsidRPr="007471A0">
        <w:rPr>
          <w:rFonts w:ascii="Times New Roman" w:hAnsi="Times New Roman"/>
          <w:sz w:val="28"/>
          <w:szCs w:val="28"/>
          <w:lang w:val="uk-UA"/>
        </w:rPr>
        <w:t xml:space="preserve"> згладжування або регресійного аналізу. Ковзне середнє дозволяє згладити коливання витрат і виокремити загальну тенденцію, тоді як регресія дозволяє побачити, як зміна певних чинників впливає на </w:t>
      </w:r>
      <w:proofErr w:type="spellStart"/>
      <w:r w:rsidRPr="007471A0">
        <w:rPr>
          <w:rFonts w:ascii="Times New Roman" w:hAnsi="Times New Roman"/>
          <w:sz w:val="28"/>
          <w:szCs w:val="28"/>
          <w:lang w:val="uk-UA"/>
        </w:rPr>
        <w:t>змінувидатків</w:t>
      </w:r>
      <w:proofErr w:type="spellEnd"/>
      <w:r w:rsidRPr="007471A0">
        <w:rPr>
          <w:rFonts w:ascii="Times New Roman" w:hAnsi="Times New Roman"/>
          <w:sz w:val="28"/>
          <w:szCs w:val="28"/>
          <w:lang w:val="uk-UA"/>
        </w:rPr>
        <w:t>.</w:t>
      </w:r>
    </w:p>
    <w:p w14:paraId="5B2A6790" w14:textId="641A00F3"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Регресійні моделі можуть бути як простими, коли витрати залежать лише від одного чинника, так і складними, коли враховується кілька незалежних змінних. Наприклад, витрати на транспорт можуть залежати від кількості робочих днів у місяці, від вартості пального, від погодних умов. У таких випадках доцільно використовувати множинну регресію або навіть елементи машинного навчання, які дозволяють врахувати складні залежності між змінними.</w:t>
      </w:r>
    </w:p>
    <w:p w14:paraId="51BC769E" w14:textId="18E478BE"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 xml:space="preserve">У сучасних інформаційних системах, зокрема в застосунках для ведення особистого бюджету, часто реалізуються автоматизовані модулі прогнозування. Вони можуть базуватись як на статистичних алгоритмах, так і на більш складних моделях машинного навчання. Наприклад, штучні нейронні мережі можуть бути натреновані на історичних даних користувача для того, щоб з великою точністю передбачати майбутні витрати в кожній окремій категорії. Перевага таких систем полягає в тому, що вони можуть самостійно </w:t>
      </w:r>
      <w:r w:rsidRPr="007471A0">
        <w:rPr>
          <w:rFonts w:ascii="Times New Roman" w:hAnsi="Times New Roman"/>
          <w:sz w:val="28"/>
          <w:szCs w:val="28"/>
          <w:lang w:val="uk-UA"/>
        </w:rPr>
        <w:lastRenderedPageBreak/>
        <w:t>оновлювати моделі, адаптуватися до змін у поведінці користувача, а також надавати персоналізовані поради.</w:t>
      </w:r>
    </w:p>
    <w:p w14:paraId="3B6CEC4C" w14:textId="0FF8C1CE"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 xml:space="preserve">Існують також імітаційні підходи до прогнозування витрат, які дозволяють врахувати невизначеність майбутніх подій. Наприклад, за допомогою сценарного аналізу можна </w:t>
      </w:r>
      <w:proofErr w:type="spellStart"/>
      <w:r w:rsidRPr="007471A0">
        <w:rPr>
          <w:rFonts w:ascii="Times New Roman" w:hAnsi="Times New Roman"/>
          <w:sz w:val="28"/>
          <w:szCs w:val="28"/>
          <w:lang w:val="uk-UA"/>
        </w:rPr>
        <w:t>оцінитивидаткиу</w:t>
      </w:r>
      <w:proofErr w:type="spellEnd"/>
      <w:r w:rsidRPr="007471A0">
        <w:rPr>
          <w:rFonts w:ascii="Times New Roman" w:hAnsi="Times New Roman"/>
          <w:sz w:val="28"/>
          <w:szCs w:val="28"/>
          <w:lang w:val="uk-UA"/>
        </w:rPr>
        <w:t xml:space="preserve"> разі настання різних сценаріїв розвитку подій: базового, оптимістичного або песимістичного. Це особливо корисно у випадках, коли витрати залежать від подій, що важко піддаються точному прогнозуванню, таких як курс валюти, рівень інфляції, зміни у податковому законодавстві тощо. У такому випадку формуються декілька варіантів бюджету, і користувач заздалегідь знає, як зміниться його фінансова ситуація залежно від зовнішніх факторів.</w:t>
      </w:r>
    </w:p>
    <w:p w14:paraId="306B5D17" w14:textId="54A35443"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У реальному житті важливим чинником прогнозування витрат є людський фактор. Часто навіть при наявності точної моделі та достовірних даних, фактичні витрати можуть відхилятись від прогнозованих через зміну пріоритетів, спонтанні покупки, емоційні рішення або непередбачені обставини (наприклад, поломка побутової техніки, хвороба, термінова поїздка). Тому важливо не лише робити прогноз, але й порівнювати його з фактичними даними, аналізувати відхилення та коригувати модель. Такий підхід дозволяє з часом підвищити точність прогнозу та зробити його більш адаптивним до реальності.</w:t>
      </w:r>
    </w:p>
    <w:p w14:paraId="21DF19B1" w14:textId="77777777" w:rsidR="007471A0" w:rsidRPr="007471A0" w:rsidRDefault="007471A0" w:rsidP="007471A0">
      <w:pPr>
        <w:spacing w:after="0" w:line="360" w:lineRule="auto"/>
        <w:ind w:firstLine="709"/>
        <w:jc w:val="both"/>
        <w:rPr>
          <w:rFonts w:ascii="Times New Roman" w:hAnsi="Times New Roman"/>
          <w:sz w:val="28"/>
          <w:szCs w:val="28"/>
          <w:lang w:val="uk-UA"/>
        </w:rPr>
      </w:pPr>
      <w:r w:rsidRPr="007471A0">
        <w:rPr>
          <w:rFonts w:ascii="Times New Roman" w:hAnsi="Times New Roman"/>
          <w:sz w:val="28"/>
          <w:szCs w:val="28"/>
          <w:lang w:val="uk-UA"/>
        </w:rPr>
        <w:t>Отже, прогнозування витрат — це складний і багатогранний процес, який поєднує в собі як аналітичні інструменти, так і практичні навички. Його ефективність залежить від якості вихідних даних, правильності вибору методу прогнозу, а також від того, наскільки систематично та уважно користувач підходить до планування бюджету. Застосування сучасних цифрових інструментів, інтеграція прогнозних моделей у мобільні додатки та онлайн-сервіси значно спрощують цей процес, роблячи фінансове планування доступним для широкого кола користувачів. Саме тому питання прогнозування витрат займає центральне місце у сучасному фінансовому менеджменті, як на особистому, так і на організаційному рівні.</w:t>
      </w:r>
    </w:p>
    <w:p w14:paraId="208E1549" w14:textId="159D5C14" w:rsidR="00667A24" w:rsidRPr="00D53BE6" w:rsidRDefault="00667A24" w:rsidP="00F26739">
      <w:pPr>
        <w:spacing w:after="0" w:line="360" w:lineRule="auto"/>
        <w:ind w:firstLine="709"/>
        <w:jc w:val="both"/>
        <w:rPr>
          <w:rFonts w:ascii="Times New Roman" w:hAnsi="Times New Roman"/>
          <w:b/>
          <w:color w:val="000000"/>
          <w:sz w:val="28"/>
          <w:szCs w:val="28"/>
          <w:lang w:val="uk-UA"/>
        </w:rPr>
      </w:pPr>
      <w:r w:rsidRPr="00D53BE6">
        <w:rPr>
          <w:rFonts w:ascii="Times New Roman" w:hAnsi="Times New Roman"/>
          <w:b/>
          <w:color w:val="000000"/>
          <w:sz w:val="28"/>
          <w:szCs w:val="28"/>
          <w:lang w:val="uk-UA"/>
        </w:rPr>
        <w:lastRenderedPageBreak/>
        <w:t>Виснов</w:t>
      </w:r>
      <w:r w:rsidR="003D065B">
        <w:rPr>
          <w:rFonts w:ascii="Times New Roman" w:hAnsi="Times New Roman"/>
          <w:b/>
          <w:color w:val="000000"/>
          <w:sz w:val="28"/>
          <w:szCs w:val="28"/>
          <w:lang w:val="uk-UA"/>
        </w:rPr>
        <w:t>ок</w:t>
      </w:r>
      <w:r w:rsidRPr="00D53BE6">
        <w:rPr>
          <w:rFonts w:ascii="Times New Roman" w:hAnsi="Times New Roman"/>
          <w:b/>
          <w:color w:val="000000"/>
          <w:sz w:val="28"/>
          <w:szCs w:val="28"/>
          <w:lang w:val="uk-UA"/>
        </w:rPr>
        <w:t xml:space="preserve"> до розділу 1</w:t>
      </w:r>
    </w:p>
    <w:p w14:paraId="5B10CEB6" w14:textId="22AA5459" w:rsidR="003D7EE4" w:rsidRPr="00D53BE6" w:rsidRDefault="003D7EE4" w:rsidP="003D7EE4">
      <w:pPr>
        <w:autoSpaceDE w:val="0"/>
        <w:autoSpaceDN w:val="0"/>
        <w:adjustRightInd w:val="0"/>
        <w:spacing w:after="0" w:line="360" w:lineRule="auto"/>
        <w:ind w:firstLine="709"/>
        <w:jc w:val="both"/>
        <w:rPr>
          <w:rFonts w:ascii="Times New Roman" w:hAnsi="Times New Roman"/>
          <w:color w:val="000000"/>
          <w:sz w:val="28"/>
          <w:szCs w:val="28"/>
          <w:lang w:val="uk-UA"/>
        </w:rPr>
      </w:pPr>
      <w:r w:rsidRPr="00D53BE6">
        <w:rPr>
          <w:rFonts w:ascii="Times New Roman" w:hAnsi="Times New Roman"/>
          <w:color w:val="000000"/>
          <w:sz w:val="28"/>
          <w:szCs w:val="28"/>
          <w:lang w:val="uk-UA"/>
        </w:rPr>
        <w:t>У першому розділі було розглянуто основні теоретичні засади, що стосуються теми прогнозування витрат у контексті особистого бюджетування. З’ясовано, що ефективне управління фінансами вимагає не лише ретельного обліку доходів і витрат, але й здатності передбачати майбутні фінансові потреби. Саме прогнозування витрат дозволяє побудувати стійку фінансову модель, уникати дефіцитів бюджету, визначати резерви для заощаджень і приймати обґрунтовані рішення щодо розподілу ресурсів.</w:t>
      </w:r>
    </w:p>
    <w:p w14:paraId="06EE91F5" w14:textId="5EF2DACF" w:rsidR="003D7EE4" w:rsidRPr="00D53BE6" w:rsidRDefault="003D7EE4" w:rsidP="003D7EE4">
      <w:pPr>
        <w:autoSpaceDE w:val="0"/>
        <w:autoSpaceDN w:val="0"/>
        <w:adjustRightInd w:val="0"/>
        <w:spacing w:after="0" w:line="360" w:lineRule="auto"/>
        <w:ind w:firstLine="709"/>
        <w:jc w:val="both"/>
        <w:rPr>
          <w:rFonts w:ascii="Times New Roman" w:hAnsi="Times New Roman"/>
          <w:color w:val="000000"/>
          <w:sz w:val="28"/>
          <w:szCs w:val="28"/>
          <w:lang w:val="uk-UA"/>
        </w:rPr>
      </w:pPr>
      <w:r w:rsidRPr="00D53BE6">
        <w:rPr>
          <w:rFonts w:ascii="Times New Roman" w:hAnsi="Times New Roman"/>
          <w:color w:val="000000"/>
          <w:sz w:val="28"/>
          <w:szCs w:val="28"/>
          <w:lang w:val="uk-UA"/>
        </w:rPr>
        <w:t>Було розкрито суть задачі оптимального розподілу, зокрема через призму задачі призначення, яка є класичним прикладом оптимізації ресурсів за допомогою математичних моделей. Аналіз таких задач, зокрема із використанням угорського методу, продемонстрував, як можна раціонально розподіляти обмежені ресурси (наприклад, кошти або працівників) з урахуванням певних обмежень і критеріїв оптимальності — мінімізації витрат або максимізації ефективності.</w:t>
      </w:r>
    </w:p>
    <w:p w14:paraId="12626469" w14:textId="25C1134A" w:rsidR="003D7EE4" w:rsidRPr="00D53BE6" w:rsidRDefault="003D7EE4" w:rsidP="003D7EE4">
      <w:pPr>
        <w:autoSpaceDE w:val="0"/>
        <w:autoSpaceDN w:val="0"/>
        <w:adjustRightInd w:val="0"/>
        <w:spacing w:after="0" w:line="360" w:lineRule="auto"/>
        <w:ind w:firstLine="709"/>
        <w:jc w:val="both"/>
        <w:rPr>
          <w:rFonts w:ascii="Times New Roman" w:hAnsi="Times New Roman"/>
          <w:color w:val="000000"/>
          <w:sz w:val="28"/>
          <w:szCs w:val="28"/>
          <w:lang w:val="uk-UA"/>
        </w:rPr>
      </w:pPr>
      <w:r w:rsidRPr="00D53BE6">
        <w:rPr>
          <w:rFonts w:ascii="Times New Roman" w:hAnsi="Times New Roman"/>
          <w:color w:val="000000"/>
          <w:sz w:val="28"/>
          <w:szCs w:val="28"/>
          <w:lang w:val="uk-UA"/>
        </w:rPr>
        <w:t>Також було розглянуто поняття прогнозування витрат, його значення, етапи та підходи. Прогнозування витрат базується на аналізі історичних даних та врахуванні трендів, сезонності й зовнішніх чинників. Сучасні методи включають як прості способи, на кшталт екстраполяції, так і складніші математичні моделі — регресійний аналіз, статистичні методи, імітаційне моделювання та підходи машинного навчання. Кожен з них має свої переваги і застосовується в залежності від доступних даних, точності, що вимагається, та контексту задачі.</w:t>
      </w:r>
    </w:p>
    <w:p w14:paraId="7D00A439" w14:textId="63B2D71A" w:rsidR="004A316E" w:rsidRPr="00D53BE6" w:rsidRDefault="003D7EE4" w:rsidP="003D7EE4">
      <w:pPr>
        <w:autoSpaceDE w:val="0"/>
        <w:autoSpaceDN w:val="0"/>
        <w:adjustRightInd w:val="0"/>
        <w:spacing w:after="0" w:line="360" w:lineRule="auto"/>
        <w:ind w:firstLine="709"/>
        <w:jc w:val="both"/>
        <w:rPr>
          <w:rFonts w:ascii="Times New Roman" w:hAnsi="Times New Roman"/>
          <w:color w:val="000000"/>
          <w:sz w:val="28"/>
          <w:szCs w:val="28"/>
        </w:rPr>
      </w:pPr>
      <w:r w:rsidRPr="00D53BE6">
        <w:rPr>
          <w:rFonts w:ascii="Times New Roman" w:hAnsi="Times New Roman"/>
          <w:color w:val="000000"/>
          <w:sz w:val="28"/>
          <w:szCs w:val="28"/>
          <w:lang w:val="uk-UA"/>
        </w:rPr>
        <w:t>Таким чином, у розділі було закладено теоретичну основу для подальшої розробки програмного засобу, який дозволить автоматизувати процес прогнозування витрат і зробити особисте фінансове планування більш наочним, адаптивним та ефективним.</w:t>
      </w:r>
    </w:p>
    <w:p w14:paraId="55082857" w14:textId="77777777" w:rsidR="004A316E" w:rsidRPr="00D53BE6" w:rsidRDefault="004A316E" w:rsidP="004A316E">
      <w:pPr>
        <w:autoSpaceDE w:val="0"/>
        <w:autoSpaceDN w:val="0"/>
        <w:adjustRightInd w:val="0"/>
        <w:spacing w:after="0" w:line="360" w:lineRule="auto"/>
        <w:ind w:firstLine="709"/>
        <w:jc w:val="both"/>
        <w:rPr>
          <w:rFonts w:ascii="Times New Roman" w:hAnsi="Times New Roman"/>
          <w:color w:val="000000"/>
          <w:sz w:val="28"/>
          <w:szCs w:val="28"/>
          <w:lang w:val="uk-UA"/>
        </w:rPr>
      </w:pPr>
    </w:p>
    <w:p w14:paraId="1CA9109A" w14:textId="77777777" w:rsidR="004A316E" w:rsidRPr="00D53BE6" w:rsidRDefault="004A316E" w:rsidP="004A316E">
      <w:pPr>
        <w:autoSpaceDE w:val="0"/>
        <w:autoSpaceDN w:val="0"/>
        <w:adjustRightInd w:val="0"/>
        <w:spacing w:after="0" w:line="360" w:lineRule="auto"/>
        <w:ind w:firstLine="709"/>
        <w:jc w:val="both"/>
        <w:rPr>
          <w:rFonts w:ascii="Times New Roman" w:hAnsi="Times New Roman"/>
          <w:color w:val="000000"/>
          <w:sz w:val="28"/>
          <w:szCs w:val="28"/>
          <w:lang w:val="uk-UA"/>
        </w:rPr>
      </w:pPr>
    </w:p>
    <w:p w14:paraId="6529DAE4" w14:textId="07C979BA" w:rsidR="000108E1" w:rsidRPr="00AD38E3" w:rsidRDefault="00667A24" w:rsidP="00AD38E3">
      <w:pPr>
        <w:autoSpaceDE w:val="0"/>
        <w:autoSpaceDN w:val="0"/>
        <w:adjustRightInd w:val="0"/>
        <w:spacing w:after="0" w:line="360" w:lineRule="auto"/>
        <w:jc w:val="center"/>
        <w:rPr>
          <w:rFonts w:ascii="Times New Roman" w:hAnsi="Times New Roman"/>
          <w:b/>
          <w:noProof/>
          <w:sz w:val="28"/>
          <w:szCs w:val="28"/>
          <w:lang w:val="uk-UA"/>
        </w:rPr>
      </w:pPr>
      <w:r w:rsidRPr="00D53BE6">
        <w:rPr>
          <w:szCs w:val="28"/>
          <w:lang w:val="uk-UA"/>
        </w:rPr>
        <w:br w:type="page"/>
      </w:r>
      <w:r w:rsidR="002B7BC1" w:rsidRPr="00D53BE6">
        <w:rPr>
          <w:rFonts w:ascii="Times New Roman" w:eastAsia="Times New Roman" w:hAnsi="Times New Roman"/>
          <w:b/>
          <w:color w:val="00000A"/>
          <w:sz w:val="28"/>
          <w:lang w:val="uk-UA" w:eastAsia="zh-CN"/>
        </w:rPr>
        <w:lastRenderedPageBreak/>
        <w:t>ТЕХНОЛОГІЇ РОЗРОБКИ</w:t>
      </w:r>
    </w:p>
    <w:p w14:paraId="11990735" w14:textId="77777777" w:rsidR="001717F4" w:rsidRDefault="00582A51" w:rsidP="00D53BE6">
      <w:pPr>
        <w:spacing w:after="0" w:line="360" w:lineRule="auto"/>
        <w:ind w:firstLine="709"/>
        <w:jc w:val="both"/>
        <w:rPr>
          <w:rStyle w:val="22"/>
          <w:rFonts w:eastAsia="Times New Roman" w:cs="Times New Roman"/>
          <w:bCs w:val="0"/>
          <w:color w:val="00000A"/>
          <w:szCs w:val="28"/>
          <w:lang w:val="uk-UA" w:eastAsia="zh-CN"/>
        </w:rPr>
      </w:pPr>
      <w:r w:rsidRPr="00BF10E1">
        <w:rPr>
          <w:rFonts w:ascii="Times New Roman" w:eastAsia="Times New Roman" w:hAnsi="Times New Roman"/>
          <w:b/>
          <w:color w:val="00000A"/>
          <w:sz w:val="28"/>
          <w:szCs w:val="28"/>
          <w:lang w:val="uk-UA" w:eastAsia="zh-CN"/>
        </w:rPr>
        <w:t xml:space="preserve">2.1 </w:t>
      </w:r>
      <w:r w:rsidR="001717F4" w:rsidRPr="001717F4">
        <w:rPr>
          <w:rFonts w:ascii="Times New Roman" w:eastAsia="Times New Roman" w:hAnsi="Times New Roman"/>
          <w:b/>
          <w:color w:val="00000A"/>
          <w:sz w:val="28"/>
          <w:szCs w:val="28"/>
          <w:lang w:val="uk-UA" w:eastAsia="zh-CN"/>
        </w:rPr>
        <w:t>Обґрунтування вибору платформи</w:t>
      </w:r>
      <w:r w:rsidR="001717F4" w:rsidRPr="001717F4">
        <w:rPr>
          <w:rStyle w:val="22"/>
          <w:rFonts w:eastAsia="Times New Roman" w:cs="Times New Roman"/>
          <w:bCs w:val="0"/>
          <w:color w:val="00000A"/>
          <w:szCs w:val="28"/>
          <w:lang w:val="uk-UA" w:eastAsia="zh-CN"/>
        </w:rPr>
        <w:t xml:space="preserve"> </w:t>
      </w:r>
    </w:p>
    <w:p w14:paraId="6A6FBA6D" w14:textId="77777777" w:rsidR="001717F4" w:rsidRPr="001717F4" w:rsidRDefault="001717F4" w:rsidP="001717F4">
      <w:pPr>
        <w:spacing w:after="0" w:line="360" w:lineRule="auto"/>
        <w:ind w:firstLine="708"/>
        <w:contextualSpacing/>
        <w:jc w:val="both"/>
        <w:rPr>
          <w:rStyle w:val="22"/>
          <w:rFonts w:cs="Times New Roman"/>
          <w:b w:val="0"/>
          <w:szCs w:val="28"/>
          <w:lang w:val="uk-UA"/>
        </w:rPr>
      </w:pPr>
      <w:r w:rsidRPr="001717F4">
        <w:rPr>
          <w:rStyle w:val="22"/>
          <w:rFonts w:cs="Times New Roman"/>
          <w:b w:val="0"/>
          <w:szCs w:val="28"/>
          <w:lang w:val="uk-UA"/>
        </w:rPr>
        <w:t xml:space="preserve">Під час розробки застосунку для планування бюджету з прогнозуванням витрат ключовим етапом став вибір технологічного стеку, який би забезпечив оптимальний баланс між продуктивністю, простотою розробки та можливістю подальшого масштабування. Після аналізу сучасних рішень було вирішено використовувати </w:t>
      </w:r>
      <w:proofErr w:type="spellStart"/>
      <w:r w:rsidRPr="001717F4">
        <w:rPr>
          <w:rStyle w:val="22"/>
          <w:rFonts w:cs="Times New Roman"/>
          <w:b w:val="0"/>
          <w:szCs w:val="28"/>
          <w:lang w:val="uk-UA"/>
        </w:rPr>
        <w:t>JavaScript</w:t>
      </w:r>
      <w:proofErr w:type="spellEnd"/>
      <w:r w:rsidRPr="001717F4">
        <w:rPr>
          <w:rStyle w:val="22"/>
          <w:rFonts w:cs="Times New Roman"/>
          <w:b w:val="0"/>
          <w:szCs w:val="28"/>
          <w:lang w:val="uk-UA"/>
        </w:rPr>
        <w:t xml:space="preserve"> у поєднанні з веб-технологіями (HTML5, CSS3), оскільки цей підхід найкраще відповідає вимогам до </w:t>
      </w:r>
      <w:proofErr w:type="spellStart"/>
      <w:r w:rsidRPr="001717F4">
        <w:rPr>
          <w:rStyle w:val="22"/>
          <w:rFonts w:cs="Times New Roman"/>
          <w:b w:val="0"/>
          <w:szCs w:val="28"/>
          <w:lang w:val="uk-UA"/>
        </w:rPr>
        <w:t>кросплатформності</w:t>
      </w:r>
      <w:proofErr w:type="spellEnd"/>
      <w:r w:rsidRPr="001717F4">
        <w:rPr>
          <w:rStyle w:val="22"/>
          <w:rFonts w:cs="Times New Roman"/>
          <w:b w:val="0"/>
          <w:szCs w:val="28"/>
          <w:lang w:val="uk-UA"/>
        </w:rPr>
        <w:t>, швидкості розгортання та зручності підтримки.</w:t>
      </w:r>
    </w:p>
    <w:p w14:paraId="0DB9404F" w14:textId="74B77C57" w:rsidR="00AD38E3" w:rsidRPr="001717F4" w:rsidRDefault="001717F4" w:rsidP="00AD38E3">
      <w:pPr>
        <w:spacing w:after="0" w:line="360" w:lineRule="auto"/>
        <w:ind w:firstLine="708"/>
        <w:contextualSpacing/>
        <w:jc w:val="both"/>
        <w:rPr>
          <w:rStyle w:val="22"/>
          <w:rFonts w:cs="Times New Roman"/>
          <w:b w:val="0"/>
          <w:szCs w:val="28"/>
          <w:lang w:val="uk-UA"/>
        </w:rPr>
      </w:pPr>
      <w:r w:rsidRPr="001717F4">
        <w:rPr>
          <w:rStyle w:val="22"/>
          <w:rFonts w:cs="Times New Roman"/>
          <w:b w:val="0"/>
          <w:szCs w:val="28"/>
          <w:lang w:val="uk-UA"/>
        </w:rPr>
        <w:t>Веб-технології дозволили реалізувати застосунок, який працює на будь-якому сучасному пристрої з веб-браузером, без потреби розробки окремих версій для різних операційних систем. Це особливо важливо для бюджетного планувальника, оскільки користувачі часто потребують доступу до своїх фінансових даних з різних пристроїв – ПК, смартфонів або планшетів. Використання стандартних веб-технологій усуває необхідність інсталяції додаткового програмного забезпечення, що значно підвищує доступність рішення.</w:t>
      </w:r>
    </w:p>
    <w:p w14:paraId="4E19771A" w14:textId="77777777" w:rsidR="001717F4" w:rsidRPr="001717F4" w:rsidRDefault="001717F4" w:rsidP="001717F4">
      <w:pPr>
        <w:spacing w:after="0" w:line="360" w:lineRule="auto"/>
        <w:ind w:firstLine="708"/>
        <w:contextualSpacing/>
        <w:jc w:val="both"/>
        <w:rPr>
          <w:rStyle w:val="22"/>
          <w:rFonts w:cs="Times New Roman"/>
          <w:b w:val="0"/>
          <w:szCs w:val="28"/>
          <w:lang w:val="uk-UA"/>
        </w:rPr>
      </w:pPr>
      <w:r w:rsidRPr="001717F4">
        <w:rPr>
          <w:rStyle w:val="22"/>
          <w:rFonts w:cs="Times New Roman"/>
          <w:b w:val="0"/>
          <w:szCs w:val="28"/>
          <w:lang w:val="uk-UA"/>
        </w:rPr>
        <w:t xml:space="preserve">Для візуалізації фінансових даних було обрано бібліотеку Chart.js, яка надає простий у використанні API для створення інтерактивних діаграм. Вона ідеально підходить для відображення структури витрат за категоріями, динаміки змін бюджету та іншої ключової статистики. Chart.js інтегрується з будь-яким веб-додатком без необхідності підключення додаткових </w:t>
      </w:r>
      <w:proofErr w:type="spellStart"/>
      <w:r w:rsidRPr="001717F4">
        <w:rPr>
          <w:rStyle w:val="22"/>
          <w:rFonts w:cs="Times New Roman"/>
          <w:b w:val="0"/>
          <w:szCs w:val="28"/>
          <w:lang w:val="uk-UA"/>
        </w:rPr>
        <w:t>залежностей</w:t>
      </w:r>
      <w:proofErr w:type="spellEnd"/>
      <w:r w:rsidRPr="001717F4">
        <w:rPr>
          <w:rStyle w:val="22"/>
          <w:rFonts w:cs="Times New Roman"/>
          <w:b w:val="0"/>
          <w:szCs w:val="28"/>
          <w:lang w:val="uk-UA"/>
        </w:rPr>
        <w:t>, а підтримка анімацій та адаптивного дизайну робить її відмінним вибором для користувацького інтерфейсу.</w:t>
      </w:r>
    </w:p>
    <w:p w14:paraId="53DC5A24" w14:textId="77777777" w:rsidR="001717F4" w:rsidRPr="001717F4" w:rsidRDefault="001717F4" w:rsidP="001717F4">
      <w:pPr>
        <w:spacing w:after="0" w:line="360" w:lineRule="auto"/>
        <w:ind w:firstLine="708"/>
        <w:contextualSpacing/>
        <w:jc w:val="both"/>
        <w:rPr>
          <w:rStyle w:val="22"/>
          <w:rFonts w:cs="Times New Roman"/>
          <w:b w:val="0"/>
          <w:szCs w:val="28"/>
          <w:lang w:val="uk-UA"/>
        </w:rPr>
      </w:pPr>
      <w:r w:rsidRPr="001717F4">
        <w:rPr>
          <w:rStyle w:val="22"/>
          <w:rFonts w:cs="Times New Roman"/>
          <w:b w:val="0"/>
          <w:szCs w:val="28"/>
          <w:lang w:val="uk-UA"/>
        </w:rPr>
        <w:t xml:space="preserve">Зберігання даних реалізовано за допомогою </w:t>
      </w:r>
      <w:proofErr w:type="spellStart"/>
      <w:r w:rsidRPr="001717F4">
        <w:rPr>
          <w:rStyle w:val="22"/>
          <w:rFonts w:cs="Times New Roman"/>
          <w:b w:val="0"/>
          <w:szCs w:val="28"/>
          <w:lang w:val="uk-UA"/>
        </w:rPr>
        <w:t>LocalStorage</w:t>
      </w:r>
      <w:proofErr w:type="spellEnd"/>
      <w:r w:rsidRPr="001717F4">
        <w:rPr>
          <w:rStyle w:val="22"/>
          <w:rFonts w:cs="Times New Roman"/>
          <w:b w:val="0"/>
          <w:szCs w:val="28"/>
          <w:lang w:val="uk-UA"/>
        </w:rPr>
        <w:t xml:space="preserve"> – вбудованого механізму браузера для збереження інформації на боці клієнта. Це рішення дозволило уникнути використання серверної частини та складних баз даних на ранньому етапі розробки. </w:t>
      </w:r>
      <w:proofErr w:type="spellStart"/>
      <w:r w:rsidRPr="001717F4">
        <w:rPr>
          <w:rStyle w:val="22"/>
          <w:rFonts w:cs="Times New Roman"/>
          <w:b w:val="0"/>
          <w:szCs w:val="28"/>
          <w:lang w:val="uk-UA"/>
        </w:rPr>
        <w:t>LocalStorage</w:t>
      </w:r>
      <w:proofErr w:type="spellEnd"/>
      <w:r w:rsidRPr="001717F4">
        <w:rPr>
          <w:rStyle w:val="22"/>
          <w:rFonts w:cs="Times New Roman"/>
          <w:b w:val="0"/>
          <w:szCs w:val="28"/>
          <w:lang w:val="uk-UA"/>
        </w:rPr>
        <w:t xml:space="preserve"> є простим у використанні, не потребує додаткових налаштувань і цілком підходить для зберігання транзакцій, категорій та налаштувань користувача. Однак, на відміну від </w:t>
      </w:r>
      <w:proofErr w:type="spellStart"/>
      <w:r w:rsidRPr="001717F4">
        <w:rPr>
          <w:rStyle w:val="22"/>
          <w:rFonts w:cs="Times New Roman"/>
          <w:b w:val="0"/>
          <w:szCs w:val="28"/>
          <w:lang w:val="uk-UA"/>
        </w:rPr>
        <w:t>SQLite</w:t>
      </w:r>
      <w:proofErr w:type="spellEnd"/>
      <w:r w:rsidRPr="001717F4">
        <w:rPr>
          <w:rStyle w:val="22"/>
          <w:rFonts w:cs="Times New Roman"/>
          <w:b w:val="0"/>
          <w:szCs w:val="28"/>
          <w:lang w:val="uk-UA"/>
        </w:rPr>
        <w:t xml:space="preserve"> або </w:t>
      </w:r>
      <w:proofErr w:type="spellStart"/>
      <w:r w:rsidRPr="001717F4">
        <w:rPr>
          <w:rStyle w:val="22"/>
          <w:rFonts w:cs="Times New Roman"/>
          <w:b w:val="0"/>
          <w:szCs w:val="28"/>
          <w:lang w:val="uk-UA"/>
        </w:rPr>
        <w:lastRenderedPageBreak/>
        <w:t>IndexedDB</w:t>
      </w:r>
      <w:proofErr w:type="spellEnd"/>
      <w:r w:rsidRPr="001717F4">
        <w:rPr>
          <w:rStyle w:val="22"/>
          <w:rFonts w:cs="Times New Roman"/>
          <w:b w:val="0"/>
          <w:szCs w:val="28"/>
          <w:lang w:val="uk-UA"/>
        </w:rPr>
        <w:t>, він має обмеження за обсягом даних (зазвичай до 5-10 МБ), що слід враховувати при подальшому масштабуванні застосунку.</w:t>
      </w:r>
    </w:p>
    <w:p w14:paraId="5211BDB3" w14:textId="77777777" w:rsidR="001717F4" w:rsidRPr="001717F4" w:rsidRDefault="001717F4" w:rsidP="001717F4">
      <w:pPr>
        <w:spacing w:after="0" w:line="360" w:lineRule="auto"/>
        <w:ind w:firstLine="708"/>
        <w:contextualSpacing/>
        <w:jc w:val="both"/>
        <w:rPr>
          <w:rStyle w:val="22"/>
          <w:rFonts w:cs="Times New Roman"/>
          <w:b w:val="0"/>
          <w:szCs w:val="28"/>
          <w:lang w:val="uk-UA"/>
        </w:rPr>
      </w:pPr>
      <w:r w:rsidRPr="001717F4">
        <w:rPr>
          <w:rStyle w:val="22"/>
          <w:rFonts w:cs="Times New Roman"/>
          <w:b w:val="0"/>
          <w:szCs w:val="28"/>
          <w:lang w:val="uk-UA"/>
        </w:rPr>
        <w:t xml:space="preserve">Альтернативою могло б стати використання </w:t>
      </w:r>
      <w:proofErr w:type="spellStart"/>
      <w:r w:rsidRPr="001717F4">
        <w:rPr>
          <w:rStyle w:val="22"/>
          <w:rFonts w:cs="Times New Roman"/>
          <w:b w:val="0"/>
          <w:szCs w:val="28"/>
          <w:lang w:val="uk-UA"/>
        </w:rPr>
        <w:t>React</w:t>
      </w:r>
      <w:proofErr w:type="spellEnd"/>
      <w:r w:rsidRPr="001717F4">
        <w:rPr>
          <w:rStyle w:val="22"/>
          <w:rFonts w:cs="Times New Roman"/>
          <w:b w:val="0"/>
          <w:szCs w:val="28"/>
          <w:lang w:val="uk-UA"/>
        </w:rPr>
        <w:t xml:space="preserve"> або Vue.js для побудови складнішого інтерфейсу, але для MVP-версії бюджетного планувальника це було надлишковим. Чистий </w:t>
      </w:r>
      <w:proofErr w:type="spellStart"/>
      <w:r w:rsidRPr="001717F4">
        <w:rPr>
          <w:rStyle w:val="22"/>
          <w:rFonts w:cs="Times New Roman"/>
          <w:b w:val="0"/>
          <w:szCs w:val="28"/>
          <w:lang w:val="uk-UA"/>
        </w:rPr>
        <w:t>JavaScript</w:t>
      </w:r>
      <w:proofErr w:type="spellEnd"/>
      <w:r w:rsidRPr="001717F4">
        <w:rPr>
          <w:rStyle w:val="22"/>
          <w:rFonts w:cs="Times New Roman"/>
          <w:b w:val="0"/>
          <w:szCs w:val="28"/>
          <w:lang w:val="uk-UA"/>
        </w:rPr>
        <w:t xml:space="preserve"> у поєднанні з HTML/CSS дозволив швидко створити робочий прототип із мінімальними витратами. У майбутньому, при розширенні функціоналу (наприклад, додаванні синхронізації через хмару або </w:t>
      </w:r>
      <w:proofErr w:type="spellStart"/>
      <w:r w:rsidRPr="001717F4">
        <w:rPr>
          <w:rStyle w:val="22"/>
          <w:rFonts w:cs="Times New Roman"/>
          <w:b w:val="0"/>
          <w:szCs w:val="28"/>
          <w:lang w:val="uk-UA"/>
        </w:rPr>
        <w:t>мультивалютної</w:t>
      </w:r>
      <w:proofErr w:type="spellEnd"/>
      <w:r w:rsidRPr="001717F4">
        <w:rPr>
          <w:rStyle w:val="22"/>
          <w:rFonts w:cs="Times New Roman"/>
          <w:b w:val="0"/>
          <w:szCs w:val="28"/>
          <w:lang w:val="uk-UA"/>
        </w:rPr>
        <w:t xml:space="preserve"> підтримки), архітектуру застосунку можна буде адаптувати шляхом інтеграції </w:t>
      </w:r>
      <w:proofErr w:type="spellStart"/>
      <w:r w:rsidRPr="001717F4">
        <w:rPr>
          <w:rStyle w:val="22"/>
          <w:rFonts w:cs="Times New Roman"/>
          <w:b w:val="0"/>
          <w:szCs w:val="28"/>
          <w:lang w:val="uk-UA"/>
        </w:rPr>
        <w:t>бекенду</w:t>
      </w:r>
      <w:proofErr w:type="spellEnd"/>
      <w:r w:rsidRPr="001717F4">
        <w:rPr>
          <w:rStyle w:val="22"/>
          <w:rFonts w:cs="Times New Roman"/>
          <w:b w:val="0"/>
          <w:szCs w:val="28"/>
          <w:lang w:val="uk-UA"/>
        </w:rPr>
        <w:t xml:space="preserve"> на Node.js або .NET </w:t>
      </w:r>
      <w:proofErr w:type="spellStart"/>
      <w:r w:rsidRPr="001717F4">
        <w:rPr>
          <w:rStyle w:val="22"/>
          <w:rFonts w:cs="Times New Roman"/>
          <w:b w:val="0"/>
          <w:szCs w:val="28"/>
          <w:lang w:val="uk-UA"/>
        </w:rPr>
        <w:t>Core</w:t>
      </w:r>
      <w:proofErr w:type="spellEnd"/>
      <w:r w:rsidRPr="001717F4">
        <w:rPr>
          <w:rStyle w:val="22"/>
          <w:rFonts w:cs="Times New Roman"/>
          <w:b w:val="0"/>
          <w:szCs w:val="28"/>
          <w:lang w:val="uk-UA"/>
        </w:rPr>
        <w:t>.</w:t>
      </w:r>
    </w:p>
    <w:p w14:paraId="66C140E3" w14:textId="77777777" w:rsidR="001717F4" w:rsidRPr="001717F4" w:rsidRDefault="001717F4" w:rsidP="001717F4">
      <w:pPr>
        <w:spacing w:after="0" w:line="360" w:lineRule="auto"/>
        <w:ind w:firstLine="708"/>
        <w:contextualSpacing/>
        <w:jc w:val="both"/>
        <w:rPr>
          <w:rStyle w:val="22"/>
          <w:rFonts w:cs="Times New Roman"/>
          <w:b w:val="0"/>
          <w:szCs w:val="28"/>
          <w:lang w:val="uk-UA"/>
        </w:rPr>
      </w:pPr>
      <w:r w:rsidRPr="001717F4">
        <w:rPr>
          <w:rStyle w:val="22"/>
          <w:rFonts w:cs="Times New Roman"/>
          <w:b w:val="0"/>
          <w:szCs w:val="28"/>
          <w:lang w:val="uk-UA"/>
        </w:rPr>
        <w:t xml:space="preserve">Важливим фактором при виборі </w:t>
      </w:r>
      <w:proofErr w:type="spellStart"/>
      <w:r w:rsidRPr="001717F4">
        <w:rPr>
          <w:rStyle w:val="22"/>
          <w:rFonts w:cs="Times New Roman"/>
          <w:b w:val="0"/>
          <w:szCs w:val="28"/>
          <w:lang w:val="uk-UA"/>
        </w:rPr>
        <w:t>JavaScript</w:t>
      </w:r>
      <w:proofErr w:type="spellEnd"/>
      <w:r w:rsidRPr="001717F4">
        <w:rPr>
          <w:rStyle w:val="22"/>
          <w:rFonts w:cs="Times New Roman"/>
          <w:b w:val="0"/>
          <w:szCs w:val="28"/>
          <w:lang w:val="uk-UA"/>
        </w:rPr>
        <w:t xml:space="preserve"> як основної технології стала його універсальність та підтримка з боку спільноти. На відміну від більш спеціалізованих фреймворків (наприклад, .NET MAUI для мобільних додатків або </w:t>
      </w:r>
      <w:proofErr w:type="spellStart"/>
      <w:r w:rsidRPr="001717F4">
        <w:rPr>
          <w:rStyle w:val="22"/>
          <w:rFonts w:cs="Times New Roman"/>
          <w:b w:val="0"/>
          <w:szCs w:val="28"/>
          <w:lang w:val="uk-UA"/>
        </w:rPr>
        <w:t>Electron</w:t>
      </w:r>
      <w:proofErr w:type="spellEnd"/>
      <w:r w:rsidRPr="001717F4">
        <w:rPr>
          <w:rStyle w:val="22"/>
          <w:rFonts w:cs="Times New Roman"/>
          <w:b w:val="0"/>
          <w:szCs w:val="28"/>
          <w:lang w:val="uk-UA"/>
        </w:rPr>
        <w:t xml:space="preserve"> для </w:t>
      </w:r>
      <w:proofErr w:type="spellStart"/>
      <w:r w:rsidRPr="001717F4">
        <w:rPr>
          <w:rStyle w:val="22"/>
          <w:rFonts w:cs="Times New Roman"/>
          <w:b w:val="0"/>
          <w:szCs w:val="28"/>
          <w:lang w:val="uk-UA"/>
        </w:rPr>
        <w:t>десктопних</w:t>
      </w:r>
      <w:proofErr w:type="spellEnd"/>
      <w:r w:rsidRPr="001717F4">
        <w:rPr>
          <w:rStyle w:val="22"/>
          <w:rFonts w:cs="Times New Roman"/>
          <w:b w:val="0"/>
          <w:szCs w:val="28"/>
          <w:lang w:val="uk-UA"/>
        </w:rPr>
        <w:t xml:space="preserve"> програм), веб-рішення дозволяють забезпечити миттєвий доступ до застосунку без необхідності завантаження оновлень чи встановлення додаткових компонентів. Крім того, </w:t>
      </w:r>
      <w:proofErr w:type="spellStart"/>
      <w:r w:rsidRPr="001717F4">
        <w:rPr>
          <w:rStyle w:val="22"/>
          <w:rFonts w:cs="Times New Roman"/>
          <w:b w:val="0"/>
          <w:szCs w:val="28"/>
          <w:lang w:val="uk-UA"/>
        </w:rPr>
        <w:t>JavaScript</w:t>
      </w:r>
      <w:proofErr w:type="spellEnd"/>
      <w:r w:rsidRPr="001717F4">
        <w:rPr>
          <w:rStyle w:val="22"/>
          <w:rFonts w:cs="Times New Roman"/>
          <w:b w:val="0"/>
          <w:szCs w:val="28"/>
          <w:lang w:val="uk-UA"/>
        </w:rPr>
        <w:t xml:space="preserve"> має велику кількість бібліотек для роботи з датами, математичними розрахунками та обробкою помилок, що значно прискорює розробку фінансових функцій, таких як прогнозування витрат або аналіз бюджету.</w:t>
      </w:r>
    </w:p>
    <w:p w14:paraId="67453F7E" w14:textId="77777777" w:rsidR="001717F4" w:rsidRDefault="001717F4" w:rsidP="001717F4">
      <w:pPr>
        <w:spacing w:after="0" w:line="360" w:lineRule="auto"/>
        <w:ind w:firstLine="708"/>
        <w:contextualSpacing/>
        <w:jc w:val="both"/>
        <w:rPr>
          <w:rStyle w:val="22"/>
          <w:rFonts w:cs="Times New Roman"/>
          <w:b w:val="0"/>
          <w:szCs w:val="28"/>
          <w:lang w:val="uk-UA"/>
        </w:rPr>
      </w:pPr>
      <w:r w:rsidRPr="001717F4">
        <w:rPr>
          <w:rStyle w:val="22"/>
          <w:rFonts w:cs="Times New Roman"/>
          <w:b w:val="0"/>
          <w:szCs w:val="28"/>
          <w:lang w:val="uk-UA"/>
        </w:rPr>
        <w:t xml:space="preserve">Таким чином, вибір веб-технологій на основі </w:t>
      </w:r>
      <w:proofErr w:type="spellStart"/>
      <w:r w:rsidRPr="001717F4">
        <w:rPr>
          <w:rStyle w:val="22"/>
          <w:rFonts w:cs="Times New Roman"/>
          <w:b w:val="0"/>
          <w:szCs w:val="28"/>
          <w:lang w:val="uk-UA"/>
        </w:rPr>
        <w:t>JavaScript</w:t>
      </w:r>
      <w:proofErr w:type="spellEnd"/>
      <w:r w:rsidRPr="001717F4">
        <w:rPr>
          <w:rStyle w:val="22"/>
          <w:rFonts w:cs="Times New Roman"/>
          <w:b w:val="0"/>
          <w:szCs w:val="28"/>
          <w:lang w:val="uk-UA"/>
        </w:rPr>
        <w:t xml:space="preserve"> був обґрунтований вимогами до простоти, </w:t>
      </w:r>
      <w:proofErr w:type="spellStart"/>
      <w:r w:rsidRPr="001717F4">
        <w:rPr>
          <w:rStyle w:val="22"/>
          <w:rFonts w:cs="Times New Roman"/>
          <w:b w:val="0"/>
          <w:szCs w:val="28"/>
          <w:lang w:val="uk-UA"/>
        </w:rPr>
        <w:t>кросплатформності</w:t>
      </w:r>
      <w:proofErr w:type="spellEnd"/>
      <w:r w:rsidRPr="001717F4">
        <w:rPr>
          <w:rStyle w:val="22"/>
          <w:rFonts w:cs="Times New Roman"/>
          <w:b w:val="0"/>
          <w:szCs w:val="28"/>
          <w:lang w:val="uk-UA"/>
        </w:rPr>
        <w:t xml:space="preserve"> та швидкості розробки. Цей підхід дозволив створити легкий, доступний і функціональний застосунок для планування бюджету, який можна розвивати у майбутньому за рахунок інтеграції з сучасними хмарними сервісами або переведенням на прогресивні веб-додатки (PWA) для покращення </w:t>
      </w:r>
      <w:proofErr w:type="spellStart"/>
      <w:r w:rsidRPr="001717F4">
        <w:rPr>
          <w:rStyle w:val="22"/>
          <w:rFonts w:cs="Times New Roman"/>
          <w:b w:val="0"/>
          <w:szCs w:val="28"/>
          <w:lang w:val="uk-UA"/>
        </w:rPr>
        <w:t>офлайн</w:t>
      </w:r>
      <w:proofErr w:type="spellEnd"/>
      <w:r w:rsidRPr="001717F4">
        <w:rPr>
          <w:rStyle w:val="22"/>
          <w:rFonts w:cs="Times New Roman"/>
          <w:b w:val="0"/>
          <w:szCs w:val="28"/>
          <w:lang w:val="uk-UA"/>
        </w:rPr>
        <w:t xml:space="preserve">-роботи. </w:t>
      </w:r>
    </w:p>
    <w:p w14:paraId="415D38F8" w14:textId="5EBD32DF" w:rsidR="008C39EF" w:rsidRPr="00D53BE6" w:rsidRDefault="00582A51" w:rsidP="001717F4">
      <w:pPr>
        <w:spacing w:after="0" w:line="360" w:lineRule="auto"/>
        <w:ind w:left="709"/>
        <w:contextualSpacing/>
        <w:jc w:val="both"/>
        <w:rPr>
          <w:rStyle w:val="22"/>
          <w:rFonts w:cs="Times New Roman"/>
          <w:szCs w:val="28"/>
          <w:lang w:val="uk-UA"/>
        </w:rPr>
      </w:pPr>
      <w:r w:rsidRPr="00D53BE6">
        <w:rPr>
          <w:rStyle w:val="22"/>
          <w:rFonts w:cs="Times New Roman"/>
          <w:szCs w:val="28"/>
          <w:lang w:val="uk-UA"/>
        </w:rPr>
        <w:t>2.2</w:t>
      </w:r>
      <w:r w:rsidR="000108E1" w:rsidRPr="00D53BE6">
        <w:rPr>
          <w:rStyle w:val="22"/>
          <w:rFonts w:cs="Times New Roman"/>
          <w:szCs w:val="28"/>
          <w:lang w:val="uk-UA"/>
        </w:rPr>
        <w:t xml:space="preserve"> </w:t>
      </w:r>
      <w:r w:rsidR="001717F4" w:rsidRPr="001717F4">
        <w:rPr>
          <w:rStyle w:val="22"/>
          <w:rFonts w:cs="Times New Roman"/>
          <w:szCs w:val="28"/>
          <w:lang w:val="uk-UA"/>
        </w:rPr>
        <w:t xml:space="preserve">Обґрунтування вибору </w:t>
      </w:r>
      <w:proofErr w:type="spellStart"/>
      <w:r w:rsidR="001717F4" w:rsidRPr="001717F4">
        <w:rPr>
          <w:rStyle w:val="22"/>
          <w:rFonts w:cs="Times New Roman"/>
          <w:szCs w:val="28"/>
          <w:lang w:val="uk-UA"/>
        </w:rPr>
        <w:t>LocalStorage</w:t>
      </w:r>
      <w:proofErr w:type="spellEnd"/>
      <w:r w:rsidR="001717F4" w:rsidRPr="001717F4">
        <w:rPr>
          <w:rStyle w:val="22"/>
          <w:rFonts w:cs="Times New Roman"/>
          <w:szCs w:val="28"/>
          <w:lang w:val="uk-UA"/>
        </w:rPr>
        <w:t>/</w:t>
      </w:r>
      <w:proofErr w:type="spellStart"/>
      <w:r w:rsidR="001717F4" w:rsidRPr="001717F4">
        <w:rPr>
          <w:rStyle w:val="22"/>
          <w:rFonts w:cs="Times New Roman"/>
          <w:szCs w:val="28"/>
          <w:lang w:val="uk-UA"/>
        </w:rPr>
        <w:t>SQLite</w:t>
      </w:r>
      <w:proofErr w:type="spellEnd"/>
      <w:r w:rsidR="001717F4" w:rsidRPr="001717F4">
        <w:rPr>
          <w:rStyle w:val="22"/>
          <w:rFonts w:cs="Times New Roman"/>
          <w:szCs w:val="28"/>
          <w:lang w:val="uk-UA"/>
        </w:rPr>
        <w:t xml:space="preserve"> для зберігання даних</w:t>
      </w:r>
    </w:p>
    <w:p w14:paraId="45D3869B" w14:textId="77777777" w:rsidR="00AD38E3" w:rsidRPr="00AD38E3" w:rsidRDefault="00AD38E3" w:rsidP="00AD38E3">
      <w:pPr>
        <w:spacing w:after="0" w:line="360" w:lineRule="auto"/>
        <w:ind w:firstLine="708"/>
        <w:contextualSpacing/>
        <w:jc w:val="both"/>
        <w:rPr>
          <w:rStyle w:val="22"/>
          <w:rFonts w:cs="Times New Roman"/>
          <w:b w:val="0"/>
          <w:szCs w:val="28"/>
          <w:lang w:val="uk-UA"/>
        </w:rPr>
      </w:pPr>
      <w:r w:rsidRPr="00AD38E3">
        <w:rPr>
          <w:rStyle w:val="22"/>
          <w:rFonts w:cs="Times New Roman"/>
          <w:b w:val="0"/>
          <w:szCs w:val="28"/>
          <w:lang w:val="uk-UA"/>
        </w:rPr>
        <w:t xml:space="preserve">У процесі розробки застосунку для планування бюджету особливу увагу було приділено вибору технології збереження даних. Після аналізу сучасних підходів було вирішено використовувати </w:t>
      </w:r>
      <w:proofErr w:type="spellStart"/>
      <w:r w:rsidRPr="00AD38E3">
        <w:rPr>
          <w:rStyle w:val="22"/>
          <w:rFonts w:cs="Times New Roman"/>
          <w:b w:val="0"/>
          <w:szCs w:val="28"/>
          <w:lang w:val="uk-UA"/>
        </w:rPr>
        <w:t>LocalStorage</w:t>
      </w:r>
      <w:proofErr w:type="spellEnd"/>
      <w:r w:rsidRPr="00AD38E3">
        <w:rPr>
          <w:rStyle w:val="22"/>
          <w:rFonts w:cs="Times New Roman"/>
          <w:b w:val="0"/>
          <w:szCs w:val="28"/>
          <w:lang w:val="uk-UA"/>
        </w:rPr>
        <w:t xml:space="preserve"> як головний механізм зберігання, з можливістю переходу на </w:t>
      </w:r>
      <w:proofErr w:type="spellStart"/>
      <w:r w:rsidRPr="00AD38E3">
        <w:rPr>
          <w:rStyle w:val="22"/>
          <w:rFonts w:cs="Times New Roman"/>
          <w:b w:val="0"/>
          <w:szCs w:val="28"/>
          <w:lang w:val="uk-UA"/>
        </w:rPr>
        <w:t>SQLite</w:t>
      </w:r>
      <w:proofErr w:type="spellEnd"/>
      <w:r w:rsidRPr="00AD38E3">
        <w:rPr>
          <w:rStyle w:val="22"/>
          <w:rFonts w:cs="Times New Roman"/>
          <w:b w:val="0"/>
          <w:szCs w:val="28"/>
          <w:lang w:val="uk-UA"/>
        </w:rPr>
        <w:t xml:space="preserve"> у майбутніх версіях. Цей вибір </w:t>
      </w:r>
      <w:r w:rsidRPr="00AD38E3">
        <w:rPr>
          <w:rStyle w:val="22"/>
          <w:rFonts w:cs="Times New Roman"/>
          <w:b w:val="0"/>
          <w:szCs w:val="28"/>
          <w:lang w:val="uk-UA"/>
        </w:rPr>
        <w:lastRenderedPageBreak/>
        <w:t xml:space="preserve">обґрунтований специфікою роботи фінансового застосунку, де важливі швидкість доступу до даних, простота реалізації та </w:t>
      </w:r>
      <w:proofErr w:type="spellStart"/>
      <w:r w:rsidRPr="00AD38E3">
        <w:rPr>
          <w:rStyle w:val="22"/>
          <w:rFonts w:cs="Times New Roman"/>
          <w:b w:val="0"/>
          <w:szCs w:val="28"/>
          <w:lang w:val="uk-UA"/>
        </w:rPr>
        <w:t>кросплатформність</w:t>
      </w:r>
      <w:proofErr w:type="spellEnd"/>
      <w:r w:rsidRPr="00AD38E3">
        <w:rPr>
          <w:rStyle w:val="22"/>
          <w:rFonts w:cs="Times New Roman"/>
          <w:b w:val="0"/>
          <w:szCs w:val="28"/>
          <w:lang w:val="uk-UA"/>
        </w:rPr>
        <w:t>.</w:t>
      </w:r>
    </w:p>
    <w:p w14:paraId="2BEBEFA4" w14:textId="6E645A88" w:rsidR="00AD38E3" w:rsidRDefault="00AD38E3" w:rsidP="00AD38E3">
      <w:pPr>
        <w:spacing w:after="0" w:line="360" w:lineRule="auto"/>
        <w:ind w:firstLine="708"/>
        <w:contextualSpacing/>
        <w:jc w:val="both"/>
        <w:rPr>
          <w:rStyle w:val="22"/>
          <w:rFonts w:cs="Times New Roman"/>
          <w:b w:val="0"/>
          <w:szCs w:val="28"/>
          <w:lang w:val="uk-UA"/>
        </w:rPr>
      </w:pPr>
      <w:r>
        <w:rPr>
          <w:rStyle w:val="22"/>
          <w:rFonts w:cs="Times New Roman"/>
          <w:b w:val="0"/>
          <w:noProof/>
          <w:szCs w:val="28"/>
          <w:lang w:val="uk-UA"/>
        </w:rPr>
        <w:drawing>
          <wp:inline distT="0" distB="0" distL="0" distR="0" wp14:anchorId="2F6A26C4" wp14:editId="73FDE5C3">
            <wp:extent cx="4371975" cy="17526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1752600"/>
                    </a:xfrm>
                    <a:prstGeom prst="rect">
                      <a:avLst/>
                    </a:prstGeom>
                    <a:noFill/>
                    <a:ln>
                      <a:noFill/>
                    </a:ln>
                  </pic:spPr>
                </pic:pic>
              </a:graphicData>
            </a:graphic>
          </wp:inline>
        </w:drawing>
      </w:r>
    </w:p>
    <w:p w14:paraId="47687903" w14:textId="4EA36302" w:rsidR="00AD38E3" w:rsidRPr="00AD38E3" w:rsidRDefault="00AD38E3" w:rsidP="00AD38E3">
      <w:pPr>
        <w:spacing w:after="0" w:line="360" w:lineRule="auto"/>
        <w:ind w:firstLine="708"/>
        <w:contextualSpacing/>
        <w:jc w:val="both"/>
        <w:rPr>
          <w:rStyle w:val="22"/>
          <w:rFonts w:cs="Times New Roman"/>
          <w:b w:val="0"/>
          <w:szCs w:val="28"/>
          <w:lang w:val="uk-UA"/>
        </w:rPr>
      </w:pPr>
      <w:r>
        <w:rPr>
          <w:rStyle w:val="22"/>
          <w:rFonts w:cs="Times New Roman"/>
          <w:b w:val="0"/>
          <w:szCs w:val="28"/>
          <w:lang w:val="uk-UA"/>
        </w:rPr>
        <w:t xml:space="preserve">Рис. 2.1 Робота </w:t>
      </w:r>
      <w:proofErr w:type="spellStart"/>
      <w:r>
        <w:rPr>
          <w:rStyle w:val="22"/>
          <w:rFonts w:cs="Times New Roman"/>
          <w:b w:val="0"/>
          <w:szCs w:val="28"/>
          <w:lang w:val="en-US"/>
        </w:rPr>
        <w:t>LocalStorage</w:t>
      </w:r>
      <w:proofErr w:type="spellEnd"/>
    </w:p>
    <w:p w14:paraId="4AE5896E" w14:textId="3E2A1D60" w:rsidR="00AD38E3" w:rsidRPr="00AD38E3" w:rsidRDefault="00AD38E3" w:rsidP="00AD38E3">
      <w:pPr>
        <w:spacing w:after="0" w:line="360" w:lineRule="auto"/>
        <w:ind w:firstLine="708"/>
        <w:contextualSpacing/>
        <w:jc w:val="both"/>
        <w:rPr>
          <w:rStyle w:val="22"/>
          <w:rFonts w:cs="Times New Roman"/>
          <w:b w:val="0"/>
          <w:szCs w:val="28"/>
          <w:lang w:val="uk-UA"/>
        </w:rPr>
      </w:pPr>
      <w:proofErr w:type="spellStart"/>
      <w:r w:rsidRPr="00AD38E3">
        <w:rPr>
          <w:rStyle w:val="22"/>
          <w:rFonts w:cs="Times New Roman"/>
          <w:b w:val="0"/>
          <w:szCs w:val="28"/>
          <w:lang w:val="uk-UA"/>
        </w:rPr>
        <w:t>LocalStorage</w:t>
      </w:r>
      <w:proofErr w:type="spellEnd"/>
      <w:r w:rsidRPr="00AD38E3">
        <w:rPr>
          <w:rStyle w:val="22"/>
          <w:rFonts w:cs="Times New Roman"/>
          <w:b w:val="0"/>
          <w:szCs w:val="28"/>
          <w:lang w:val="uk-UA"/>
        </w:rPr>
        <w:t xml:space="preserve">, як вбудований браузерний API, став ідеальним рішенням для першої версії додатка. Він дозволяє зберігати дані безпосередньо в браузері користувача, що усуває потребу у серверній частині або складних налаштуваннях бази даних. Для бюджетного планувальника, який працює з відносно невеликими обсягами даних (історія транзакцій за кілька місяців, категорії витрат, налаштування), обмеження </w:t>
      </w:r>
      <w:proofErr w:type="spellStart"/>
      <w:r w:rsidRPr="00AD38E3">
        <w:rPr>
          <w:rStyle w:val="22"/>
          <w:rFonts w:cs="Times New Roman"/>
          <w:b w:val="0"/>
          <w:szCs w:val="28"/>
          <w:lang w:val="uk-UA"/>
        </w:rPr>
        <w:t>LocalStorage</w:t>
      </w:r>
      <w:proofErr w:type="spellEnd"/>
      <w:r w:rsidRPr="00AD38E3">
        <w:rPr>
          <w:rStyle w:val="22"/>
          <w:rFonts w:cs="Times New Roman"/>
          <w:b w:val="0"/>
          <w:szCs w:val="28"/>
          <w:lang w:val="uk-UA"/>
        </w:rPr>
        <w:t xml:space="preserve"> у 5-10 МБ є цілком достатнім. Реалізація збереження даних виглядає максимально просто:</w:t>
      </w:r>
    </w:p>
    <w:p w14:paraId="4CC045C5" w14:textId="77777777" w:rsidR="00AD38E3" w:rsidRPr="00AD38E3" w:rsidRDefault="00AD38E3" w:rsidP="00AD38E3">
      <w:pPr>
        <w:spacing w:after="0" w:line="360" w:lineRule="auto"/>
        <w:ind w:firstLine="708"/>
        <w:contextualSpacing/>
        <w:jc w:val="both"/>
        <w:rPr>
          <w:rStyle w:val="22"/>
          <w:rFonts w:cs="Times New Roman"/>
          <w:b w:val="0"/>
          <w:szCs w:val="28"/>
          <w:lang w:val="uk-UA"/>
        </w:rPr>
      </w:pPr>
      <w:r w:rsidRPr="00AD38E3">
        <w:rPr>
          <w:rStyle w:val="22"/>
          <w:rFonts w:cs="Times New Roman"/>
          <w:b w:val="0"/>
          <w:szCs w:val="28"/>
          <w:lang w:val="uk-UA"/>
        </w:rPr>
        <w:t xml:space="preserve">Такий підхід дозволяє працювати з даними у форматі JSON, що ідеально підходить для структурованих фінансових записів. На відміну від </w:t>
      </w:r>
      <w:proofErr w:type="spellStart"/>
      <w:r w:rsidRPr="00AD38E3">
        <w:rPr>
          <w:rStyle w:val="22"/>
          <w:rFonts w:cs="Times New Roman"/>
          <w:b w:val="0"/>
          <w:szCs w:val="28"/>
          <w:lang w:val="uk-UA"/>
        </w:rPr>
        <w:t>SQLite</w:t>
      </w:r>
      <w:proofErr w:type="spellEnd"/>
      <w:r w:rsidRPr="00AD38E3">
        <w:rPr>
          <w:rStyle w:val="22"/>
          <w:rFonts w:cs="Times New Roman"/>
          <w:b w:val="0"/>
          <w:szCs w:val="28"/>
          <w:lang w:val="uk-UA"/>
        </w:rPr>
        <w:t xml:space="preserve">, де потрібно визначати схему бази даних, створювати таблиці та працювати з SQL-запитами, </w:t>
      </w:r>
      <w:proofErr w:type="spellStart"/>
      <w:r w:rsidRPr="00AD38E3">
        <w:rPr>
          <w:rStyle w:val="22"/>
          <w:rFonts w:cs="Times New Roman"/>
          <w:b w:val="0"/>
          <w:szCs w:val="28"/>
          <w:lang w:val="uk-UA"/>
        </w:rPr>
        <w:t>LocalStorage</w:t>
      </w:r>
      <w:proofErr w:type="spellEnd"/>
      <w:r w:rsidRPr="00AD38E3">
        <w:rPr>
          <w:rStyle w:val="22"/>
          <w:rFonts w:cs="Times New Roman"/>
          <w:b w:val="0"/>
          <w:szCs w:val="28"/>
          <w:lang w:val="uk-UA"/>
        </w:rPr>
        <w:t xml:space="preserve"> дає змогу зосередитись на </w:t>
      </w:r>
      <w:proofErr w:type="spellStart"/>
      <w:r w:rsidRPr="00AD38E3">
        <w:rPr>
          <w:rStyle w:val="22"/>
          <w:rFonts w:cs="Times New Roman"/>
          <w:b w:val="0"/>
          <w:szCs w:val="28"/>
          <w:lang w:val="uk-UA"/>
        </w:rPr>
        <w:t>логіці</w:t>
      </w:r>
      <w:proofErr w:type="spellEnd"/>
      <w:r w:rsidRPr="00AD38E3">
        <w:rPr>
          <w:rStyle w:val="22"/>
          <w:rFonts w:cs="Times New Roman"/>
          <w:b w:val="0"/>
          <w:szCs w:val="28"/>
          <w:lang w:val="uk-UA"/>
        </w:rPr>
        <w:t xml:space="preserve"> застосунку, а не на інфраструктурі зберігання. Це особливо важливо на етапі </w:t>
      </w:r>
      <w:proofErr w:type="spellStart"/>
      <w:r w:rsidRPr="00AD38E3">
        <w:rPr>
          <w:rStyle w:val="22"/>
          <w:rFonts w:cs="Times New Roman"/>
          <w:b w:val="0"/>
          <w:szCs w:val="28"/>
          <w:lang w:val="uk-UA"/>
        </w:rPr>
        <w:t>прототипування</w:t>
      </w:r>
      <w:proofErr w:type="spellEnd"/>
      <w:r w:rsidRPr="00AD38E3">
        <w:rPr>
          <w:rStyle w:val="22"/>
          <w:rFonts w:cs="Times New Roman"/>
          <w:b w:val="0"/>
          <w:szCs w:val="28"/>
          <w:lang w:val="uk-UA"/>
        </w:rPr>
        <w:t xml:space="preserve">, коли потрібно швидко </w:t>
      </w:r>
      <w:proofErr w:type="spellStart"/>
      <w:r w:rsidRPr="00AD38E3">
        <w:rPr>
          <w:rStyle w:val="22"/>
          <w:rFonts w:cs="Times New Roman"/>
          <w:b w:val="0"/>
          <w:szCs w:val="28"/>
          <w:lang w:val="uk-UA"/>
        </w:rPr>
        <w:t>ітерувати</w:t>
      </w:r>
      <w:proofErr w:type="spellEnd"/>
      <w:r w:rsidRPr="00AD38E3">
        <w:rPr>
          <w:rStyle w:val="22"/>
          <w:rFonts w:cs="Times New Roman"/>
          <w:b w:val="0"/>
          <w:szCs w:val="28"/>
          <w:lang w:val="uk-UA"/>
        </w:rPr>
        <w:t xml:space="preserve"> та тестувати різні підходи.</w:t>
      </w:r>
    </w:p>
    <w:p w14:paraId="76D51CAE" w14:textId="77777777" w:rsidR="00AD38E3" w:rsidRPr="00AD38E3" w:rsidRDefault="00AD38E3" w:rsidP="00AD38E3">
      <w:pPr>
        <w:spacing w:after="0" w:line="360" w:lineRule="auto"/>
        <w:ind w:firstLine="708"/>
        <w:contextualSpacing/>
        <w:jc w:val="both"/>
        <w:rPr>
          <w:rStyle w:val="22"/>
          <w:rFonts w:cs="Times New Roman"/>
          <w:b w:val="0"/>
          <w:szCs w:val="28"/>
          <w:lang w:val="uk-UA"/>
        </w:rPr>
      </w:pPr>
      <w:r w:rsidRPr="00AD38E3">
        <w:rPr>
          <w:rStyle w:val="22"/>
          <w:rFonts w:cs="Times New Roman"/>
          <w:b w:val="0"/>
          <w:szCs w:val="28"/>
          <w:lang w:val="uk-UA"/>
        </w:rPr>
        <w:t xml:space="preserve">Проте </w:t>
      </w:r>
      <w:proofErr w:type="spellStart"/>
      <w:r w:rsidRPr="00AD38E3">
        <w:rPr>
          <w:rStyle w:val="22"/>
          <w:rFonts w:cs="Times New Roman"/>
          <w:b w:val="0"/>
          <w:szCs w:val="28"/>
          <w:lang w:val="uk-UA"/>
        </w:rPr>
        <w:t>LocalStorage</w:t>
      </w:r>
      <w:proofErr w:type="spellEnd"/>
      <w:r w:rsidRPr="00AD38E3">
        <w:rPr>
          <w:rStyle w:val="22"/>
          <w:rFonts w:cs="Times New Roman"/>
          <w:b w:val="0"/>
          <w:szCs w:val="28"/>
          <w:lang w:val="uk-UA"/>
        </w:rPr>
        <w:t xml:space="preserve"> має певні обмеження, які можуть стати актуальними при розширенні функціоналу. Зокрема, відсутність транзакцій, індексів та можливості виконувати складні запити ускладнює аналіз великих масивів даних. Для таких випадків було розглянуто </w:t>
      </w:r>
      <w:proofErr w:type="spellStart"/>
      <w:r w:rsidRPr="00AD38E3">
        <w:rPr>
          <w:rStyle w:val="22"/>
          <w:rFonts w:cs="Times New Roman"/>
          <w:b w:val="0"/>
          <w:szCs w:val="28"/>
          <w:lang w:val="uk-UA"/>
        </w:rPr>
        <w:t>SQLite</w:t>
      </w:r>
      <w:proofErr w:type="spellEnd"/>
      <w:r w:rsidRPr="00AD38E3">
        <w:rPr>
          <w:rStyle w:val="22"/>
          <w:rFonts w:cs="Times New Roman"/>
          <w:b w:val="0"/>
          <w:szCs w:val="28"/>
          <w:lang w:val="uk-UA"/>
        </w:rPr>
        <w:t xml:space="preserve"> - легку, але потужну вбудовану СУБД. Вона підтримує стандартний SQL-синтаксис, що дозволяє виконувати складні агрегації даних:</w:t>
      </w:r>
    </w:p>
    <w:p w14:paraId="2E9F2D01" w14:textId="77777777" w:rsidR="00AD38E3" w:rsidRDefault="00AD38E3" w:rsidP="00AD38E3">
      <w:pPr>
        <w:spacing w:after="0" w:line="360" w:lineRule="auto"/>
        <w:ind w:firstLine="708"/>
        <w:contextualSpacing/>
        <w:jc w:val="both"/>
        <w:rPr>
          <w:rStyle w:val="22"/>
          <w:rFonts w:cs="Times New Roman"/>
          <w:b w:val="0"/>
          <w:szCs w:val="28"/>
          <w:lang w:val="uk-UA"/>
        </w:rPr>
      </w:pPr>
      <w:proofErr w:type="spellStart"/>
      <w:r w:rsidRPr="00AD38E3">
        <w:rPr>
          <w:rStyle w:val="22"/>
          <w:rFonts w:cs="Times New Roman"/>
          <w:b w:val="0"/>
          <w:szCs w:val="28"/>
          <w:lang w:val="uk-UA"/>
        </w:rPr>
        <w:t>SQLite</w:t>
      </w:r>
      <w:proofErr w:type="spellEnd"/>
      <w:r w:rsidRPr="00AD38E3">
        <w:rPr>
          <w:rStyle w:val="22"/>
          <w:rFonts w:cs="Times New Roman"/>
          <w:b w:val="0"/>
          <w:szCs w:val="28"/>
          <w:lang w:val="uk-UA"/>
        </w:rPr>
        <w:t xml:space="preserve"> буде особливо корисним при розробці </w:t>
      </w:r>
      <w:proofErr w:type="spellStart"/>
      <w:r w:rsidRPr="00AD38E3">
        <w:rPr>
          <w:rStyle w:val="22"/>
          <w:rFonts w:cs="Times New Roman"/>
          <w:b w:val="0"/>
          <w:szCs w:val="28"/>
          <w:lang w:val="uk-UA"/>
        </w:rPr>
        <w:t>десктопної</w:t>
      </w:r>
      <w:proofErr w:type="spellEnd"/>
      <w:r w:rsidRPr="00AD38E3">
        <w:rPr>
          <w:rStyle w:val="22"/>
          <w:rFonts w:cs="Times New Roman"/>
          <w:b w:val="0"/>
          <w:szCs w:val="28"/>
          <w:lang w:val="uk-UA"/>
        </w:rPr>
        <w:t xml:space="preserve"> версії застосунку (наприклад, на </w:t>
      </w:r>
      <w:proofErr w:type="spellStart"/>
      <w:r w:rsidRPr="00AD38E3">
        <w:rPr>
          <w:rStyle w:val="22"/>
          <w:rFonts w:cs="Times New Roman"/>
          <w:b w:val="0"/>
          <w:szCs w:val="28"/>
          <w:lang w:val="uk-UA"/>
        </w:rPr>
        <w:t>Electron</w:t>
      </w:r>
      <w:proofErr w:type="spellEnd"/>
      <w:r w:rsidRPr="00AD38E3">
        <w:rPr>
          <w:rStyle w:val="22"/>
          <w:rFonts w:cs="Times New Roman"/>
          <w:b w:val="0"/>
          <w:szCs w:val="28"/>
          <w:lang w:val="uk-UA"/>
        </w:rPr>
        <w:t>) або мобільного додатка (</w:t>
      </w:r>
      <w:proofErr w:type="spellStart"/>
      <w:r w:rsidRPr="00AD38E3">
        <w:rPr>
          <w:rStyle w:val="22"/>
          <w:rFonts w:cs="Times New Roman"/>
          <w:b w:val="0"/>
          <w:szCs w:val="28"/>
          <w:lang w:val="uk-UA"/>
        </w:rPr>
        <w:t>React</w:t>
      </w:r>
      <w:proofErr w:type="spellEnd"/>
      <w:r w:rsidRPr="00AD38E3">
        <w:rPr>
          <w:rStyle w:val="22"/>
          <w:rFonts w:cs="Times New Roman"/>
          <w:b w:val="0"/>
          <w:szCs w:val="28"/>
          <w:lang w:val="uk-UA"/>
        </w:rPr>
        <w:t xml:space="preserve"> </w:t>
      </w:r>
      <w:proofErr w:type="spellStart"/>
      <w:r w:rsidRPr="00AD38E3">
        <w:rPr>
          <w:rStyle w:val="22"/>
          <w:rFonts w:cs="Times New Roman"/>
          <w:b w:val="0"/>
          <w:szCs w:val="28"/>
          <w:lang w:val="uk-UA"/>
        </w:rPr>
        <w:t>Native</w:t>
      </w:r>
      <w:proofErr w:type="spellEnd"/>
      <w:r w:rsidRPr="00AD38E3">
        <w:rPr>
          <w:rStyle w:val="22"/>
          <w:rFonts w:cs="Times New Roman"/>
          <w:b w:val="0"/>
          <w:szCs w:val="28"/>
          <w:lang w:val="uk-UA"/>
        </w:rPr>
        <w:t xml:space="preserve">). </w:t>
      </w:r>
      <w:r w:rsidRPr="00AD38E3">
        <w:rPr>
          <w:rStyle w:val="22"/>
          <w:rFonts w:cs="Times New Roman"/>
          <w:b w:val="0"/>
          <w:szCs w:val="28"/>
          <w:lang w:val="uk-UA"/>
        </w:rPr>
        <w:lastRenderedPageBreak/>
        <w:t>Вона забезпечує надійне збереження даних, підтримку транзакцій і може працювати з набагато більшими обсягами інформації. Проте для веб-версії її використання ускладнене необхідністю підключати додаткові бібліотеки (наприклад, sql.js), що збільшує розмір додатка та ускладнює його завантаження.</w:t>
      </w:r>
      <w:r>
        <w:rPr>
          <w:rStyle w:val="22"/>
          <w:rFonts w:cs="Times New Roman"/>
          <w:b w:val="0"/>
          <w:szCs w:val="28"/>
          <w:lang w:val="uk-UA"/>
        </w:rPr>
        <w:tab/>
      </w:r>
    </w:p>
    <w:p w14:paraId="7CDD7EEA" w14:textId="12ED2488" w:rsidR="00AD38E3" w:rsidRPr="00AD38E3" w:rsidRDefault="00AD38E3" w:rsidP="00AD38E3">
      <w:pPr>
        <w:spacing w:after="0" w:line="360" w:lineRule="auto"/>
        <w:ind w:firstLine="708"/>
        <w:contextualSpacing/>
        <w:jc w:val="both"/>
        <w:rPr>
          <w:rStyle w:val="22"/>
          <w:rFonts w:cs="Times New Roman"/>
          <w:b w:val="0"/>
          <w:szCs w:val="28"/>
          <w:lang w:val="uk-UA"/>
        </w:rPr>
      </w:pPr>
      <w:r w:rsidRPr="00AD38E3">
        <w:rPr>
          <w:rStyle w:val="22"/>
          <w:rFonts w:cs="Times New Roman"/>
          <w:b w:val="0"/>
          <w:szCs w:val="28"/>
          <w:lang w:val="uk-UA"/>
        </w:rPr>
        <w:t xml:space="preserve">Важливим аргументом на користь початкового вибору </w:t>
      </w:r>
      <w:proofErr w:type="spellStart"/>
      <w:r w:rsidRPr="00AD38E3">
        <w:rPr>
          <w:rStyle w:val="22"/>
          <w:rFonts w:cs="Times New Roman"/>
          <w:b w:val="0"/>
          <w:szCs w:val="28"/>
          <w:lang w:val="uk-UA"/>
        </w:rPr>
        <w:t>LocalStorage</w:t>
      </w:r>
      <w:proofErr w:type="spellEnd"/>
      <w:r w:rsidRPr="00AD38E3">
        <w:rPr>
          <w:rStyle w:val="22"/>
          <w:rFonts w:cs="Times New Roman"/>
          <w:b w:val="0"/>
          <w:szCs w:val="28"/>
          <w:lang w:val="uk-UA"/>
        </w:rPr>
        <w:t xml:space="preserve"> стала його інтеграція з іншими веб-технологіями. Наприклад, при використанні </w:t>
      </w:r>
      <w:proofErr w:type="spellStart"/>
      <w:r w:rsidRPr="00AD38E3">
        <w:rPr>
          <w:rStyle w:val="22"/>
          <w:rFonts w:cs="Times New Roman"/>
          <w:b w:val="0"/>
          <w:szCs w:val="28"/>
          <w:lang w:val="uk-UA"/>
        </w:rPr>
        <w:t>React</w:t>
      </w:r>
      <w:proofErr w:type="spellEnd"/>
      <w:r w:rsidRPr="00AD38E3">
        <w:rPr>
          <w:rStyle w:val="22"/>
          <w:rFonts w:cs="Times New Roman"/>
          <w:b w:val="0"/>
          <w:szCs w:val="28"/>
          <w:lang w:val="uk-UA"/>
        </w:rPr>
        <w:t xml:space="preserve"> або Vue.js, стан додатка можна легко синхронізувати з </w:t>
      </w:r>
      <w:proofErr w:type="spellStart"/>
      <w:r w:rsidRPr="00AD38E3">
        <w:rPr>
          <w:rStyle w:val="22"/>
          <w:rFonts w:cs="Times New Roman"/>
          <w:b w:val="0"/>
          <w:szCs w:val="28"/>
          <w:lang w:val="uk-UA"/>
        </w:rPr>
        <w:t>LocalStorage</w:t>
      </w:r>
      <w:proofErr w:type="spellEnd"/>
      <w:r w:rsidRPr="00AD38E3">
        <w:rPr>
          <w:rStyle w:val="22"/>
          <w:rFonts w:cs="Times New Roman"/>
          <w:b w:val="0"/>
          <w:szCs w:val="28"/>
          <w:lang w:val="uk-UA"/>
        </w:rPr>
        <w:t xml:space="preserve"> через хуки або міксини. Це дозволяє створити плавний користувацький досвід без необхідності реалізовувати складну логіку синхронізації. Крім того, </w:t>
      </w:r>
      <w:proofErr w:type="spellStart"/>
      <w:r w:rsidRPr="00AD38E3">
        <w:rPr>
          <w:rStyle w:val="22"/>
          <w:rFonts w:cs="Times New Roman"/>
          <w:b w:val="0"/>
          <w:szCs w:val="28"/>
          <w:lang w:val="uk-UA"/>
        </w:rPr>
        <w:t>LocalStorage</w:t>
      </w:r>
      <w:proofErr w:type="spellEnd"/>
      <w:r w:rsidRPr="00AD38E3">
        <w:rPr>
          <w:rStyle w:val="22"/>
          <w:rFonts w:cs="Times New Roman"/>
          <w:b w:val="0"/>
          <w:szCs w:val="28"/>
          <w:lang w:val="uk-UA"/>
        </w:rPr>
        <w:t xml:space="preserve"> автоматично обробляється браузером, тому не потрібно турбуватися про </w:t>
      </w:r>
      <w:proofErr w:type="spellStart"/>
      <w:r w:rsidRPr="00AD38E3">
        <w:rPr>
          <w:rStyle w:val="22"/>
          <w:rFonts w:cs="Times New Roman"/>
          <w:b w:val="0"/>
          <w:szCs w:val="28"/>
          <w:lang w:val="uk-UA"/>
        </w:rPr>
        <w:t>кешування</w:t>
      </w:r>
      <w:proofErr w:type="spellEnd"/>
      <w:r w:rsidRPr="00AD38E3">
        <w:rPr>
          <w:rStyle w:val="22"/>
          <w:rFonts w:cs="Times New Roman"/>
          <w:b w:val="0"/>
          <w:szCs w:val="28"/>
          <w:lang w:val="uk-UA"/>
        </w:rPr>
        <w:t>, індексацію або оптимізацію запитів - все це відбувається "під капотом".</w:t>
      </w:r>
    </w:p>
    <w:p w14:paraId="3C7215C4" w14:textId="77777777" w:rsidR="00AD38E3" w:rsidRDefault="00AD38E3" w:rsidP="00AD38E3">
      <w:pPr>
        <w:spacing w:after="0" w:line="360" w:lineRule="auto"/>
        <w:ind w:firstLine="708"/>
        <w:contextualSpacing/>
        <w:jc w:val="both"/>
        <w:rPr>
          <w:rStyle w:val="22"/>
          <w:rFonts w:cs="Times New Roman"/>
          <w:b w:val="0"/>
          <w:szCs w:val="28"/>
          <w:lang w:val="uk-UA"/>
        </w:rPr>
      </w:pPr>
      <w:r w:rsidRPr="00AD38E3">
        <w:rPr>
          <w:rStyle w:val="22"/>
          <w:rFonts w:cs="Times New Roman"/>
          <w:b w:val="0"/>
          <w:szCs w:val="28"/>
          <w:lang w:val="uk-UA"/>
        </w:rPr>
        <w:t xml:space="preserve">У майбутньому, при необхідності додати складніші функції аналітики або синхронізацію між пристроями, архітектура застосунку дозволить плавно перейти на </w:t>
      </w:r>
      <w:proofErr w:type="spellStart"/>
      <w:r w:rsidRPr="00AD38E3">
        <w:rPr>
          <w:rStyle w:val="22"/>
          <w:rFonts w:cs="Times New Roman"/>
          <w:b w:val="0"/>
          <w:szCs w:val="28"/>
          <w:lang w:val="uk-UA"/>
        </w:rPr>
        <w:t>SQLite</w:t>
      </w:r>
      <w:proofErr w:type="spellEnd"/>
      <w:r w:rsidRPr="00AD38E3">
        <w:rPr>
          <w:rStyle w:val="22"/>
          <w:rFonts w:cs="Times New Roman"/>
          <w:b w:val="0"/>
          <w:szCs w:val="28"/>
          <w:lang w:val="uk-UA"/>
        </w:rPr>
        <w:t xml:space="preserve"> без необхідності повного переписування коду. Для цього достатньо буде реалізувати абстрактний шар доступу до даних, який приховуватиме конкретну реалізацію сховища. Такий підхід відповідає принципам гнучкого проектування і дозволяє адаптувати застосунок до потреб, які зростають, користувачів. </w:t>
      </w:r>
    </w:p>
    <w:p w14:paraId="7BEF5FD2" w14:textId="77777777" w:rsidR="00F05A23" w:rsidRPr="00F05A23" w:rsidRDefault="00582A51" w:rsidP="00F05A23">
      <w:pPr>
        <w:spacing w:after="0" w:line="360" w:lineRule="auto"/>
        <w:ind w:left="709"/>
        <w:contextualSpacing/>
        <w:jc w:val="both"/>
        <w:rPr>
          <w:rStyle w:val="22"/>
          <w:rFonts w:cs="Times New Roman"/>
          <w:szCs w:val="28"/>
          <w:lang w:val="uk-UA"/>
        </w:rPr>
      </w:pPr>
      <w:r w:rsidRPr="00D53BE6">
        <w:rPr>
          <w:rStyle w:val="22"/>
          <w:rFonts w:cs="Times New Roman"/>
          <w:szCs w:val="28"/>
          <w:lang w:val="uk-UA"/>
        </w:rPr>
        <w:t>2.3</w:t>
      </w:r>
      <w:r w:rsidR="001C6AF8" w:rsidRPr="00D53BE6">
        <w:rPr>
          <w:rStyle w:val="22"/>
          <w:rFonts w:cs="Times New Roman"/>
          <w:szCs w:val="28"/>
          <w:lang w:val="uk-UA"/>
        </w:rPr>
        <w:t xml:space="preserve"> </w:t>
      </w:r>
      <w:proofErr w:type="spellStart"/>
      <w:r w:rsidR="0021264B" w:rsidRPr="00D53BE6">
        <w:rPr>
          <w:rStyle w:val="22"/>
          <w:rFonts w:cs="Times New Roman"/>
          <w:szCs w:val="28"/>
          <w:lang w:val="uk-UA"/>
        </w:rPr>
        <w:t>Обгрунтування</w:t>
      </w:r>
      <w:proofErr w:type="spellEnd"/>
      <w:r w:rsidR="0021264B" w:rsidRPr="00D53BE6">
        <w:rPr>
          <w:rStyle w:val="22"/>
          <w:rFonts w:cs="Times New Roman"/>
          <w:szCs w:val="28"/>
          <w:lang w:val="uk-UA"/>
        </w:rPr>
        <w:t xml:space="preserve"> вибору </w:t>
      </w:r>
      <w:proofErr w:type="spellStart"/>
      <w:r w:rsidR="0021264B" w:rsidRPr="00D53BE6">
        <w:rPr>
          <w:rStyle w:val="22"/>
          <w:rFonts w:cs="Times New Roman"/>
          <w:szCs w:val="28"/>
          <w:lang w:val="en-US"/>
        </w:rPr>
        <w:t>Enity</w:t>
      </w:r>
      <w:proofErr w:type="spellEnd"/>
      <w:r w:rsidR="0021264B" w:rsidRPr="00D53BE6">
        <w:rPr>
          <w:rStyle w:val="22"/>
          <w:rFonts w:cs="Times New Roman"/>
          <w:szCs w:val="28"/>
          <w:lang w:val="uk-UA"/>
        </w:rPr>
        <w:t xml:space="preserve"> </w:t>
      </w:r>
      <w:r w:rsidR="0021264B" w:rsidRPr="00D53BE6">
        <w:rPr>
          <w:rStyle w:val="22"/>
          <w:rFonts w:cs="Times New Roman"/>
          <w:szCs w:val="28"/>
          <w:lang w:val="en-US"/>
        </w:rPr>
        <w:t>Framework</w:t>
      </w:r>
    </w:p>
    <w:p w14:paraId="452C3AE0" w14:textId="77777777" w:rsidR="00F05A23" w:rsidRDefault="00F05A23" w:rsidP="00F05A23">
      <w:pPr>
        <w:spacing w:after="0" w:line="360" w:lineRule="auto"/>
        <w:ind w:firstLine="708"/>
        <w:contextualSpacing/>
        <w:jc w:val="both"/>
        <w:rPr>
          <w:rStyle w:val="22"/>
          <w:rFonts w:cs="Times New Roman"/>
          <w:b w:val="0"/>
          <w:szCs w:val="28"/>
          <w:lang w:val="uk-UA"/>
        </w:rPr>
      </w:pPr>
      <w:r w:rsidRPr="00F05A23">
        <w:rPr>
          <w:rStyle w:val="22"/>
          <w:rFonts w:cs="Times New Roman"/>
          <w:b w:val="0"/>
          <w:szCs w:val="28"/>
          <w:lang w:val="uk-UA"/>
        </w:rPr>
        <w:t xml:space="preserve">У процесі розробки фінансового застосунку для прогнозування витрат </w:t>
      </w:r>
      <w:proofErr w:type="spellStart"/>
      <w:r w:rsidRPr="00F05A23">
        <w:rPr>
          <w:rStyle w:val="22"/>
          <w:rFonts w:cs="Times New Roman"/>
          <w:b w:val="0"/>
          <w:szCs w:val="28"/>
          <w:lang w:val="uk-UA"/>
        </w:rPr>
        <w:t>однієюзіважливих</w:t>
      </w:r>
      <w:proofErr w:type="spellEnd"/>
      <w:r w:rsidRPr="00F05A23">
        <w:rPr>
          <w:rStyle w:val="22"/>
          <w:rFonts w:cs="Times New Roman"/>
          <w:b w:val="0"/>
          <w:szCs w:val="28"/>
          <w:lang w:val="uk-UA"/>
        </w:rPr>
        <w:t xml:space="preserve"> складових є реалізація ефективної візуалізації даних. Саме тому доцільним було обрати бібліотеку Chart.js, яка є сучасним інструментом для створення інтерактивних графіків і діаграм на основі HTML5 та </w:t>
      </w:r>
      <w:proofErr w:type="spellStart"/>
      <w:r w:rsidRPr="00F05A23">
        <w:rPr>
          <w:rStyle w:val="22"/>
          <w:rFonts w:cs="Times New Roman"/>
          <w:b w:val="0"/>
          <w:szCs w:val="28"/>
          <w:lang w:val="uk-UA"/>
        </w:rPr>
        <w:t>JavaScript</w:t>
      </w:r>
      <w:proofErr w:type="spellEnd"/>
      <w:r w:rsidRPr="00F05A23">
        <w:rPr>
          <w:rStyle w:val="22"/>
          <w:rFonts w:cs="Times New Roman"/>
          <w:b w:val="0"/>
          <w:szCs w:val="28"/>
          <w:lang w:val="uk-UA"/>
        </w:rPr>
        <w:t xml:space="preserve">. Вибір </w:t>
      </w:r>
      <w:proofErr w:type="spellStart"/>
      <w:r w:rsidRPr="00F05A23">
        <w:rPr>
          <w:rStyle w:val="22"/>
          <w:rFonts w:cs="Times New Roman"/>
          <w:b w:val="0"/>
          <w:szCs w:val="28"/>
          <w:lang w:val="uk-UA"/>
        </w:rPr>
        <w:t>цьогоінструментузумовленийрядом</w:t>
      </w:r>
      <w:proofErr w:type="spellEnd"/>
      <w:r w:rsidRPr="00F05A23">
        <w:rPr>
          <w:rStyle w:val="22"/>
          <w:rFonts w:cs="Times New Roman"/>
          <w:b w:val="0"/>
          <w:szCs w:val="28"/>
          <w:lang w:val="uk-UA"/>
        </w:rPr>
        <w:t xml:space="preserve"> переваг, що відповідають цілям і функціональним потребам застосунку.</w:t>
      </w:r>
    </w:p>
    <w:p w14:paraId="4E0CB930" w14:textId="77777777" w:rsidR="00F05A23" w:rsidRDefault="00F05A23" w:rsidP="00F05A23">
      <w:pPr>
        <w:spacing w:after="0" w:line="360" w:lineRule="auto"/>
        <w:ind w:firstLine="708"/>
        <w:contextualSpacing/>
        <w:jc w:val="both"/>
        <w:rPr>
          <w:rStyle w:val="22"/>
          <w:rFonts w:cs="Times New Roman"/>
          <w:b w:val="0"/>
          <w:szCs w:val="28"/>
          <w:lang w:val="uk-UA"/>
        </w:rPr>
      </w:pPr>
      <w:r w:rsidRPr="00F05A23">
        <w:rPr>
          <w:rStyle w:val="22"/>
          <w:rFonts w:cs="Times New Roman"/>
          <w:b w:val="0"/>
          <w:szCs w:val="28"/>
          <w:lang w:val="uk-UA"/>
        </w:rPr>
        <w:t xml:space="preserve">Chart.js є відкритим, активно підтримуваним </w:t>
      </w:r>
      <w:proofErr w:type="spellStart"/>
      <w:r w:rsidRPr="00F05A23">
        <w:rPr>
          <w:rStyle w:val="22"/>
          <w:rFonts w:cs="Times New Roman"/>
          <w:b w:val="0"/>
          <w:szCs w:val="28"/>
          <w:lang w:val="uk-UA"/>
        </w:rPr>
        <w:t>проєктом</w:t>
      </w:r>
      <w:proofErr w:type="spellEnd"/>
      <w:r w:rsidRPr="00F05A23">
        <w:rPr>
          <w:rStyle w:val="22"/>
          <w:rFonts w:cs="Times New Roman"/>
          <w:b w:val="0"/>
          <w:szCs w:val="28"/>
          <w:lang w:val="uk-UA"/>
        </w:rPr>
        <w:t xml:space="preserve"> із великою спільнотою користувачів. Він дозволяє швидко й ефективно реалізовувати інтерактивні діаграми для відображення аналітичних даних у зручному та </w:t>
      </w:r>
      <w:r w:rsidRPr="00F05A23">
        <w:rPr>
          <w:rStyle w:val="22"/>
          <w:rFonts w:cs="Times New Roman"/>
          <w:b w:val="0"/>
          <w:szCs w:val="28"/>
          <w:lang w:val="uk-UA"/>
        </w:rPr>
        <w:lastRenderedPageBreak/>
        <w:t xml:space="preserve">зрозумілому вигляді. Для фінансового застосунку це особливо важливо, оскільки користувачі повинні мати змогу візуально аналізувати свої витрати, доходи, а також переглядати динаміку змін за обрані періоди часу. Візуалізація таких даних значно покращує сприйняття інформації </w:t>
      </w:r>
      <w:proofErr w:type="spellStart"/>
      <w:r w:rsidRPr="00F05A23">
        <w:rPr>
          <w:rStyle w:val="22"/>
          <w:rFonts w:cs="Times New Roman"/>
          <w:b w:val="0"/>
          <w:szCs w:val="28"/>
          <w:lang w:val="uk-UA"/>
        </w:rPr>
        <w:t>таухваленняобґрунтованих</w:t>
      </w:r>
      <w:proofErr w:type="spellEnd"/>
      <w:r w:rsidRPr="00F05A23">
        <w:rPr>
          <w:rStyle w:val="22"/>
          <w:rFonts w:cs="Times New Roman"/>
          <w:b w:val="0"/>
          <w:szCs w:val="28"/>
          <w:lang w:val="uk-UA"/>
        </w:rPr>
        <w:t xml:space="preserve"> фінансових рішень.</w:t>
      </w:r>
    </w:p>
    <w:p w14:paraId="3D38D033" w14:textId="77777777" w:rsidR="00F05A23" w:rsidRDefault="00F05A23" w:rsidP="00F05A23">
      <w:pPr>
        <w:spacing w:after="0" w:line="360" w:lineRule="auto"/>
        <w:ind w:firstLine="708"/>
        <w:contextualSpacing/>
        <w:jc w:val="both"/>
        <w:rPr>
          <w:rStyle w:val="22"/>
          <w:rFonts w:cs="Times New Roman"/>
          <w:b w:val="0"/>
          <w:szCs w:val="28"/>
          <w:lang w:val="uk-UA"/>
        </w:rPr>
      </w:pPr>
      <w:r w:rsidRPr="00F05A23">
        <w:rPr>
          <w:rStyle w:val="22"/>
          <w:rFonts w:cs="Times New Roman"/>
          <w:b w:val="0"/>
          <w:szCs w:val="28"/>
          <w:lang w:val="uk-UA"/>
        </w:rPr>
        <w:t xml:space="preserve">Chart.js підтримує різноманітні типи графіків, включаючи стовпчикові, лінійні, кругові діаграми, діаграми з накопиченням, радарні діаграми </w:t>
      </w:r>
      <w:proofErr w:type="spellStart"/>
      <w:r w:rsidRPr="00F05A23">
        <w:rPr>
          <w:rStyle w:val="22"/>
          <w:rFonts w:cs="Times New Roman"/>
          <w:b w:val="0"/>
          <w:szCs w:val="28"/>
          <w:lang w:val="uk-UA"/>
        </w:rPr>
        <w:t>тощо.Вмежах</w:t>
      </w:r>
      <w:proofErr w:type="spellEnd"/>
      <w:r w:rsidRPr="00F05A23">
        <w:rPr>
          <w:rStyle w:val="22"/>
          <w:rFonts w:cs="Times New Roman"/>
          <w:b w:val="0"/>
          <w:szCs w:val="28"/>
          <w:lang w:val="uk-UA"/>
        </w:rPr>
        <w:t xml:space="preserve"> даного </w:t>
      </w:r>
      <w:proofErr w:type="spellStart"/>
      <w:r w:rsidRPr="00F05A23">
        <w:rPr>
          <w:rStyle w:val="22"/>
          <w:rFonts w:cs="Times New Roman"/>
          <w:b w:val="0"/>
          <w:szCs w:val="28"/>
          <w:lang w:val="uk-UA"/>
        </w:rPr>
        <w:t>проєкту</w:t>
      </w:r>
      <w:proofErr w:type="spellEnd"/>
      <w:r w:rsidRPr="00F05A23">
        <w:rPr>
          <w:rStyle w:val="22"/>
          <w:rFonts w:cs="Times New Roman"/>
          <w:b w:val="0"/>
          <w:szCs w:val="28"/>
          <w:lang w:val="uk-UA"/>
        </w:rPr>
        <w:t xml:space="preserve"> основна увага була приділена використанню лінійних графіків для відображення динаміки витрат протягом часу, кругових діаграм для візуалізації структури витрат за категоріями, а також стовпчикових діаграм для порівняння витрат у різні періоди. Це дозволяє комплексно охопити ключові аспекти фінансової поведінки користувача.</w:t>
      </w:r>
    </w:p>
    <w:p w14:paraId="04B92EC9" w14:textId="38EFBA07" w:rsidR="00F05A23" w:rsidRDefault="00F05A23" w:rsidP="00F05A23">
      <w:pPr>
        <w:spacing w:after="0" w:line="360" w:lineRule="auto"/>
        <w:ind w:firstLine="708"/>
        <w:contextualSpacing/>
        <w:jc w:val="both"/>
        <w:rPr>
          <w:rStyle w:val="22"/>
          <w:rFonts w:cs="Times New Roman"/>
          <w:b w:val="0"/>
          <w:szCs w:val="28"/>
          <w:lang w:val="uk-UA"/>
        </w:rPr>
      </w:pPr>
      <w:r>
        <w:rPr>
          <w:rStyle w:val="22"/>
          <w:rFonts w:cs="Times New Roman"/>
          <w:b w:val="0"/>
          <w:szCs w:val="28"/>
          <w:lang w:val="uk-UA"/>
        </w:rPr>
        <w:t xml:space="preserve">    </w:t>
      </w:r>
      <w:r>
        <w:rPr>
          <w:rStyle w:val="22"/>
          <w:rFonts w:cs="Times New Roman"/>
          <w:b w:val="0"/>
          <w:noProof/>
          <w:szCs w:val="28"/>
          <w:lang w:val="uk-UA"/>
        </w:rPr>
        <w:drawing>
          <wp:inline distT="0" distB="0" distL="0" distR="0" wp14:anchorId="1FB2A15D" wp14:editId="226EB9DA">
            <wp:extent cx="4095750" cy="2495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0" cy="2495550"/>
                    </a:xfrm>
                    <a:prstGeom prst="rect">
                      <a:avLst/>
                    </a:prstGeom>
                    <a:noFill/>
                    <a:ln>
                      <a:noFill/>
                    </a:ln>
                  </pic:spPr>
                </pic:pic>
              </a:graphicData>
            </a:graphic>
          </wp:inline>
        </w:drawing>
      </w:r>
    </w:p>
    <w:p w14:paraId="7CB68BE4" w14:textId="20FCE289" w:rsidR="00F05A23" w:rsidRDefault="00F05A23" w:rsidP="00F05A23">
      <w:pPr>
        <w:spacing w:after="0" w:line="360" w:lineRule="auto"/>
        <w:ind w:firstLine="708"/>
        <w:contextualSpacing/>
        <w:jc w:val="both"/>
        <w:rPr>
          <w:rStyle w:val="22"/>
          <w:rFonts w:cs="Times New Roman"/>
          <w:b w:val="0"/>
          <w:szCs w:val="28"/>
          <w:lang w:val="uk-UA"/>
        </w:rPr>
      </w:pPr>
      <w:r>
        <w:rPr>
          <w:rStyle w:val="22"/>
          <w:rFonts w:cs="Times New Roman"/>
          <w:b w:val="0"/>
          <w:szCs w:val="28"/>
          <w:lang w:val="uk-UA"/>
        </w:rPr>
        <w:tab/>
      </w:r>
      <w:r>
        <w:rPr>
          <w:rStyle w:val="22"/>
          <w:rFonts w:cs="Times New Roman"/>
          <w:b w:val="0"/>
          <w:szCs w:val="28"/>
          <w:lang w:val="uk-UA"/>
        </w:rPr>
        <w:tab/>
        <w:t xml:space="preserve">        Рис. 2.2 Діаграма витрат</w:t>
      </w:r>
    </w:p>
    <w:p w14:paraId="18340086" w14:textId="116FAFD5" w:rsidR="00F05A23" w:rsidRDefault="00F05A23" w:rsidP="00F05A23">
      <w:pPr>
        <w:spacing w:after="0" w:line="360" w:lineRule="auto"/>
        <w:ind w:firstLine="708"/>
        <w:contextualSpacing/>
        <w:jc w:val="both"/>
        <w:rPr>
          <w:rStyle w:val="22"/>
          <w:rFonts w:cs="Times New Roman"/>
          <w:b w:val="0"/>
          <w:szCs w:val="28"/>
          <w:lang w:val="uk-UA"/>
        </w:rPr>
      </w:pPr>
      <w:r w:rsidRPr="00F05A23">
        <w:rPr>
          <w:rStyle w:val="22"/>
          <w:rFonts w:cs="Times New Roman"/>
          <w:b w:val="0"/>
          <w:szCs w:val="28"/>
          <w:lang w:val="uk-UA"/>
        </w:rPr>
        <w:t xml:space="preserve">З технічної точки зору Chart.js легко інтегрується в будь-який сучасний </w:t>
      </w:r>
      <w:proofErr w:type="spellStart"/>
      <w:r w:rsidRPr="00F05A23">
        <w:rPr>
          <w:rStyle w:val="22"/>
          <w:rFonts w:cs="Times New Roman"/>
          <w:b w:val="0"/>
          <w:szCs w:val="28"/>
          <w:lang w:val="uk-UA"/>
        </w:rPr>
        <w:t>вебзастосунок</w:t>
      </w:r>
      <w:proofErr w:type="spellEnd"/>
      <w:r w:rsidRPr="00F05A23">
        <w:rPr>
          <w:rStyle w:val="22"/>
          <w:rFonts w:cs="Times New Roman"/>
          <w:b w:val="0"/>
          <w:szCs w:val="28"/>
          <w:lang w:val="uk-UA"/>
        </w:rPr>
        <w:t xml:space="preserve">, зокрема у </w:t>
      </w:r>
      <w:proofErr w:type="spellStart"/>
      <w:r w:rsidRPr="00F05A23">
        <w:rPr>
          <w:rStyle w:val="22"/>
          <w:rFonts w:cs="Times New Roman"/>
          <w:b w:val="0"/>
          <w:szCs w:val="28"/>
          <w:lang w:val="uk-UA"/>
        </w:rPr>
        <w:t>фронтенд</w:t>
      </w:r>
      <w:proofErr w:type="spellEnd"/>
      <w:r w:rsidRPr="00F05A23">
        <w:rPr>
          <w:rStyle w:val="22"/>
          <w:rFonts w:cs="Times New Roman"/>
          <w:b w:val="0"/>
          <w:szCs w:val="28"/>
          <w:lang w:val="uk-UA"/>
        </w:rPr>
        <w:t xml:space="preserve">-частину </w:t>
      </w:r>
      <w:proofErr w:type="spellStart"/>
      <w:r w:rsidRPr="00F05A23">
        <w:rPr>
          <w:rStyle w:val="22"/>
          <w:rFonts w:cs="Times New Roman"/>
          <w:b w:val="0"/>
          <w:szCs w:val="28"/>
          <w:lang w:val="uk-UA"/>
        </w:rPr>
        <w:t>кросплатформного</w:t>
      </w:r>
      <w:proofErr w:type="spellEnd"/>
      <w:r w:rsidRPr="00F05A23">
        <w:rPr>
          <w:rStyle w:val="22"/>
          <w:rFonts w:cs="Times New Roman"/>
          <w:b w:val="0"/>
          <w:szCs w:val="28"/>
          <w:lang w:val="uk-UA"/>
        </w:rPr>
        <w:t xml:space="preserve"> застосунку, побудованого з використанням .NET MAUI або </w:t>
      </w:r>
      <w:proofErr w:type="spellStart"/>
      <w:r w:rsidRPr="00F05A23">
        <w:rPr>
          <w:rStyle w:val="22"/>
          <w:rFonts w:cs="Times New Roman"/>
          <w:b w:val="0"/>
          <w:szCs w:val="28"/>
          <w:lang w:val="uk-UA"/>
        </w:rPr>
        <w:t>Blazor</w:t>
      </w:r>
      <w:proofErr w:type="spellEnd"/>
      <w:r w:rsidRPr="00F05A23">
        <w:rPr>
          <w:rStyle w:val="22"/>
          <w:rFonts w:cs="Times New Roman"/>
          <w:b w:val="0"/>
          <w:szCs w:val="28"/>
          <w:lang w:val="uk-UA"/>
        </w:rPr>
        <w:t xml:space="preserve">. Завдяки можливості взаємодії з DOM-елементами та широкій підтримці </w:t>
      </w:r>
      <w:proofErr w:type="spellStart"/>
      <w:r w:rsidRPr="00F05A23">
        <w:rPr>
          <w:rStyle w:val="22"/>
          <w:rFonts w:cs="Times New Roman"/>
          <w:b w:val="0"/>
          <w:szCs w:val="28"/>
          <w:lang w:val="uk-UA"/>
        </w:rPr>
        <w:t>кастомізації</w:t>
      </w:r>
      <w:proofErr w:type="spellEnd"/>
      <w:r w:rsidRPr="00F05A23">
        <w:rPr>
          <w:rStyle w:val="22"/>
          <w:rFonts w:cs="Times New Roman"/>
          <w:b w:val="0"/>
          <w:szCs w:val="28"/>
          <w:lang w:val="uk-UA"/>
        </w:rPr>
        <w:t xml:space="preserve">, Chart.js дозволяє створювати графіки, які </w:t>
      </w:r>
      <w:proofErr w:type="spellStart"/>
      <w:r w:rsidRPr="00F05A23">
        <w:rPr>
          <w:rStyle w:val="22"/>
          <w:rFonts w:cs="Times New Roman"/>
          <w:b w:val="0"/>
          <w:szCs w:val="28"/>
          <w:lang w:val="uk-UA"/>
        </w:rPr>
        <w:t>динамічно</w:t>
      </w:r>
      <w:proofErr w:type="spellEnd"/>
      <w:r w:rsidRPr="00F05A23">
        <w:rPr>
          <w:rStyle w:val="22"/>
          <w:rFonts w:cs="Times New Roman"/>
          <w:b w:val="0"/>
          <w:szCs w:val="28"/>
          <w:lang w:val="uk-UA"/>
        </w:rPr>
        <w:t xml:space="preserve"> змінюються залежно від введених користувачем даних або отриманих результатів прогнозування. Крім того, бібліотека забезпечує анімоване оновлення графіків, що покращує загальний користувацький досвід та робить взаємодію з інтерфейсом більш наочною та привабливою.</w:t>
      </w:r>
    </w:p>
    <w:p w14:paraId="7D9EC472" w14:textId="77777777" w:rsidR="00F05A23" w:rsidRDefault="00F05A23" w:rsidP="00F05A23">
      <w:pPr>
        <w:spacing w:after="0" w:line="360" w:lineRule="auto"/>
        <w:ind w:firstLine="708"/>
        <w:contextualSpacing/>
        <w:jc w:val="both"/>
        <w:rPr>
          <w:rStyle w:val="22"/>
          <w:rFonts w:cs="Times New Roman"/>
          <w:b w:val="0"/>
          <w:szCs w:val="28"/>
          <w:lang w:val="uk-UA"/>
        </w:rPr>
      </w:pPr>
      <w:r w:rsidRPr="00F05A23">
        <w:rPr>
          <w:rStyle w:val="22"/>
          <w:rFonts w:cs="Times New Roman"/>
          <w:b w:val="0"/>
          <w:szCs w:val="28"/>
          <w:lang w:val="uk-UA"/>
        </w:rPr>
        <w:lastRenderedPageBreak/>
        <w:t xml:space="preserve">Ще однією перевагою є невеликий розмір бібліотеки та висока продуктивність, що є важливим фактором для мобільних застосунків, де швидкість </w:t>
      </w:r>
      <w:proofErr w:type="spellStart"/>
      <w:r w:rsidRPr="00F05A23">
        <w:rPr>
          <w:rStyle w:val="22"/>
          <w:rFonts w:cs="Times New Roman"/>
          <w:b w:val="0"/>
          <w:szCs w:val="28"/>
          <w:lang w:val="uk-UA"/>
        </w:rPr>
        <w:t>рендерингу</w:t>
      </w:r>
      <w:proofErr w:type="spellEnd"/>
      <w:r w:rsidRPr="00F05A23">
        <w:rPr>
          <w:rStyle w:val="22"/>
          <w:rFonts w:cs="Times New Roman"/>
          <w:b w:val="0"/>
          <w:szCs w:val="28"/>
          <w:lang w:val="uk-UA"/>
        </w:rPr>
        <w:t xml:space="preserve"> та мінімізація затримок мають велике значення. Завдяки тому, що Chart.js працює на основі </w:t>
      </w:r>
      <w:proofErr w:type="spellStart"/>
      <w:r w:rsidRPr="00F05A23">
        <w:rPr>
          <w:rStyle w:val="22"/>
          <w:rFonts w:cs="Times New Roman"/>
          <w:b w:val="0"/>
          <w:szCs w:val="28"/>
          <w:lang w:val="uk-UA"/>
        </w:rPr>
        <w:t>Canvas</w:t>
      </w:r>
      <w:proofErr w:type="spellEnd"/>
      <w:r w:rsidRPr="00F05A23">
        <w:rPr>
          <w:rStyle w:val="22"/>
          <w:rFonts w:cs="Times New Roman"/>
          <w:b w:val="0"/>
          <w:szCs w:val="28"/>
          <w:lang w:val="uk-UA"/>
        </w:rPr>
        <w:t xml:space="preserve"> API, </w:t>
      </w:r>
      <w:proofErr w:type="spellStart"/>
      <w:r w:rsidRPr="00F05A23">
        <w:rPr>
          <w:rStyle w:val="22"/>
          <w:rFonts w:cs="Times New Roman"/>
          <w:b w:val="0"/>
          <w:szCs w:val="28"/>
          <w:lang w:val="uk-UA"/>
        </w:rPr>
        <w:t>рендеринг</w:t>
      </w:r>
      <w:proofErr w:type="spellEnd"/>
      <w:r w:rsidRPr="00F05A23">
        <w:rPr>
          <w:rStyle w:val="22"/>
          <w:rFonts w:cs="Times New Roman"/>
          <w:b w:val="0"/>
          <w:szCs w:val="28"/>
          <w:lang w:val="uk-UA"/>
        </w:rPr>
        <w:t xml:space="preserve"> відбувається напряму в </w:t>
      </w:r>
      <w:proofErr w:type="spellStart"/>
      <w:r w:rsidRPr="00F05A23">
        <w:rPr>
          <w:rStyle w:val="22"/>
          <w:rFonts w:cs="Times New Roman"/>
          <w:b w:val="0"/>
          <w:szCs w:val="28"/>
          <w:lang w:val="uk-UA"/>
        </w:rPr>
        <w:t>canvas</w:t>
      </w:r>
      <w:proofErr w:type="spellEnd"/>
      <w:r w:rsidRPr="00F05A23">
        <w:rPr>
          <w:rStyle w:val="22"/>
          <w:rFonts w:cs="Times New Roman"/>
          <w:b w:val="0"/>
          <w:szCs w:val="28"/>
          <w:lang w:val="uk-UA"/>
        </w:rPr>
        <w:t>-елемент, що забезпечує плавне відображення графіків навіть при великій кількості даних.</w:t>
      </w:r>
    </w:p>
    <w:p w14:paraId="10D3339C" w14:textId="77777777" w:rsidR="00F05A23" w:rsidRDefault="00F05A23" w:rsidP="00F05A23">
      <w:pPr>
        <w:spacing w:after="0" w:line="360" w:lineRule="auto"/>
        <w:ind w:firstLine="708"/>
        <w:contextualSpacing/>
        <w:jc w:val="both"/>
        <w:rPr>
          <w:rStyle w:val="22"/>
          <w:rFonts w:cs="Times New Roman"/>
          <w:b w:val="0"/>
          <w:szCs w:val="28"/>
          <w:lang w:val="uk-UA"/>
        </w:rPr>
      </w:pPr>
      <w:proofErr w:type="spellStart"/>
      <w:r w:rsidRPr="00F05A23">
        <w:rPr>
          <w:rStyle w:val="22"/>
          <w:rFonts w:cs="Times New Roman"/>
          <w:b w:val="0"/>
          <w:szCs w:val="28"/>
          <w:lang w:val="uk-UA"/>
        </w:rPr>
        <w:t>Вмежах</w:t>
      </w:r>
      <w:proofErr w:type="spellEnd"/>
      <w:r w:rsidRPr="00F05A23">
        <w:rPr>
          <w:rStyle w:val="22"/>
          <w:rFonts w:cs="Times New Roman"/>
          <w:b w:val="0"/>
          <w:szCs w:val="28"/>
          <w:lang w:val="uk-UA"/>
        </w:rPr>
        <w:t xml:space="preserve"> реалізації функціоналу прогнозування витрат бібліотека Chart.js використовується для візуального представлення результатів прогнозування на основі попередніх витрат користувача. Застосунок будує графік із лінійною регресією, де минулі значення представлені фактичними точками, а майбутні – </w:t>
      </w:r>
      <w:proofErr w:type="spellStart"/>
      <w:r w:rsidRPr="00F05A23">
        <w:rPr>
          <w:rStyle w:val="22"/>
          <w:rFonts w:cs="Times New Roman"/>
          <w:b w:val="0"/>
          <w:szCs w:val="28"/>
          <w:lang w:val="uk-UA"/>
        </w:rPr>
        <w:t>спрогнозованою</w:t>
      </w:r>
      <w:proofErr w:type="spellEnd"/>
      <w:r w:rsidRPr="00F05A23">
        <w:rPr>
          <w:rStyle w:val="22"/>
          <w:rFonts w:cs="Times New Roman"/>
          <w:b w:val="0"/>
          <w:szCs w:val="28"/>
          <w:lang w:val="uk-UA"/>
        </w:rPr>
        <w:t xml:space="preserve"> кривою. Це дозволяє користувачу наочно побачити, як можуть змінюватися витрати в майбутньому залежно від існуючих фінансових звичок. Таке представлення є значно ефективнішим, ніж просто таблична форма або числовий прогноз, оскільки дозволяє швидко ідентифікувати потенційні проблеми або позитивні тенденції.</w:t>
      </w:r>
    </w:p>
    <w:p w14:paraId="74A7B553" w14:textId="552FB8D4" w:rsidR="001B7812" w:rsidRDefault="00F05A23" w:rsidP="00F05A23">
      <w:pPr>
        <w:spacing w:after="0" w:line="360" w:lineRule="auto"/>
        <w:ind w:firstLine="708"/>
        <w:contextualSpacing/>
        <w:jc w:val="both"/>
        <w:rPr>
          <w:rStyle w:val="22"/>
          <w:rFonts w:cs="Times New Roman"/>
          <w:b w:val="0"/>
          <w:szCs w:val="28"/>
          <w:lang w:val="uk-UA"/>
        </w:rPr>
      </w:pPr>
      <w:proofErr w:type="spellStart"/>
      <w:r w:rsidRPr="00F05A23">
        <w:rPr>
          <w:rStyle w:val="22"/>
          <w:rFonts w:cs="Times New Roman"/>
          <w:b w:val="0"/>
          <w:szCs w:val="28"/>
          <w:lang w:val="uk-UA"/>
        </w:rPr>
        <w:t>Отже,використання</w:t>
      </w:r>
      <w:proofErr w:type="spellEnd"/>
      <w:r w:rsidRPr="00F05A23">
        <w:rPr>
          <w:rStyle w:val="22"/>
          <w:rFonts w:cs="Times New Roman"/>
          <w:b w:val="0"/>
          <w:szCs w:val="28"/>
          <w:lang w:val="uk-UA"/>
        </w:rPr>
        <w:t xml:space="preserve"> Chart.js є цілком обґрунтованим з точки зору потреб користувача, архітектури застосунку та вимог до візуального представлення фінансових даних. Цей інструмент дозволяє ефективно реалізувати функціонал аналітики та прогнозування в рамках розроблюваного застосунку, значно покращуючи його якість та зручність для кінцевого користувача.</w:t>
      </w:r>
    </w:p>
    <w:p w14:paraId="5D94D0D7" w14:textId="570F799C" w:rsidR="00B80708" w:rsidRPr="00B80708" w:rsidRDefault="005051F2" w:rsidP="00B80708">
      <w:pPr>
        <w:spacing w:after="0" w:line="360" w:lineRule="auto"/>
        <w:ind w:firstLine="708"/>
        <w:contextualSpacing/>
        <w:jc w:val="both"/>
        <w:rPr>
          <w:rStyle w:val="22"/>
          <w:rFonts w:cs="Times New Roman"/>
          <w:bCs w:val="0"/>
          <w:szCs w:val="28"/>
          <w:lang w:val="uk-UA"/>
        </w:rPr>
      </w:pPr>
      <w:r w:rsidRPr="005051F2">
        <w:rPr>
          <w:rStyle w:val="22"/>
          <w:rFonts w:cs="Times New Roman"/>
          <w:bCs w:val="0"/>
          <w:szCs w:val="28"/>
          <w:lang w:val="uk-UA"/>
        </w:rPr>
        <w:t>Висновок до розділу 2</w:t>
      </w:r>
    </w:p>
    <w:p w14:paraId="43DAB14F" w14:textId="07B92CBE" w:rsidR="00B80708" w:rsidRPr="00B80708" w:rsidRDefault="00B80708" w:rsidP="00B80708">
      <w:pPr>
        <w:spacing w:after="0" w:line="360" w:lineRule="auto"/>
        <w:ind w:firstLine="708"/>
        <w:contextualSpacing/>
        <w:jc w:val="both"/>
        <w:rPr>
          <w:rStyle w:val="22"/>
          <w:rFonts w:cs="Times New Roman"/>
          <w:b w:val="0"/>
          <w:szCs w:val="28"/>
          <w:lang w:val="uk-UA"/>
        </w:rPr>
      </w:pPr>
      <w:r w:rsidRPr="00B80708">
        <w:rPr>
          <w:rStyle w:val="22"/>
          <w:rFonts w:cs="Times New Roman"/>
          <w:b w:val="0"/>
          <w:szCs w:val="28"/>
          <w:lang w:val="uk-UA"/>
        </w:rPr>
        <w:t xml:space="preserve">У другому розділі було проведено всебічний аналіз та обґрунтування вибору технологічного </w:t>
      </w:r>
      <w:proofErr w:type="spellStart"/>
      <w:r w:rsidRPr="00B80708">
        <w:rPr>
          <w:rStyle w:val="22"/>
          <w:rFonts w:cs="Times New Roman"/>
          <w:b w:val="0"/>
          <w:szCs w:val="28"/>
          <w:lang w:val="uk-UA"/>
        </w:rPr>
        <w:t>стеку,потрібногодля</w:t>
      </w:r>
      <w:proofErr w:type="spellEnd"/>
      <w:r w:rsidRPr="00B80708">
        <w:rPr>
          <w:rStyle w:val="22"/>
          <w:rFonts w:cs="Times New Roman"/>
          <w:b w:val="0"/>
          <w:szCs w:val="28"/>
          <w:lang w:val="uk-UA"/>
        </w:rPr>
        <w:t xml:space="preserve"> розробки сучасного та зручного у використанні застосунку для планування бюджету з функціональністю прогнозування витрат. Здійснений </w:t>
      </w:r>
      <w:proofErr w:type="spellStart"/>
      <w:r w:rsidRPr="00B80708">
        <w:rPr>
          <w:rStyle w:val="22"/>
          <w:rFonts w:cs="Times New Roman"/>
          <w:b w:val="0"/>
          <w:szCs w:val="28"/>
          <w:lang w:val="uk-UA"/>
        </w:rPr>
        <w:t>аналіздавзмогувизначити</w:t>
      </w:r>
      <w:proofErr w:type="spellEnd"/>
      <w:r w:rsidRPr="00B80708">
        <w:rPr>
          <w:rStyle w:val="22"/>
          <w:rFonts w:cs="Times New Roman"/>
          <w:b w:val="0"/>
          <w:szCs w:val="28"/>
          <w:lang w:val="uk-UA"/>
        </w:rPr>
        <w:t xml:space="preserve"> найоптимальніші рішення, які забезпечують ефективність розробки, гнучкість подальшого масштабування та комфорт для кінцевого користувача.</w:t>
      </w:r>
    </w:p>
    <w:p w14:paraId="68B65BA5" w14:textId="2FDE43C7" w:rsidR="00B80708" w:rsidRPr="00B80708" w:rsidRDefault="00B80708" w:rsidP="00B80708">
      <w:pPr>
        <w:spacing w:after="0" w:line="360" w:lineRule="auto"/>
        <w:ind w:firstLine="708"/>
        <w:contextualSpacing/>
        <w:jc w:val="both"/>
        <w:rPr>
          <w:rStyle w:val="22"/>
          <w:rFonts w:cs="Times New Roman"/>
          <w:b w:val="0"/>
          <w:szCs w:val="28"/>
          <w:lang w:val="uk-UA"/>
        </w:rPr>
      </w:pPr>
      <w:r w:rsidRPr="00B80708">
        <w:rPr>
          <w:rStyle w:val="22"/>
          <w:rFonts w:cs="Times New Roman"/>
          <w:b w:val="0"/>
          <w:szCs w:val="28"/>
          <w:lang w:val="uk-UA"/>
        </w:rPr>
        <w:t xml:space="preserve">Ключовим технологічним рішенням </w:t>
      </w:r>
      <w:proofErr w:type="spellStart"/>
      <w:r w:rsidRPr="00B80708">
        <w:rPr>
          <w:rStyle w:val="22"/>
          <w:rFonts w:cs="Times New Roman"/>
          <w:b w:val="0"/>
          <w:szCs w:val="28"/>
          <w:lang w:val="uk-UA"/>
        </w:rPr>
        <w:t>сталозастосуванняклієнтських</w:t>
      </w:r>
      <w:proofErr w:type="spellEnd"/>
      <w:r w:rsidRPr="00B80708">
        <w:rPr>
          <w:rStyle w:val="22"/>
          <w:rFonts w:cs="Times New Roman"/>
          <w:b w:val="0"/>
          <w:szCs w:val="28"/>
          <w:lang w:val="uk-UA"/>
        </w:rPr>
        <w:t xml:space="preserve"> веб-технологій — </w:t>
      </w:r>
      <w:proofErr w:type="spellStart"/>
      <w:r w:rsidRPr="00B80708">
        <w:rPr>
          <w:rStyle w:val="22"/>
          <w:rFonts w:cs="Times New Roman"/>
          <w:b w:val="0"/>
          <w:szCs w:val="28"/>
          <w:lang w:val="uk-UA"/>
        </w:rPr>
        <w:t>JavaScript</w:t>
      </w:r>
      <w:proofErr w:type="spellEnd"/>
      <w:r w:rsidRPr="00B80708">
        <w:rPr>
          <w:rStyle w:val="22"/>
          <w:rFonts w:cs="Times New Roman"/>
          <w:b w:val="0"/>
          <w:szCs w:val="28"/>
          <w:lang w:val="uk-UA"/>
        </w:rPr>
        <w:t xml:space="preserve">, HTML5 та CSS3 — які забезпечують високу </w:t>
      </w:r>
      <w:proofErr w:type="spellStart"/>
      <w:r w:rsidRPr="00B80708">
        <w:rPr>
          <w:rStyle w:val="22"/>
          <w:rFonts w:cs="Times New Roman"/>
          <w:b w:val="0"/>
          <w:szCs w:val="28"/>
          <w:lang w:val="uk-UA"/>
        </w:rPr>
        <w:t>кросплатформену</w:t>
      </w:r>
      <w:proofErr w:type="spellEnd"/>
      <w:r w:rsidRPr="00B80708">
        <w:rPr>
          <w:rStyle w:val="22"/>
          <w:rFonts w:cs="Times New Roman"/>
          <w:b w:val="0"/>
          <w:szCs w:val="28"/>
          <w:lang w:val="uk-UA"/>
        </w:rPr>
        <w:t xml:space="preserve"> сумісність і дозволяють запускати застосунок на будь-якому </w:t>
      </w:r>
      <w:r w:rsidRPr="00B80708">
        <w:rPr>
          <w:rStyle w:val="22"/>
          <w:rFonts w:cs="Times New Roman"/>
          <w:b w:val="0"/>
          <w:szCs w:val="28"/>
          <w:lang w:val="uk-UA"/>
        </w:rPr>
        <w:lastRenderedPageBreak/>
        <w:t xml:space="preserve">пристрої, що має сучасний браузер. Такий підхід унеможливлює залежність від конкретної операційної системи чи апаратної платформи, а також мінімізує бар’єри входу для користувачів, оскільки не потребує встановлення додаткового програмного </w:t>
      </w:r>
      <w:proofErr w:type="spellStart"/>
      <w:r w:rsidRPr="00B80708">
        <w:rPr>
          <w:rStyle w:val="22"/>
          <w:rFonts w:cs="Times New Roman"/>
          <w:b w:val="0"/>
          <w:szCs w:val="28"/>
          <w:lang w:val="uk-UA"/>
        </w:rPr>
        <w:t>забезпечення.Окрімтого</w:t>
      </w:r>
      <w:proofErr w:type="spellEnd"/>
      <w:r w:rsidRPr="00B80708">
        <w:rPr>
          <w:rStyle w:val="22"/>
          <w:rFonts w:cs="Times New Roman"/>
          <w:b w:val="0"/>
          <w:szCs w:val="28"/>
          <w:lang w:val="uk-UA"/>
        </w:rPr>
        <w:t xml:space="preserve">, веб-технології дозволяють швидко </w:t>
      </w:r>
      <w:proofErr w:type="spellStart"/>
      <w:r w:rsidRPr="00B80708">
        <w:rPr>
          <w:rStyle w:val="22"/>
          <w:rFonts w:cs="Times New Roman"/>
          <w:b w:val="0"/>
          <w:szCs w:val="28"/>
          <w:lang w:val="uk-UA"/>
        </w:rPr>
        <w:t>ітеративно</w:t>
      </w:r>
      <w:proofErr w:type="spellEnd"/>
      <w:r w:rsidRPr="00B80708">
        <w:rPr>
          <w:rStyle w:val="22"/>
          <w:rFonts w:cs="Times New Roman"/>
          <w:b w:val="0"/>
          <w:szCs w:val="28"/>
          <w:lang w:val="uk-UA"/>
        </w:rPr>
        <w:t xml:space="preserve"> розробляти інтерфейс, адаптувати його під різні розміри екранів і пристрої, що є надзвичайно важливим для персональних фінансових сервісів</w:t>
      </w:r>
    </w:p>
    <w:p w14:paraId="0438671D" w14:textId="7CDAE9A7" w:rsidR="00B80708" w:rsidRPr="00B80708" w:rsidRDefault="00B80708" w:rsidP="00B80708">
      <w:pPr>
        <w:spacing w:after="0" w:line="360" w:lineRule="auto"/>
        <w:ind w:firstLine="708"/>
        <w:contextualSpacing/>
        <w:jc w:val="both"/>
        <w:rPr>
          <w:rStyle w:val="22"/>
          <w:rFonts w:cs="Times New Roman"/>
          <w:b w:val="0"/>
          <w:szCs w:val="28"/>
          <w:lang w:val="uk-UA"/>
        </w:rPr>
      </w:pPr>
      <w:r w:rsidRPr="00B80708">
        <w:rPr>
          <w:rStyle w:val="22"/>
          <w:rFonts w:cs="Times New Roman"/>
          <w:b w:val="0"/>
          <w:szCs w:val="28"/>
          <w:lang w:val="uk-UA"/>
        </w:rPr>
        <w:t xml:space="preserve">У контексті зберігання даних було прийнято рішення використовувати </w:t>
      </w:r>
      <w:proofErr w:type="spellStart"/>
      <w:r w:rsidRPr="00B80708">
        <w:rPr>
          <w:rStyle w:val="22"/>
          <w:rFonts w:cs="Times New Roman"/>
          <w:b w:val="0"/>
          <w:szCs w:val="28"/>
          <w:lang w:val="uk-UA"/>
        </w:rPr>
        <w:t>LocalStorage</w:t>
      </w:r>
      <w:proofErr w:type="spellEnd"/>
      <w:r w:rsidRPr="00B80708">
        <w:rPr>
          <w:rStyle w:val="22"/>
          <w:rFonts w:cs="Times New Roman"/>
          <w:b w:val="0"/>
          <w:szCs w:val="28"/>
          <w:lang w:val="uk-UA"/>
        </w:rPr>
        <w:t xml:space="preserve"> як основне сховище на початковому етапі, що забезпечує простоту реалізації, автономність роботи та швидкий доступ до інформації </w:t>
      </w:r>
      <w:proofErr w:type="spellStart"/>
      <w:r w:rsidRPr="00B80708">
        <w:rPr>
          <w:rStyle w:val="22"/>
          <w:rFonts w:cs="Times New Roman"/>
          <w:b w:val="0"/>
          <w:szCs w:val="28"/>
          <w:lang w:val="uk-UA"/>
        </w:rPr>
        <w:t>безпотребиналаштовувати</w:t>
      </w:r>
      <w:proofErr w:type="spellEnd"/>
      <w:r w:rsidRPr="00B80708">
        <w:rPr>
          <w:rStyle w:val="22"/>
          <w:rFonts w:cs="Times New Roman"/>
          <w:b w:val="0"/>
          <w:szCs w:val="28"/>
          <w:lang w:val="uk-UA"/>
        </w:rPr>
        <w:t xml:space="preserve"> сервер або базу даних. Це особливо доречно для MVP-версії, яка не передбачає інтенсивної взаємодії з великими обсягами даних. Разом з тим, архітектура застосунку передбачає можливість переходу на </w:t>
      </w:r>
      <w:proofErr w:type="spellStart"/>
      <w:r w:rsidRPr="00B80708">
        <w:rPr>
          <w:rStyle w:val="22"/>
          <w:rFonts w:cs="Times New Roman"/>
          <w:b w:val="0"/>
          <w:szCs w:val="28"/>
          <w:lang w:val="uk-UA"/>
        </w:rPr>
        <w:t>SQLite</w:t>
      </w:r>
      <w:proofErr w:type="spellEnd"/>
      <w:r w:rsidRPr="00B80708">
        <w:rPr>
          <w:rStyle w:val="22"/>
          <w:rFonts w:cs="Times New Roman"/>
          <w:b w:val="0"/>
          <w:szCs w:val="28"/>
          <w:lang w:val="uk-UA"/>
        </w:rPr>
        <w:t xml:space="preserve"> у майбутньому — це дозволить реалізувати складніші функції аналітики, обробки великих обсягів інформації, а також підтримку мобільних чи </w:t>
      </w:r>
      <w:proofErr w:type="spellStart"/>
      <w:r w:rsidRPr="00B80708">
        <w:rPr>
          <w:rStyle w:val="22"/>
          <w:rFonts w:cs="Times New Roman"/>
          <w:b w:val="0"/>
          <w:szCs w:val="28"/>
          <w:lang w:val="uk-UA"/>
        </w:rPr>
        <w:t>десктопних</w:t>
      </w:r>
      <w:proofErr w:type="spellEnd"/>
      <w:r w:rsidRPr="00B80708">
        <w:rPr>
          <w:rStyle w:val="22"/>
          <w:rFonts w:cs="Times New Roman"/>
          <w:b w:val="0"/>
          <w:szCs w:val="28"/>
          <w:lang w:val="uk-UA"/>
        </w:rPr>
        <w:t xml:space="preserve"> платформ. Такий комбінований підхід створює гнучке середовище для масштабування функціональності застосунку </w:t>
      </w:r>
      <w:proofErr w:type="spellStart"/>
      <w:r w:rsidRPr="00B80708">
        <w:rPr>
          <w:rStyle w:val="22"/>
          <w:rFonts w:cs="Times New Roman"/>
          <w:b w:val="0"/>
          <w:szCs w:val="28"/>
          <w:lang w:val="uk-UA"/>
        </w:rPr>
        <w:t>безпотребирадикальної</w:t>
      </w:r>
      <w:proofErr w:type="spellEnd"/>
      <w:r w:rsidRPr="00B80708">
        <w:rPr>
          <w:rStyle w:val="22"/>
          <w:rFonts w:cs="Times New Roman"/>
          <w:b w:val="0"/>
          <w:szCs w:val="28"/>
          <w:lang w:val="uk-UA"/>
        </w:rPr>
        <w:t xml:space="preserve"> перебудови всієї системи.</w:t>
      </w:r>
    </w:p>
    <w:p w14:paraId="48A095FE" w14:textId="7542ACFE" w:rsidR="00B80708" w:rsidRPr="00B80708" w:rsidRDefault="00B80708" w:rsidP="00B80708">
      <w:pPr>
        <w:spacing w:after="0" w:line="360" w:lineRule="auto"/>
        <w:ind w:firstLine="708"/>
        <w:contextualSpacing/>
        <w:jc w:val="both"/>
        <w:rPr>
          <w:rStyle w:val="22"/>
          <w:rFonts w:cs="Times New Roman"/>
          <w:b w:val="0"/>
          <w:szCs w:val="28"/>
          <w:lang w:val="uk-UA"/>
        </w:rPr>
      </w:pPr>
      <w:r w:rsidRPr="00B80708">
        <w:rPr>
          <w:rStyle w:val="22"/>
          <w:rFonts w:cs="Times New Roman"/>
          <w:b w:val="0"/>
          <w:szCs w:val="28"/>
          <w:lang w:val="uk-UA"/>
        </w:rPr>
        <w:t xml:space="preserve">Окрему увагу було приділено засобам візуалізації фінансових даних. Застосування бібліотеки Chart.js дало змогу реалізувати інтуїтивно зрозумілі й водночас функціонально потужні графіки, що відображають динаміку витрат, структуру бюджету та інші важливі аспекти фінансової поведінки користувача. Інтерактивні діаграми з анімаціями підвищують якість користувацького </w:t>
      </w:r>
      <w:proofErr w:type="spellStart"/>
      <w:r w:rsidRPr="00B80708">
        <w:rPr>
          <w:rStyle w:val="22"/>
          <w:rFonts w:cs="Times New Roman"/>
          <w:b w:val="0"/>
          <w:szCs w:val="28"/>
          <w:lang w:val="uk-UA"/>
        </w:rPr>
        <w:t>досвіду,даютьзмогукраще</w:t>
      </w:r>
      <w:proofErr w:type="spellEnd"/>
      <w:r w:rsidRPr="00B80708">
        <w:rPr>
          <w:rStyle w:val="22"/>
          <w:rFonts w:cs="Times New Roman"/>
          <w:b w:val="0"/>
          <w:szCs w:val="28"/>
          <w:lang w:val="uk-UA"/>
        </w:rPr>
        <w:t xml:space="preserve"> аналізувати фінансову інформацію та приймати обґрунтовані рішення щодо особистих витрат. Chart.js легко інтегрується у веб-інтерфейс, має гнучкий API та не створює надмірного навантаження на систему, що робить її оптимальним інструментом для </w:t>
      </w:r>
      <w:proofErr w:type="spellStart"/>
      <w:r w:rsidRPr="00B80708">
        <w:rPr>
          <w:rStyle w:val="22"/>
          <w:rFonts w:cs="Times New Roman"/>
          <w:b w:val="0"/>
          <w:szCs w:val="28"/>
          <w:lang w:val="uk-UA"/>
        </w:rPr>
        <w:t>проєктів</w:t>
      </w:r>
      <w:proofErr w:type="spellEnd"/>
      <w:r w:rsidRPr="00B80708">
        <w:rPr>
          <w:rStyle w:val="22"/>
          <w:rFonts w:cs="Times New Roman"/>
          <w:b w:val="0"/>
          <w:szCs w:val="28"/>
          <w:lang w:val="uk-UA"/>
        </w:rPr>
        <w:t xml:space="preserve"> такого типу.</w:t>
      </w:r>
    </w:p>
    <w:p w14:paraId="047382EA" w14:textId="19F379E5" w:rsidR="00B80708" w:rsidRPr="00B80708" w:rsidRDefault="00B80708" w:rsidP="00B80708">
      <w:pPr>
        <w:spacing w:after="0" w:line="360" w:lineRule="auto"/>
        <w:ind w:firstLine="708"/>
        <w:contextualSpacing/>
        <w:jc w:val="both"/>
        <w:rPr>
          <w:rStyle w:val="22"/>
          <w:rFonts w:cs="Times New Roman"/>
          <w:b w:val="0"/>
          <w:szCs w:val="28"/>
          <w:lang w:val="uk-UA"/>
        </w:rPr>
      </w:pPr>
      <w:r w:rsidRPr="00B80708">
        <w:rPr>
          <w:rStyle w:val="22"/>
          <w:rFonts w:cs="Times New Roman"/>
          <w:b w:val="0"/>
          <w:szCs w:val="28"/>
          <w:lang w:val="uk-UA"/>
        </w:rPr>
        <w:t xml:space="preserve">Крім технічних аспектів, у розділі </w:t>
      </w:r>
      <w:proofErr w:type="spellStart"/>
      <w:r w:rsidRPr="00B80708">
        <w:rPr>
          <w:rStyle w:val="22"/>
          <w:rFonts w:cs="Times New Roman"/>
          <w:b w:val="0"/>
          <w:szCs w:val="28"/>
          <w:lang w:val="uk-UA"/>
        </w:rPr>
        <w:t>такожбуловрахованосучасні</w:t>
      </w:r>
      <w:proofErr w:type="spellEnd"/>
      <w:r w:rsidRPr="00B80708">
        <w:rPr>
          <w:rStyle w:val="22"/>
          <w:rFonts w:cs="Times New Roman"/>
          <w:b w:val="0"/>
          <w:szCs w:val="28"/>
          <w:lang w:val="uk-UA"/>
        </w:rPr>
        <w:t xml:space="preserve"> підходи до розробки програмного забезпечення. Такі принципи, як компонентна </w:t>
      </w:r>
      <w:r w:rsidRPr="00B80708">
        <w:rPr>
          <w:rStyle w:val="22"/>
          <w:rFonts w:cs="Times New Roman"/>
          <w:b w:val="0"/>
          <w:szCs w:val="28"/>
          <w:lang w:val="uk-UA"/>
        </w:rPr>
        <w:lastRenderedPageBreak/>
        <w:t xml:space="preserve">архітектура, односторонній потік даних, реактивне програмування та модульна структура коду, дозволяють забезпечити легкість підтримки, можливість повторного використання компонентів і швидке масштабування </w:t>
      </w:r>
      <w:proofErr w:type="spellStart"/>
      <w:r w:rsidRPr="00B80708">
        <w:rPr>
          <w:rStyle w:val="22"/>
          <w:rFonts w:cs="Times New Roman"/>
          <w:b w:val="0"/>
          <w:szCs w:val="28"/>
          <w:lang w:val="uk-UA"/>
        </w:rPr>
        <w:t>проєкту</w:t>
      </w:r>
      <w:proofErr w:type="spellEnd"/>
      <w:r w:rsidRPr="00B80708">
        <w:rPr>
          <w:rStyle w:val="22"/>
          <w:rFonts w:cs="Times New Roman"/>
          <w:b w:val="0"/>
          <w:szCs w:val="28"/>
          <w:lang w:val="uk-UA"/>
        </w:rPr>
        <w:t xml:space="preserve">. Ці підходи роблять код зрозумілішим і стабільнішим, знижують ймовірність помилок і полегшують майбутню інтеграцію нових </w:t>
      </w:r>
      <w:proofErr w:type="spellStart"/>
      <w:r w:rsidRPr="00B80708">
        <w:rPr>
          <w:rStyle w:val="22"/>
          <w:rFonts w:cs="Times New Roman"/>
          <w:b w:val="0"/>
          <w:szCs w:val="28"/>
          <w:lang w:val="uk-UA"/>
        </w:rPr>
        <w:t>функцій,як-отсинхронізація</w:t>
      </w:r>
      <w:proofErr w:type="spellEnd"/>
      <w:r w:rsidRPr="00B80708">
        <w:rPr>
          <w:rStyle w:val="22"/>
          <w:rFonts w:cs="Times New Roman"/>
          <w:b w:val="0"/>
          <w:szCs w:val="28"/>
          <w:lang w:val="uk-UA"/>
        </w:rPr>
        <w:t xml:space="preserve"> з хмарними сервісами, </w:t>
      </w:r>
      <w:proofErr w:type="spellStart"/>
      <w:r w:rsidRPr="00B80708">
        <w:rPr>
          <w:rStyle w:val="22"/>
          <w:rFonts w:cs="Times New Roman"/>
          <w:b w:val="0"/>
          <w:szCs w:val="28"/>
          <w:lang w:val="uk-UA"/>
        </w:rPr>
        <w:t>мультивалютна</w:t>
      </w:r>
      <w:proofErr w:type="spellEnd"/>
      <w:r w:rsidRPr="00B80708">
        <w:rPr>
          <w:rStyle w:val="22"/>
          <w:rFonts w:cs="Times New Roman"/>
          <w:b w:val="0"/>
          <w:szCs w:val="28"/>
          <w:lang w:val="uk-UA"/>
        </w:rPr>
        <w:t xml:space="preserve"> підтримка або імпорт/експорт даних.</w:t>
      </w:r>
    </w:p>
    <w:p w14:paraId="22DDF1EB" w14:textId="5E71F0B2" w:rsidR="007471A0" w:rsidRDefault="00B80708" w:rsidP="00B80708">
      <w:pPr>
        <w:spacing w:after="0" w:line="360" w:lineRule="auto"/>
        <w:ind w:firstLine="708"/>
        <w:contextualSpacing/>
        <w:jc w:val="both"/>
        <w:rPr>
          <w:rStyle w:val="22"/>
          <w:rFonts w:cs="Times New Roman"/>
          <w:b w:val="0"/>
          <w:szCs w:val="28"/>
          <w:lang w:val="uk-UA"/>
        </w:rPr>
      </w:pPr>
      <w:r w:rsidRPr="00B80708">
        <w:rPr>
          <w:rStyle w:val="22"/>
          <w:rFonts w:cs="Times New Roman"/>
          <w:b w:val="0"/>
          <w:szCs w:val="28"/>
          <w:lang w:val="uk-UA"/>
        </w:rPr>
        <w:t xml:space="preserve">Таким чином, результати, викладені у цьому розділі, підтверджують обґрунтованість обраного технологічного стеку. Вибір на користь веб-технологій у поєднанні з Chart.js і </w:t>
      </w:r>
      <w:proofErr w:type="spellStart"/>
      <w:r w:rsidRPr="00B80708">
        <w:rPr>
          <w:rStyle w:val="22"/>
          <w:rFonts w:cs="Times New Roman"/>
          <w:b w:val="0"/>
          <w:szCs w:val="28"/>
          <w:lang w:val="uk-UA"/>
        </w:rPr>
        <w:t>LocalStorage</w:t>
      </w:r>
      <w:proofErr w:type="spellEnd"/>
      <w:r w:rsidRPr="00B80708">
        <w:rPr>
          <w:rStyle w:val="22"/>
          <w:rFonts w:cs="Times New Roman"/>
          <w:b w:val="0"/>
          <w:szCs w:val="28"/>
          <w:lang w:val="uk-UA"/>
        </w:rPr>
        <w:t>/</w:t>
      </w:r>
      <w:proofErr w:type="spellStart"/>
      <w:r w:rsidRPr="00B80708">
        <w:rPr>
          <w:rStyle w:val="22"/>
          <w:rFonts w:cs="Times New Roman"/>
          <w:b w:val="0"/>
          <w:szCs w:val="28"/>
          <w:lang w:val="uk-UA"/>
        </w:rPr>
        <w:t>SQLite</w:t>
      </w:r>
      <w:proofErr w:type="spellEnd"/>
      <w:r w:rsidRPr="00B80708">
        <w:rPr>
          <w:rStyle w:val="22"/>
          <w:rFonts w:cs="Times New Roman"/>
          <w:b w:val="0"/>
          <w:szCs w:val="28"/>
          <w:lang w:val="uk-UA"/>
        </w:rPr>
        <w:t xml:space="preserve"> забезпечив створення доступного, функціонального та гнучкого застосунку, який не лише відповідає поточним </w:t>
      </w:r>
      <w:proofErr w:type="spellStart"/>
      <w:r w:rsidRPr="00B80708">
        <w:rPr>
          <w:rStyle w:val="22"/>
          <w:rFonts w:cs="Times New Roman"/>
          <w:b w:val="0"/>
          <w:szCs w:val="28"/>
          <w:lang w:val="uk-UA"/>
        </w:rPr>
        <w:t>вимогам,ай</w:t>
      </w:r>
      <w:proofErr w:type="spellEnd"/>
      <w:r w:rsidRPr="00B80708">
        <w:rPr>
          <w:rStyle w:val="22"/>
          <w:rFonts w:cs="Times New Roman"/>
          <w:b w:val="0"/>
          <w:szCs w:val="28"/>
          <w:lang w:val="uk-UA"/>
        </w:rPr>
        <w:t xml:space="preserve"> має великий потенціал для подальшого розвитку. У майбутньому ця база дозволить інтегрувати нові сервіси, реалізувати мобільні та </w:t>
      </w:r>
      <w:proofErr w:type="spellStart"/>
      <w:r w:rsidRPr="00B80708">
        <w:rPr>
          <w:rStyle w:val="22"/>
          <w:rFonts w:cs="Times New Roman"/>
          <w:b w:val="0"/>
          <w:szCs w:val="28"/>
          <w:lang w:val="uk-UA"/>
        </w:rPr>
        <w:t>десктопні</w:t>
      </w:r>
      <w:proofErr w:type="spellEnd"/>
      <w:r w:rsidRPr="00B80708">
        <w:rPr>
          <w:rStyle w:val="22"/>
          <w:rFonts w:cs="Times New Roman"/>
          <w:b w:val="0"/>
          <w:szCs w:val="28"/>
          <w:lang w:val="uk-UA"/>
        </w:rPr>
        <w:t xml:space="preserve"> версії застосунку, а </w:t>
      </w:r>
      <w:proofErr w:type="spellStart"/>
      <w:r w:rsidRPr="00B80708">
        <w:rPr>
          <w:rStyle w:val="22"/>
          <w:rFonts w:cs="Times New Roman"/>
          <w:b w:val="0"/>
          <w:szCs w:val="28"/>
          <w:lang w:val="uk-UA"/>
        </w:rPr>
        <w:t>такожполіпшитибезпеку</w:t>
      </w:r>
      <w:proofErr w:type="spellEnd"/>
      <w:r w:rsidRPr="00B80708">
        <w:rPr>
          <w:rStyle w:val="22"/>
          <w:rFonts w:cs="Times New Roman"/>
          <w:b w:val="0"/>
          <w:szCs w:val="28"/>
          <w:lang w:val="uk-UA"/>
        </w:rPr>
        <w:t>, масштабованість і персоналізацію під потреби користувачів.</w:t>
      </w:r>
    </w:p>
    <w:p w14:paraId="7D5F2205" w14:textId="45A90ABC" w:rsidR="007471A0" w:rsidRDefault="007471A0" w:rsidP="00B80708">
      <w:pPr>
        <w:spacing w:after="0" w:line="360" w:lineRule="auto"/>
        <w:contextualSpacing/>
        <w:jc w:val="both"/>
        <w:rPr>
          <w:rStyle w:val="22"/>
          <w:rFonts w:cs="Times New Roman"/>
          <w:b w:val="0"/>
          <w:szCs w:val="28"/>
          <w:lang w:val="uk-UA"/>
        </w:rPr>
      </w:pPr>
    </w:p>
    <w:p w14:paraId="010D9DF3" w14:textId="027129FB" w:rsidR="007471A0" w:rsidRDefault="007471A0" w:rsidP="00F05A23">
      <w:pPr>
        <w:spacing w:after="0" w:line="360" w:lineRule="auto"/>
        <w:ind w:firstLine="708"/>
        <w:contextualSpacing/>
        <w:jc w:val="both"/>
        <w:rPr>
          <w:rStyle w:val="22"/>
          <w:rFonts w:cs="Times New Roman"/>
          <w:b w:val="0"/>
          <w:szCs w:val="28"/>
          <w:lang w:val="uk-UA"/>
        </w:rPr>
      </w:pPr>
    </w:p>
    <w:p w14:paraId="4A64263A" w14:textId="7F1B4C34" w:rsidR="007471A0" w:rsidRDefault="007471A0" w:rsidP="00F05A23">
      <w:pPr>
        <w:spacing w:after="0" w:line="360" w:lineRule="auto"/>
        <w:ind w:firstLine="708"/>
        <w:contextualSpacing/>
        <w:jc w:val="both"/>
        <w:rPr>
          <w:rStyle w:val="22"/>
          <w:rFonts w:cs="Times New Roman"/>
          <w:b w:val="0"/>
          <w:szCs w:val="28"/>
          <w:lang w:val="uk-UA"/>
        </w:rPr>
      </w:pPr>
    </w:p>
    <w:p w14:paraId="55476345" w14:textId="2EB83BFD" w:rsidR="007471A0" w:rsidRDefault="007471A0" w:rsidP="00F05A23">
      <w:pPr>
        <w:spacing w:after="0" w:line="360" w:lineRule="auto"/>
        <w:ind w:firstLine="708"/>
        <w:contextualSpacing/>
        <w:jc w:val="both"/>
        <w:rPr>
          <w:rStyle w:val="22"/>
          <w:rFonts w:cs="Times New Roman"/>
          <w:b w:val="0"/>
          <w:szCs w:val="28"/>
          <w:lang w:val="uk-UA"/>
        </w:rPr>
      </w:pPr>
    </w:p>
    <w:p w14:paraId="6CE21E4B" w14:textId="39B104BB" w:rsidR="007471A0" w:rsidRDefault="007471A0" w:rsidP="00F05A23">
      <w:pPr>
        <w:spacing w:after="0" w:line="360" w:lineRule="auto"/>
        <w:ind w:firstLine="708"/>
        <w:contextualSpacing/>
        <w:jc w:val="both"/>
        <w:rPr>
          <w:rStyle w:val="22"/>
          <w:rFonts w:cs="Times New Roman"/>
          <w:b w:val="0"/>
          <w:szCs w:val="28"/>
          <w:lang w:val="uk-UA"/>
        </w:rPr>
      </w:pPr>
    </w:p>
    <w:p w14:paraId="570F398C" w14:textId="2C981624" w:rsidR="007471A0" w:rsidRDefault="007471A0" w:rsidP="00F05A23">
      <w:pPr>
        <w:spacing w:after="0" w:line="360" w:lineRule="auto"/>
        <w:ind w:firstLine="708"/>
        <w:contextualSpacing/>
        <w:jc w:val="both"/>
        <w:rPr>
          <w:rStyle w:val="22"/>
          <w:rFonts w:cs="Times New Roman"/>
          <w:b w:val="0"/>
          <w:szCs w:val="28"/>
          <w:lang w:val="uk-UA"/>
        </w:rPr>
      </w:pPr>
    </w:p>
    <w:p w14:paraId="619635A6" w14:textId="5A950196" w:rsidR="00B80708" w:rsidRDefault="00B80708" w:rsidP="00F05A23">
      <w:pPr>
        <w:spacing w:after="0" w:line="360" w:lineRule="auto"/>
        <w:ind w:firstLine="708"/>
        <w:contextualSpacing/>
        <w:jc w:val="both"/>
        <w:rPr>
          <w:rStyle w:val="22"/>
          <w:rFonts w:cs="Times New Roman"/>
          <w:b w:val="0"/>
          <w:szCs w:val="28"/>
          <w:lang w:val="uk-UA"/>
        </w:rPr>
      </w:pPr>
    </w:p>
    <w:p w14:paraId="216AC0FE" w14:textId="177AA086" w:rsidR="00B80708" w:rsidRDefault="00B80708" w:rsidP="00F05A23">
      <w:pPr>
        <w:spacing w:after="0" w:line="360" w:lineRule="auto"/>
        <w:ind w:firstLine="708"/>
        <w:contextualSpacing/>
        <w:jc w:val="both"/>
        <w:rPr>
          <w:rStyle w:val="22"/>
          <w:rFonts w:cs="Times New Roman"/>
          <w:b w:val="0"/>
          <w:szCs w:val="28"/>
          <w:lang w:val="uk-UA"/>
        </w:rPr>
      </w:pPr>
    </w:p>
    <w:p w14:paraId="566CFCC2" w14:textId="2E2994A4" w:rsidR="00B80708" w:rsidRDefault="00B80708" w:rsidP="00F05A23">
      <w:pPr>
        <w:spacing w:after="0" w:line="360" w:lineRule="auto"/>
        <w:ind w:firstLine="708"/>
        <w:contextualSpacing/>
        <w:jc w:val="both"/>
        <w:rPr>
          <w:rStyle w:val="22"/>
          <w:rFonts w:cs="Times New Roman"/>
          <w:b w:val="0"/>
          <w:szCs w:val="28"/>
          <w:lang w:val="uk-UA"/>
        </w:rPr>
      </w:pPr>
    </w:p>
    <w:p w14:paraId="0C381C37" w14:textId="5F9F2C24" w:rsidR="00B80708" w:rsidRDefault="00B80708" w:rsidP="00F05A23">
      <w:pPr>
        <w:spacing w:after="0" w:line="360" w:lineRule="auto"/>
        <w:ind w:firstLine="708"/>
        <w:contextualSpacing/>
        <w:jc w:val="both"/>
        <w:rPr>
          <w:rStyle w:val="22"/>
          <w:rFonts w:cs="Times New Roman"/>
          <w:b w:val="0"/>
          <w:szCs w:val="28"/>
          <w:lang w:val="uk-UA"/>
        </w:rPr>
      </w:pPr>
    </w:p>
    <w:p w14:paraId="786D49D3" w14:textId="13B6214F" w:rsidR="00B80708" w:rsidRDefault="00B80708" w:rsidP="00F05A23">
      <w:pPr>
        <w:spacing w:after="0" w:line="360" w:lineRule="auto"/>
        <w:ind w:firstLine="708"/>
        <w:contextualSpacing/>
        <w:jc w:val="both"/>
        <w:rPr>
          <w:rStyle w:val="22"/>
          <w:rFonts w:cs="Times New Roman"/>
          <w:b w:val="0"/>
          <w:szCs w:val="28"/>
          <w:lang w:val="uk-UA"/>
        </w:rPr>
      </w:pPr>
    </w:p>
    <w:p w14:paraId="4D289EB4" w14:textId="2A5D326A" w:rsidR="00B80708" w:rsidRDefault="00B80708" w:rsidP="00F05A23">
      <w:pPr>
        <w:spacing w:after="0" w:line="360" w:lineRule="auto"/>
        <w:ind w:firstLine="708"/>
        <w:contextualSpacing/>
        <w:jc w:val="both"/>
        <w:rPr>
          <w:rStyle w:val="22"/>
          <w:rFonts w:cs="Times New Roman"/>
          <w:b w:val="0"/>
          <w:szCs w:val="28"/>
          <w:lang w:val="uk-UA"/>
        </w:rPr>
      </w:pPr>
    </w:p>
    <w:p w14:paraId="5463C9E0" w14:textId="13446727" w:rsidR="00B80708" w:rsidRDefault="00B80708" w:rsidP="00F05A23">
      <w:pPr>
        <w:spacing w:after="0" w:line="360" w:lineRule="auto"/>
        <w:ind w:firstLine="708"/>
        <w:contextualSpacing/>
        <w:jc w:val="both"/>
        <w:rPr>
          <w:rStyle w:val="22"/>
          <w:rFonts w:cs="Times New Roman"/>
          <w:b w:val="0"/>
          <w:szCs w:val="28"/>
          <w:lang w:val="uk-UA"/>
        </w:rPr>
      </w:pPr>
    </w:p>
    <w:p w14:paraId="4235EF4D" w14:textId="2A2A364A" w:rsidR="00B80708" w:rsidRDefault="00B80708" w:rsidP="00F05A23">
      <w:pPr>
        <w:spacing w:after="0" w:line="360" w:lineRule="auto"/>
        <w:ind w:firstLine="708"/>
        <w:contextualSpacing/>
        <w:jc w:val="both"/>
        <w:rPr>
          <w:rStyle w:val="22"/>
          <w:rFonts w:cs="Times New Roman"/>
          <w:b w:val="0"/>
          <w:szCs w:val="28"/>
          <w:lang w:val="uk-UA"/>
        </w:rPr>
      </w:pPr>
    </w:p>
    <w:p w14:paraId="30717C24" w14:textId="77777777" w:rsidR="00B80708" w:rsidRDefault="00B80708" w:rsidP="00F05A23">
      <w:pPr>
        <w:spacing w:after="0" w:line="360" w:lineRule="auto"/>
        <w:ind w:firstLine="708"/>
        <w:contextualSpacing/>
        <w:jc w:val="both"/>
        <w:rPr>
          <w:rStyle w:val="22"/>
          <w:rFonts w:cs="Times New Roman"/>
          <w:b w:val="0"/>
          <w:szCs w:val="28"/>
          <w:lang w:val="uk-UA"/>
        </w:rPr>
      </w:pPr>
    </w:p>
    <w:p w14:paraId="0A46BB50" w14:textId="77777777" w:rsidR="007471A0" w:rsidRPr="00AD38E3" w:rsidRDefault="007471A0" w:rsidP="007471A0">
      <w:pPr>
        <w:autoSpaceDE w:val="0"/>
        <w:autoSpaceDN w:val="0"/>
        <w:adjustRightInd w:val="0"/>
        <w:spacing w:after="0" w:line="360" w:lineRule="auto"/>
        <w:jc w:val="center"/>
        <w:rPr>
          <w:rFonts w:ascii="Times New Roman" w:hAnsi="Times New Roman"/>
          <w:b/>
          <w:noProof/>
          <w:sz w:val="28"/>
          <w:szCs w:val="28"/>
          <w:lang w:val="uk-UA"/>
        </w:rPr>
      </w:pPr>
      <w:r w:rsidRPr="00D53BE6">
        <w:rPr>
          <w:rFonts w:ascii="Times New Roman" w:eastAsia="Times New Roman" w:hAnsi="Times New Roman"/>
          <w:b/>
          <w:color w:val="00000A"/>
          <w:sz w:val="28"/>
          <w:lang w:val="uk-UA" w:eastAsia="zh-CN"/>
        </w:rPr>
        <w:lastRenderedPageBreak/>
        <w:t>ТЕХНОЛОГІЇ РОЗРОБКИ</w:t>
      </w:r>
    </w:p>
    <w:p w14:paraId="4F48D6E0" w14:textId="42E2E815" w:rsidR="007471A0" w:rsidRDefault="007471A0" w:rsidP="007471A0">
      <w:pPr>
        <w:spacing w:after="0" w:line="360" w:lineRule="auto"/>
        <w:ind w:firstLine="709"/>
        <w:jc w:val="both"/>
        <w:rPr>
          <w:rFonts w:ascii="Times New Roman" w:eastAsia="Times New Roman" w:hAnsi="Times New Roman"/>
          <w:b/>
          <w:color w:val="00000A"/>
          <w:sz w:val="28"/>
          <w:szCs w:val="28"/>
          <w:lang w:val="uk-UA" w:eastAsia="zh-CN"/>
        </w:rPr>
      </w:pPr>
      <w:r>
        <w:rPr>
          <w:rFonts w:ascii="Times New Roman" w:eastAsia="Times New Roman" w:hAnsi="Times New Roman"/>
          <w:b/>
          <w:color w:val="00000A"/>
          <w:sz w:val="28"/>
          <w:szCs w:val="28"/>
          <w:lang w:val="uk-UA" w:eastAsia="zh-CN"/>
        </w:rPr>
        <w:t>3</w:t>
      </w:r>
      <w:r w:rsidRPr="007471A0">
        <w:rPr>
          <w:rFonts w:ascii="Times New Roman" w:eastAsia="Times New Roman" w:hAnsi="Times New Roman"/>
          <w:b/>
          <w:color w:val="00000A"/>
          <w:sz w:val="28"/>
          <w:szCs w:val="28"/>
          <w:lang w:val="uk-UA" w:eastAsia="zh-CN"/>
        </w:rPr>
        <w:t xml:space="preserve">.1 </w:t>
      </w:r>
      <w:r w:rsidR="00FC7326" w:rsidRPr="00FC7326">
        <w:rPr>
          <w:rFonts w:ascii="Times New Roman" w:eastAsia="Times New Roman" w:hAnsi="Times New Roman"/>
          <w:b/>
          <w:color w:val="00000A"/>
          <w:sz w:val="28"/>
          <w:szCs w:val="28"/>
          <w:lang w:val="uk-UA" w:eastAsia="zh-CN"/>
        </w:rPr>
        <w:t>Загальна архітектура</w:t>
      </w:r>
    </w:p>
    <w:p w14:paraId="5E5573E0" w14:textId="739DBEA7" w:rsidR="007471A0" w:rsidRDefault="007471A0" w:rsidP="007471A0">
      <w:pPr>
        <w:spacing w:after="0" w:line="360" w:lineRule="auto"/>
        <w:ind w:firstLine="708"/>
        <w:jc w:val="both"/>
        <w:rPr>
          <w:rStyle w:val="22"/>
          <w:rFonts w:eastAsia="Times New Roman" w:cs="Times New Roman"/>
          <w:b w:val="0"/>
          <w:color w:val="00000A"/>
          <w:szCs w:val="28"/>
          <w:lang w:val="uk-UA" w:eastAsia="zh-CN"/>
        </w:rPr>
      </w:pPr>
      <w:r w:rsidRPr="007471A0">
        <w:rPr>
          <w:rStyle w:val="22"/>
          <w:rFonts w:eastAsia="Times New Roman" w:cs="Times New Roman"/>
          <w:b w:val="0"/>
          <w:color w:val="00000A"/>
          <w:szCs w:val="28"/>
          <w:lang w:val="uk-UA" w:eastAsia="zh-CN"/>
        </w:rPr>
        <w:t xml:space="preserve">Архітектура додатка для планування </w:t>
      </w:r>
      <w:proofErr w:type="spellStart"/>
      <w:r w:rsidRPr="007471A0">
        <w:rPr>
          <w:rStyle w:val="22"/>
          <w:rFonts w:eastAsia="Times New Roman" w:cs="Times New Roman"/>
          <w:b w:val="0"/>
          <w:color w:val="00000A"/>
          <w:szCs w:val="28"/>
          <w:lang w:val="uk-UA" w:eastAsia="zh-CN"/>
        </w:rPr>
        <w:t>бюджетузбудованана</w:t>
      </w:r>
      <w:proofErr w:type="spellEnd"/>
      <w:r w:rsidRPr="007471A0">
        <w:rPr>
          <w:rStyle w:val="22"/>
          <w:rFonts w:eastAsia="Times New Roman" w:cs="Times New Roman"/>
          <w:b w:val="0"/>
          <w:color w:val="00000A"/>
          <w:szCs w:val="28"/>
          <w:lang w:val="uk-UA" w:eastAsia="zh-CN"/>
        </w:rPr>
        <w:t xml:space="preserve"> принципах простоти, ефективності та </w:t>
      </w:r>
      <w:proofErr w:type="spellStart"/>
      <w:r w:rsidRPr="007471A0">
        <w:rPr>
          <w:rStyle w:val="22"/>
          <w:rFonts w:eastAsia="Times New Roman" w:cs="Times New Roman"/>
          <w:b w:val="0"/>
          <w:color w:val="00000A"/>
          <w:szCs w:val="28"/>
          <w:lang w:val="uk-UA" w:eastAsia="zh-CN"/>
        </w:rPr>
        <w:t>зручностізастосування.Вона</w:t>
      </w:r>
      <w:proofErr w:type="spellEnd"/>
      <w:r w:rsidRPr="007471A0">
        <w:rPr>
          <w:rStyle w:val="22"/>
          <w:rFonts w:eastAsia="Times New Roman" w:cs="Times New Roman"/>
          <w:b w:val="0"/>
          <w:color w:val="00000A"/>
          <w:szCs w:val="28"/>
          <w:lang w:val="uk-UA" w:eastAsia="zh-CN"/>
        </w:rPr>
        <w:t xml:space="preserve"> складається з </w:t>
      </w:r>
      <w:proofErr w:type="spellStart"/>
      <w:r w:rsidRPr="007471A0">
        <w:rPr>
          <w:rStyle w:val="22"/>
          <w:rFonts w:eastAsia="Times New Roman" w:cs="Times New Roman"/>
          <w:b w:val="0"/>
          <w:color w:val="00000A"/>
          <w:szCs w:val="28"/>
          <w:lang w:val="uk-UA" w:eastAsia="zh-CN"/>
        </w:rPr>
        <w:t>логічно</w:t>
      </w:r>
      <w:proofErr w:type="spellEnd"/>
      <w:r w:rsidRPr="007471A0">
        <w:rPr>
          <w:rStyle w:val="22"/>
          <w:rFonts w:eastAsia="Times New Roman" w:cs="Times New Roman"/>
          <w:b w:val="0"/>
          <w:color w:val="00000A"/>
          <w:szCs w:val="28"/>
          <w:lang w:val="uk-UA" w:eastAsia="zh-CN"/>
        </w:rPr>
        <w:t xml:space="preserve"> пов'язаних компонентів, які забезпечують повний цикл обробки фінансових даних – від введення інформації користувачем до наочної візуалізації результатів.</w:t>
      </w:r>
    </w:p>
    <w:p w14:paraId="05A80682" w14:textId="73AACA33" w:rsidR="00FC7326" w:rsidRDefault="00FC7326" w:rsidP="007471A0">
      <w:pPr>
        <w:spacing w:after="0" w:line="360" w:lineRule="auto"/>
        <w:ind w:firstLine="708"/>
        <w:jc w:val="both"/>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 xml:space="preserve">             </w:t>
      </w:r>
      <w:r>
        <w:rPr>
          <w:rStyle w:val="22"/>
          <w:rFonts w:cs="Times New Roman"/>
          <w:b w:val="0"/>
          <w:noProof/>
          <w:szCs w:val="28"/>
          <w:lang w:val="uk-UA"/>
        </w:rPr>
        <w:drawing>
          <wp:inline distT="0" distB="0" distL="0" distR="0" wp14:anchorId="1744409D" wp14:editId="5852B475">
            <wp:extent cx="2771775" cy="67437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6743700"/>
                    </a:xfrm>
                    <a:prstGeom prst="rect">
                      <a:avLst/>
                    </a:prstGeom>
                    <a:noFill/>
                    <a:ln>
                      <a:noFill/>
                    </a:ln>
                  </pic:spPr>
                </pic:pic>
              </a:graphicData>
            </a:graphic>
          </wp:inline>
        </w:drawing>
      </w:r>
    </w:p>
    <w:p w14:paraId="334C67D5" w14:textId="77777777" w:rsidR="00FC7326" w:rsidRDefault="00FC7326" w:rsidP="00FC7326">
      <w:pPr>
        <w:spacing w:after="0" w:line="360" w:lineRule="auto"/>
        <w:ind w:firstLine="708"/>
        <w:jc w:val="both"/>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ab/>
      </w:r>
      <w:r>
        <w:rPr>
          <w:rStyle w:val="22"/>
          <w:rFonts w:eastAsia="Times New Roman" w:cs="Times New Roman"/>
          <w:b w:val="0"/>
          <w:color w:val="00000A"/>
          <w:szCs w:val="28"/>
          <w:lang w:val="uk-UA" w:eastAsia="zh-CN"/>
        </w:rPr>
        <w:tab/>
        <w:t>Рис. 3.1 Схема роботи застосунку</w:t>
      </w:r>
    </w:p>
    <w:p w14:paraId="466F501C" w14:textId="58D0D242" w:rsidR="007471A0" w:rsidRDefault="007471A0" w:rsidP="00FC7326">
      <w:pPr>
        <w:spacing w:after="0" w:line="360" w:lineRule="auto"/>
        <w:ind w:firstLine="708"/>
        <w:jc w:val="both"/>
        <w:rPr>
          <w:rStyle w:val="22"/>
          <w:rFonts w:eastAsia="Times New Roman" w:cs="Times New Roman"/>
          <w:b w:val="0"/>
          <w:color w:val="00000A"/>
          <w:szCs w:val="28"/>
          <w:lang w:val="uk-UA" w:eastAsia="zh-CN"/>
        </w:rPr>
      </w:pPr>
      <w:r w:rsidRPr="007471A0">
        <w:rPr>
          <w:rStyle w:val="22"/>
          <w:rFonts w:eastAsia="Times New Roman" w:cs="Times New Roman"/>
          <w:b w:val="0"/>
          <w:color w:val="00000A"/>
          <w:szCs w:val="28"/>
          <w:lang w:val="uk-UA" w:eastAsia="zh-CN"/>
        </w:rPr>
        <w:lastRenderedPageBreak/>
        <w:t xml:space="preserve">Основу архітектури становить послідовний ланцюжок обробки даних, який починається з інтерфейсу користувача. Коли користувач додає новий дохід або витрату, ця інформація надходить у систему через спеціально розроблені форми введення. Форми мають вбудовану </w:t>
      </w:r>
      <w:proofErr w:type="spellStart"/>
      <w:r w:rsidRPr="007471A0">
        <w:rPr>
          <w:rStyle w:val="22"/>
          <w:rFonts w:eastAsia="Times New Roman" w:cs="Times New Roman"/>
          <w:b w:val="0"/>
          <w:color w:val="00000A"/>
          <w:szCs w:val="28"/>
          <w:lang w:val="uk-UA" w:eastAsia="zh-CN"/>
        </w:rPr>
        <w:t>валідацію</w:t>
      </w:r>
      <w:proofErr w:type="spellEnd"/>
      <w:r w:rsidRPr="007471A0">
        <w:rPr>
          <w:rStyle w:val="22"/>
          <w:rFonts w:eastAsia="Times New Roman" w:cs="Times New Roman"/>
          <w:b w:val="0"/>
          <w:color w:val="00000A"/>
          <w:szCs w:val="28"/>
          <w:lang w:val="uk-UA" w:eastAsia="zh-CN"/>
        </w:rPr>
        <w:t xml:space="preserve">, яка запобігає помилкам при введенні числових даних. Наприклад, якщо користувач випадково введе текст замість суми, </w:t>
      </w:r>
      <w:proofErr w:type="spellStart"/>
      <w:r w:rsidRPr="007471A0">
        <w:rPr>
          <w:rStyle w:val="22"/>
          <w:rFonts w:eastAsia="Times New Roman" w:cs="Times New Roman"/>
          <w:b w:val="0"/>
          <w:color w:val="00000A"/>
          <w:szCs w:val="28"/>
          <w:lang w:val="uk-UA" w:eastAsia="zh-CN"/>
        </w:rPr>
        <w:t>системазразупопередить</w:t>
      </w:r>
      <w:proofErr w:type="spellEnd"/>
      <w:r w:rsidRPr="007471A0">
        <w:rPr>
          <w:rStyle w:val="22"/>
          <w:rFonts w:eastAsia="Times New Roman" w:cs="Times New Roman"/>
          <w:b w:val="0"/>
          <w:color w:val="00000A"/>
          <w:szCs w:val="28"/>
          <w:lang w:val="uk-UA" w:eastAsia="zh-CN"/>
        </w:rPr>
        <w:t xml:space="preserve"> його про необхідність виправити дані</w:t>
      </w:r>
    </w:p>
    <w:p w14:paraId="5E1F18E6" w14:textId="2CF49BBA" w:rsidR="00C81B42" w:rsidRDefault="00C81B42" w:rsidP="00FC7326">
      <w:pPr>
        <w:spacing w:after="0" w:line="360" w:lineRule="auto"/>
        <w:ind w:firstLine="708"/>
        <w:jc w:val="both"/>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 xml:space="preserve">       </w:t>
      </w:r>
      <w:r>
        <w:rPr>
          <w:rStyle w:val="22"/>
          <w:rFonts w:eastAsia="Times New Roman" w:cs="Times New Roman"/>
          <w:b w:val="0"/>
          <w:noProof/>
          <w:color w:val="00000A"/>
          <w:szCs w:val="28"/>
          <w:lang w:val="uk-UA" w:eastAsia="zh-CN"/>
        </w:rPr>
        <w:drawing>
          <wp:inline distT="0" distB="0" distL="0" distR="0" wp14:anchorId="55AE9775" wp14:editId="078CB0C6">
            <wp:extent cx="4057650" cy="15525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1552575"/>
                    </a:xfrm>
                    <a:prstGeom prst="rect">
                      <a:avLst/>
                    </a:prstGeom>
                    <a:noFill/>
                    <a:ln>
                      <a:noFill/>
                    </a:ln>
                  </pic:spPr>
                </pic:pic>
              </a:graphicData>
            </a:graphic>
          </wp:inline>
        </w:drawing>
      </w:r>
    </w:p>
    <w:p w14:paraId="79830BB7" w14:textId="5CF86F8C" w:rsidR="00C81B42" w:rsidRDefault="00C81B42" w:rsidP="00C81B42">
      <w:pPr>
        <w:spacing w:after="0" w:line="360" w:lineRule="auto"/>
        <w:ind w:left="708" w:firstLine="708"/>
        <w:jc w:val="both"/>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 xml:space="preserve">   Рис. 3.2 </w:t>
      </w:r>
      <w:proofErr w:type="spellStart"/>
      <w:r w:rsidRPr="00C81B42">
        <w:rPr>
          <w:rStyle w:val="22"/>
          <w:rFonts w:eastAsia="Times New Roman" w:cs="Times New Roman"/>
          <w:b w:val="0"/>
          <w:color w:val="00000A"/>
          <w:szCs w:val="28"/>
          <w:lang w:val="uk-UA" w:eastAsia="zh-CN"/>
        </w:rPr>
        <w:t>Валідація</w:t>
      </w:r>
      <w:proofErr w:type="spellEnd"/>
      <w:r w:rsidRPr="00C81B42">
        <w:rPr>
          <w:rStyle w:val="22"/>
          <w:rFonts w:eastAsia="Times New Roman" w:cs="Times New Roman"/>
          <w:b w:val="0"/>
          <w:color w:val="00000A"/>
          <w:szCs w:val="28"/>
          <w:lang w:val="uk-UA" w:eastAsia="zh-CN"/>
        </w:rPr>
        <w:t xml:space="preserve"> введених даних</w:t>
      </w:r>
    </w:p>
    <w:p w14:paraId="44A9ED7D" w14:textId="6C5E522A" w:rsidR="007471A0" w:rsidRPr="007471A0" w:rsidRDefault="007471A0" w:rsidP="00C81B42">
      <w:pPr>
        <w:spacing w:after="0" w:line="360" w:lineRule="auto"/>
        <w:ind w:firstLine="708"/>
        <w:jc w:val="both"/>
        <w:rPr>
          <w:rStyle w:val="22"/>
          <w:rFonts w:eastAsia="Times New Roman" w:cs="Times New Roman"/>
          <w:b w:val="0"/>
          <w:color w:val="00000A"/>
          <w:szCs w:val="28"/>
          <w:lang w:val="uk-UA" w:eastAsia="zh-CN"/>
        </w:rPr>
      </w:pPr>
      <w:r w:rsidRPr="007471A0">
        <w:rPr>
          <w:rStyle w:val="22"/>
          <w:rFonts w:eastAsia="Times New Roman" w:cs="Times New Roman"/>
          <w:b w:val="0"/>
          <w:color w:val="00000A"/>
          <w:szCs w:val="28"/>
          <w:lang w:val="uk-UA" w:eastAsia="zh-CN"/>
        </w:rPr>
        <w:t xml:space="preserve">Після успішного введення дані автоматично зберігаються у </w:t>
      </w:r>
      <w:proofErr w:type="spellStart"/>
      <w:r w:rsidRPr="007471A0">
        <w:rPr>
          <w:rStyle w:val="22"/>
          <w:rFonts w:eastAsia="Times New Roman" w:cs="Times New Roman"/>
          <w:b w:val="0"/>
          <w:color w:val="00000A"/>
          <w:szCs w:val="28"/>
          <w:lang w:val="uk-UA" w:eastAsia="zh-CN"/>
        </w:rPr>
        <w:t>LocalStorage</w:t>
      </w:r>
      <w:proofErr w:type="spellEnd"/>
      <w:r w:rsidRPr="007471A0">
        <w:rPr>
          <w:rStyle w:val="22"/>
          <w:rFonts w:eastAsia="Times New Roman" w:cs="Times New Roman"/>
          <w:b w:val="0"/>
          <w:color w:val="00000A"/>
          <w:szCs w:val="28"/>
          <w:lang w:val="uk-UA" w:eastAsia="zh-CN"/>
        </w:rPr>
        <w:t xml:space="preserve"> браузера. Цей механізм був обраний через свою надійність та </w:t>
      </w:r>
      <w:proofErr w:type="spellStart"/>
      <w:r w:rsidRPr="007471A0">
        <w:rPr>
          <w:rStyle w:val="22"/>
          <w:rFonts w:eastAsia="Times New Roman" w:cs="Times New Roman"/>
          <w:b w:val="0"/>
          <w:color w:val="00000A"/>
          <w:szCs w:val="28"/>
          <w:lang w:val="uk-UA" w:eastAsia="zh-CN"/>
        </w:rPr>
        <w:t>простотузастосування.Усі</w:t>
      </w:r>
      <w:proofErr w:type="spellEnd"/>
      <w:r w:rsidRPr="007471A0">
        <w:rPr>
          <w:rStyle w:val="22"/>
          <w:rFonts w:eastAsia="Times New Roman" w:cs="Times New Roman"/>
          <w:b w:val="0"/>
          <w:color w:val="00000A"/>
          <w:szCs w:val="28"/>
          <w:lang w:val="uk-UA" w:eastAsia="zh-CN"/>
        </w:rPr>
        <w:t xml:space="preserve"> </w:t>
      </w:r>
      <w:proofErr w:type="spellStart"/>
      <w:r w:rsidRPr="007471A0">
        <w:rPr>
          <w:rStyle w:val="22"/>
          <w:rFonts w:eastAsia="Times New Roman" w:cs="Times New Roman"/>
          <w:b w:val="0"/>
          <w:color w:val="00000A"/>
          <w:szCs w:val="28"/>
          <w:lang w:val="uk-UA" w:eastAsia="zh-CN"/>
        </w:rPr>
        <w:t>операціїзбереженнявідбуваються</w:t>
      </w:r>
      <w:proofErr w:type="spellEnd"/>
      <w:r w:rsidRPr="007471A0">
        <w:rPr>
          <w:rStyle w:val="22"/>
          <w:rFonts w:eastAsia="Times New Roman" w:cs="Times New Roman"/>
          <w:b w:val="0"/>
          <w:color w:val="00000A"/>
          <w:szCs w:val="28"/>
          <w:lang w:val="uk-UA" w:eastAsia="zh-CN"/>
        </w:rPr>
        <w:t xml:space="preserve"> у фоновому режимі без необхідності перезавантаження сторінки, що забезпечує плавну роботу додатка. Для роботи з </w:t>
      </w:r>
      <w:proofErr w:type="spellStart"/>
      <w:r w:rsidRPr="007471A0">
        <w:rPr>
          <w:rStyle w:val="22"/>
          <w:rFonts w:eastAsia="Times New Roman" w:cs="Times New Roman"/>
          <w:b w:val="0"/>
          <w:color w:val="00000A"/>
          <w:szCs w:val="28"/>
          <w:lang w:val="uk-UA" w:eastAsia="zh-CN"/>
        </w:rPr>
        <w:t>LocalStorage</w:t>
      </w:r>
      <w:proofErr w:type="spellEnd"/>
      <w:r w:rsidRPr="007471A0">
        <w:rPr>
          <w:rStyle w:val="22"/>
          <w:rFonts w:eastAsia="Times New Roman" w:cs="Times New Roman"/>
          <w:b w:val="0"/>
          <w:color w:val="00000A"/>
          <w:szCs w:val="28"/>
          <w:lang w:val="uk-UA" w:eastAsia="zh-CN"/>
        </w:rPr>
        <w:t xml:space="preserve"> було створено спеціальний модуль-обгортку, який спрощує виконання основних операцій:</w:t>
      </w:r>
    </w:p>
    <w:p w14:paraId="1AA0CFC4" w14:textId="0F926456" w:rsidR="007471A0" w:rsidRDefault="00C81B42" w:rsidP="007471A0">
      <w:pPr>
        <w:spacing w:after="0" w:line="360" w:lineRule="auto"/>
        <w:jc w:val="both"/>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 xml:space="preserve">             </w:t>
      </w:r>
      <w:r>
        <w:rPr>
          <w:rStyle w:val="22"/>
          <w:rFonts w:eastAsia="Times New Roman" w:cs="Times New Roman"/>
          <w:b w:val="0"/>
          <w:noProof/>
          <w:color w:val="00000A"/>
          <w:szCs w:val="28"/>
          <w:lang w:val="uk-UA" w:eastAsia="zh-CN"/>
        </w:rPr>
        <w:drawing>
          <wp:inline distT="0" distB="0" distL="0" distR="0" wp14:anchorId="42437F18" wp14:editId="60F9AE1F">
            <wp:extent cx="4295775" cy="25622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2562225"/>
                    </a:xfrm>
                    <a:prstGeom prst="rect">
                      <a:avLst/>
                    </a:prstGeom>
                    <a:noFill/>
                    <a:ln>
                      <a:noFill/>
                    </a:ln>
                  </pic:spPr>
                </pic:pic>
              </a:graphicData>
            </a:graphic>
          </wp:inline>
        </w:drawing>
      </w:r>
    </w:p>
    <w:p w14:paraId="1E380144" w14:textId="77777777" w:rsidR="00C81B42" w:rsidRDefault="00C81B42" w:rsidP="007471A0">
      <w:pPr>
        <w:spacing w:after="0" w:line="360" w:lineRule="auto"/>
        <w:jc w:val="both"/>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ab/>
      </w:r>
      <w:r>
        <w:rPr>
          <w:rStyle w:val="22"/>
          <w:rFonts w:eastAsia="Times New Roman" w:cs="Times New Roman"/>
          <w:b w:val="0"/>
          <w:color w:val="00000A"/>
          <w:szCs w:val="28"/>
          <w:lang w:val="uk-UA" w:eastAsia="zh-CN"/>
        </w:rPr>
        <w:tab/>
        <w:t xml:space="preserve">   Рис. 3.3 </w:t>
      </w:r>
      <w:r w:rsidRPr="00C81B42">
        <w:rPr>
          <w:rStyle w:val="22"/>
          <w:rFonts w:eastAsia="Times New Roman" w:cs="Times New Roman"/>
          <w:b w:val="0"/>
          <w:color w:val="00000A"/>
          <w:szCs w:val="28"/>
          <w:lang w:val="uk-UA" w:eastAsia="zh-CN"/>
        </w:rPr>
        <w:t xml:space="preserve">Робота з </w:t>
      </w:r>
      <w:proofErr w:type="spellStart"/>
      <w:r w:rsidRPr="00C81B42">
        <w:rPr>
          <w:rStyle w:val="22"/>
          <w:rFonts w:eastAsia="Times New Roman" w:cs="Times New Roman"/>
          <w:b w:val="0"/>
          <w:color w:val="00000A"/>
          <w:szCs w:val="28"/>
          <w:lang w:val="uk-UA" w:eastAsia="zh-CN"/>
        </w:rPr>
        <w:t>LocalStorage</w:t>
      </w:r>
      <w:proofErr w:type="spellEnd"/>
    </w:p>
    <w:p w14:paraId="68FC33D5" w14:textId="1A018594" w:rsidR="007471A0" w:rsidRPr="007471A0" w:rsidRDefault="007471A0" w:rsidP="00C81B42">
      <w:pPr>
        <w:spacing w:after="0" w:line="360" w:lineRule="auto"/>
        <w:ind w:firstLine="708"/>
        <w:jc w:val="both"/>
        <w:rPr>
          <w:rStyle w:val="22"/>
          <w:rFonts w:eastAsia="Times New Roman" w:cs="Times New Roman"/>
          <w:b w:val="0"/>
          <w:color w:val="00000A"/>
          <w:szCs w:val="28"/>
          <w:lang w:val="uk-UA" w:eastAsia="zh-CN"/>
        </w:rPr>
      </w:pPr>
      <w:r w:rsidRPr="007471A0">
        <w:rPr>
          <w:rStyle w:val="22"/>
          <w:rFonts w:eastAsia="Times New Roman" w:cs="Times New Roman"/>
          <w:b w:val="0"/>
          <w:color w:val="00000A"/>
          <w:szCs w:val="28"/>
          <w:lang w:val="uk-UA" w:eastAsia="zh-CN"/>
        </w:rPr>
        <w:lastRenderedPageBreak/>
        <w:t xml:space="preserve">Важливою перевагою обраної архітектури є її модульність. Кожен компонент системи виконує чітко визначену функцію і може бути легко замінений або модернізований без впливу на інші частини програми. Наприклад, якщо в майбутньому </w:t>
      </w:r>
      <w:proofErr w:type="spellStart"/>
      <w:r w:rsidRPr="007471A0">
        <w:rPr>
          <w:rStyle w:val="22"/>
          <w:rFonts w:eastAsia="Times New Roman" w:cs="Times New Roman"/>
          <w:b w:val="0"/>
          <w:color w:val="00000A"/>
          <w:szCs w:val="28"/>
          <w:lang w:val="uk-UA" w:eastAsia="zh-CN"/>
        </w:rPr>
        <w:t>виникнепотребазберігати</w:t>
      </w:r>
      <w:proofErr w:type="spellEnd"/>
      <w:r w:rsidRPr="007471A0">
        <w:rPr>
          <w:rStyle w:val="22"/>
          <w:rFonts w:eastAsia="Times New Roman" w:cs="Times New Roman"/>
          <w:b w:val="0"/>
          <w:color w:val="00000A"/>
          <w:szCs w:val="28"/>
          <w:lang w:val="uk-UA" w:eastAsia="zh-CN"/>
        </w:rPr>
        <w:t xml:space="preserve"> дані не в </w:t>
      </w:r>
      <w:proofErr w:type="spellStart"/>
      <w:r w:rsidRPr="007471A0">
        <w:rPr>
          <w:rStyle w:val="22"/>
          <w:rFonts w:eastAsia="Times New Roman" w:cs="Times New Roman"/>
          <w:b w:val="0"/>
          <w:color w:val="00000A"/>
          <w:szCs w:val="28"/>
          <w:lang w:val="uk-UA" w:eastAsia="zh-CN"/>
        </w:rPr>
        <w:t>LocalStorage</w:t>
      </w:r>
      <w:proofErr w:type="spellEnd"/>
      <w:r w:rsidRPr="007471A0">
        <w:rPr>
          <w:rStyle w:val="22"/>
          <w:rFonts w:eastAsia="Times New Roman" w:cs="Times New Roman"/>
          <w:b w:val="0"/>
          <w:color w:val="00000A"/>
          <w:szCs w:val="28"/>
          <w:lang w:val="uk-UA" w:eastAsia="zh-CN"/>
        </w:rPr>
        <w:t>, а в хмарній базі даних, для цього достатньо буде змінити лише модуль роботи з даними, не чіпаючи логіку обробки чи візуалізації.</w:t>
      </w:r>
    </w:p>
    <w:p w14:paraId="2E5D6937" w14:textId="77777777" w:rsidR="007471A0" w:rsidRPr="007471A0" w:rsidRDefault="007471A0" w:rsidP="007471A0">
      <w:pPr>
        <w:spacing w:after="0" w:line="360" w:lineRule="auto"/>
        <w:jc w:val="both"/>
        <w:rPr>
          <w:rStyle w:val="22"/>
          <w:rFonts w:eastAsia="Times New Roman" w:cs="Times New Roman"/>
          <w:b w:val="0"/>
          <w:color w:val="00000A"/>
          <w:szCs w:val="28"/>
          <w:lang w:val="uk-UA" w:eastAsia="zh-CN"/>
        </w:rPr>
      </w:pPr>
      <w:r w:rsidRPr="007471A0">
        <w:rPr>
          <w:rStyle w:val="22"/>
          <w:rFonts w:eastAsia="Times New Roman" w:cs="Times New Roman"/>
          <w:b w:val="0"/>
          <w:color w:val="00000A"/>
          <w:szCs w:val="28"/>
          <w:lang w:val="uk-UA" w:eastAsia="zh-CN"/>
        </w:rPr>
        <w:t>Архітектура також передбачає можливість розширення функціоналу. Вже зараз можна виділити кілька напрямків для подальшого розвитку:</w:t>
      </w:r>
    </w:p>
    <w:p w14:paraId="36CAC173" w14:textId="77777777" w:rsidR="00C81B42" w:rsidRDefault="007471A0" w:rsidP="007471A0">
      <w:pPr>
        <w:pStyle w:val="a7"/>
        <w:numPr>
          <w:ilvl w:val="0"/>
          <w:numId w:val="15"/>
        </w:numPr>
        <w:spacing w:line="360" w:lineRule="auto"/>
        <w:jc w:val="both"/>
        <w:rPr>
          <w:rStyle w:val="22"/>
          <w:rFonts w:eastAsia="Times New Roman" w:cs="Times New Roman"/>
          <w:b w:val="0"/>
          <w:szCs w:val="28"/>
          <w:lang w:val="uk-UA"/>
        </w:rPr>
      </w:pPr>
      <w:r w:rsidRPr="00C81B42">
        <w:rPr>
          <w:rStyle w:val="22"/>
          <w:rFonts w:eastAsia="Times New Roman" w:cs="Times New Roman"/>
          <w:b w:val="0"/>
          <w:szCs w:val="28"/>
          <w:lang w:val="uk-UA"/>
        </w:rPr>
        <w:t>Додавання механізму синхронізації між різними пристроями</w:t>
      </w:r>
    </w:p>
    <w:p w14:paraId="4A537590" w14:textId="694C7FAB" w:rsidR="007471A0" w:rsidRPr="00C81B42" w:rsidRDefault="007471A0" w:rsidP="007471A0">
      <w:pPr>
        <w:pStyle w:val="a7"/>
        <w:numPr>
          <w:ilvl w:val="0"/>
          <w:numId w:val="15"/>
        </w:numPr>
        <w:spacing w:line="360" w:lineRule="auto"/>
        <w:jc w:val="both"/>
        <w:rPr>
          <w:rStyle w:val="22"/>
          <w:rFonts w:eastAsia="Times New Roman" w:cs="Times New Roman"/>
          <w:b w:val="0"/>
          <w:szCs w:val="28"/>
          <w:lang w:val="uk-UA"/>
        </w:rPr>
      </w:pPr>
      <w:r w:rsidRPr="00C81B42">
        <w:rPr>
          <w:rStyle w:val="22"/>
          <w:rFonts w:eastAsia="Times New Roman" w:cs="Times New Roman"/>
          <w:b w:val="0"/>
          <w:szCs w:val="28"/>
          <w:lang w:val="uk-UA"/>
        </w:rPr>
        <w:t xml:space="preserve">Реалізація </w:t>
      </w:r>
      <w:proofErr w:type="spellStart"/>
      <w:r w:rsidRPr="00C81B42">
        <w:rPr>
          <w:rStyle w:val="22"/>
          <w:rFonts w:eastAsia="Times New Roman" w:cs="Times New Roman"/>
          <w:b w:val="0"/>
          <w:szCs w:val="28"/>
          <w:lang w:val="uk-UA"/>
        </w:rPr>
        <w:t>мультивалютної</w:t>
      </w:r>
      <w:proofErr w:type="spellEnd"/>
      <w:r w:rsidRPr="00C81B42">
        <w:rPr>
          <w:rStyle w:val="22"/>
          <w:rFonts w:eastAsia="Times New Roman" w:cs="Times New Roman"/>
          <w:b w:val="0"/>
          <w:szCs w:val="28"/>
          <w:lang w:val="uk-UA"/>
        </w:rPr>
        <w:t xml:space="preserve"> підтримки</w:t>
      </w:r>
    </w:p>
    <w:p w14:paraId="568CAE73" w14:textId="0CB440F5" w:rsidR="007471A0" w:rsidRDefault="007471A0" w:rsidP="00C81B42">
      <w:pPr>
        <w:spacing w:after="0" w:line="360" w:lineRule="auto"/>
        <w:ind w:firstLine="708"/>
        <w:jc w:val="both"/>
        <w:rPr>
          <w:rStyle w:val="22"/>
          <w:rFonts w:eastAsia="Times New Roman" w:cs="Times New Roman"/>
          <w:b w:val="0"/>
          <w:color w:val="00000A"/>
          <w:szCs w:val="28"/>
          <w:lang w:val="uk-UA" w:eastAsia="zh-CN"/>
        </w:rPr>
      </w:pPr>
      <w:r w:rsidRPr="007471A0">
        <w:rPr>
          <w:rStyle w:val="22"/>
          <w:rFonts w:eastAsia="Times New Roman" w:cs="Times New Roman"/>
          <w:b w:val="0"/>
          <w:color w:val="00000A"/>
          <w:szCs w:val="28"/>
          <w:lang w:val="uk-UA" w:eastAsia="zh-CN"/>
        </w:rPr>
        <w:t>Уся система</w:t>
      </w:r>
      <w:r w:rsidR="00C81B42">
        <w:rPr>
          <w:rStyle w:val="22"/>
          <w:rFonts w:eastAsia="Times New Roman" w:cs="Times New Roman"/>
          <w:b w:val="0"/>
          <w:color w:val="00000A"/>
          <w:szCs w:val="28"/>
          <w:lang w:val="uk-UA" w:eastAsia="zh-CN"/>
        </w:rPr>
        <w:t xml:space="preserve"> </w:t>
      </w:r>
      <w:r w:rsidRPr="007471A0">
        <w:rPr>
          <w:rStyle w:val="22"/>
          <w:rFonts w:eastAsia="Times New Roman" w:cs="Times New Roman"/>
          <w:b w:val="0"/>
          <w:color w:val="00000A"/>
          <w:szCs w:val="28"/>
          <w:lang w:val="uk-UA" w:eastAsia="zh-CN"/>
        </w:rPr>
        <w:t>збудована</w:t>
      </w:r>
      <w:r w:rsidR="00C81B42">
        <w:rPr>
          <w:rStyle w:val="22"/>
          <w:rFonts w:eastAsia="Times New Roman" w:cs="Times New Roman"/>
          <w:b w:val="0"/>
          <w:color w:val="00000A"/>
          <w:szCs w:val="28"/>
          <w:lang w:val="uk-UA" w:eastAsia="zh-CN"/>
        </w:rPr>
        <w:t xml:space="preserve"> </w:t>
      </w:r>
      <w:r w:rsidRPr="007471A0">
        <w:rPr>
          <w:rStyle w:val="22"/>
          <w:rFonts w:eastAsia="Times New Roman" w:cs="Times New Roman"/>
          <w:b w:val="0"/>
          <w:color w:val="00000A"/>
          <w:szCs w:val="28"/>
          <w:lang w:val="uk-UA" w:eastAsia="zh-CN"/>
        </w:rPr>
        <w:t xml:space="preserve">таким чином, щоб забезпечити максимальну зручність для користувача. Від моменту введення даних до отримання результатів проходить мінімальна кількість кроків, а всі </w:t>
      </w:r>
      <w:proofErr w:type="spellStart"/>
      <w:r w:rsidRPr="007471A0">
        <w:rPr>
          <w:rStyle w:val="22"/>
          <w:rFonts w:eastAsia="Times New Roman" w:cs="Times New Roman"/>
          <w:b w:val="0"/>
          <w:color w:val="00000A"/>
          <w:szCs w:val="28"/>
          <w:lang w:val="uk-UA" w:eastAsia="zh-CN"/>
        </w:rPr>
        <w:t>інтерфейсні</w:t>
      </w:r>
      <w:proofErr w:type="spellEnd"/>
      <w:r w:rsidRPr="007471A0">
        <w:rPr>
          <w:rStyle w:val="22"/>
          <w:rFonts w:eastAsia="Times New Roman" w:cs="Times New Roman"/>
          <w:b w:val="0"/>
          <w:color w:val="00000A"/>
          <w:szCs w:val="28"/>
          <w:lang w:val="uk-UA" w:eastAsia="zh-CN"/>
        </w:rPr>
        <w:t xml:space="preserve"> елементи мають інтуїтивно зрозуміле призначення. Це робить застосунок доступним для користувачів з будь-яким рівнем технічної підготовки. </w:t>
      </w:r>
    </w:p>
    <w:p w14:paraId="21544A5C"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00AFB095"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36140626"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6AB334B7"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53D1967A"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0ACF0A28"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025777DF"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04D36DFC"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313E288E"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6CB30CC9"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597171FE"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55D6392E"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73C9B9E4"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5978A56E"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3AEAE46E" w14:textId="77777777" w:rsidR="00B80708" w:rsidRDefault="00B80708" w:rsidP="00B80708">
      <w:pPr>
        <w:spacing w:after="0" w:line="360" w:lineRule="auto"/>
        <w:ind w:firstLine="708"/>
        <w:jc w:val="both"/>
        <w:rPr>
          <w:rStyle w:val="22"/>
          <w:rFonts w:eastAsia="Times New Roman" w:cs="Times New Roman"/>
          <w:bCs w:val="0"/>
          <w:color w:val="00000A"/>
          <w:szCs w:val="28"/>
          <w:lang w:val="uk-UA" w:eastAsia="zh-CN"/>
        </w:rPr>
      </w:pPr>
    </w:p>
    <w:p w14:paraId="50665C7A" w14:textId="046F3FB0" w:rsidR="00B80708" w:rsidRPr="00B80708" w:rsidRDefault="00B80708" w:rsidP="00B80708">
      <w:pPr>
        <w:spacing w:after="0" w:line="360" w:lineRule="auto"/>
        <w:ind w:firstLine="708"/>
        <w:jc w:val="both"/>
        <w:rPr>
          <w:rStyle w:val="22"/>
          <w:rFonts w:eastAsia="Times New Roman" w:cs="Times New Roman"/>
          <w:bCs w:val="0"/>
          <w:color w:val="00000A"/>
          <w:szCs w:val="28"/>
          <w:lang w:val="uk-UA" w:eastAsia="zh-CN"/>
        </w:rPr>
      </w:pPr>
      <w:r w:rsidRPr="00B80708">
        <w:rPr>
          <w:rStyle w:val="22"/>
          <w:rFonts w:eastAsia="Times New Roman" w:cs="Times New Roman"/>
          <w:bCs w:val="0"/>
          <w:color w:val="00000A"/>
          <w:szCs w:val="28"/>
          <w:lang w:val="uk-UA" w:eastAsia="zh-CN"/>
        </w:rPr>
        <w:lastRenderedPageBreak/>
        <w:t>3.2 Основні функції програми</w:t>
      </w:r>
    </w:p>
    <w:p w14:paraId="380671A4" w14:textId="45ABDDCA" w:rsidR="00B80708" w:rsidRDefault="00B80708" w:rsidP="00B80708">
      <w:pPr>
        <w:spacing w:after="0" w:line="360" w:lineRule="auto"/>
        <w:ind w:firstLine="708"/>
        <w:jc w:val="both"/>
        <w:rPr>
          <w:rStyle w:val="22"/>
          <w:rFonts w:eastAsia="Times New Roman" w:cs="Times New Roman"/>
          <w:b w:val="0"/>
          <w:color w:val="00000A"/>
          <w:szCs w:val="28"/>
          <w:lang w:val="uk-UA" w:eastAsia="zh-CN"/>
        </w:rPr>
      </w:pPr>
      <w:r w:rsidRPr="00B80708">
        <w:rPr>
          <w:rStyle w:val="22"/>
          <w:rFonts w:eastAsia="Times New Roman" w:cs="Times New Roman"/>
          <w:b w:val="0"/>
          <w:color w:val="00000A"/>
          <w:szCs w:val="28"/>
          <w:lang w:val="uk-UA" w:eastAsia="zh-CN"/>
        </w:rPr>
        <w:t xml:space="preserve">Бюджетний планувальник пропонує комплексний підхід </w:t>
      </w:r>
      <w:proofErr w:type="spellStart"/>
      <w:r w:rsidRPr="00B80708">
        <w:rPr>
          <w:rStyle w:val="22"/>
          <w:rFonts w:eastAsia="Times New Roman" w:cs="Times New Roman"/>
          <w:b w:val="0"/>
          <w:color w:val="00000A"/>
          <w:szCs w:val="28"/>
          <w:lang w:val="uk-UA" w:eastAsia="zh-CN"/>
        </w:rPr>
        <w:t>докеруванняфінансами</w:t>
      </w:r>
      <w:proofErr w:type="spellEnd"/>
      <w:r w:rsidRPr="00B80708">
        <w:rPr>
          <w:rStyle w:val="22"/>
          <w:rFonts w:eastAsia="Times New Roman" w:cs="Times New Roman"/>
          <w:b w:val="0"/>
          <w:color w:val="00000A"/>
          <w:szCs w:val="28"/>
          <w:lang w:val="uk-UA" w:eastAsia="zh-CN"/>
        </w:rPr>
        <w:t xml:space="preserve">, реалізуючи низку ключових </w:t>
      </w:r>
      <w:proofErr w:type="spellStart"/>
      <w:r w:rsidRPr="00B80708">
        <w:rPr>
          <w:rStyle w:val="22"/>
          <w:rFonts w:eastAsia="Times New Roman" w:cs="Times New Roman"/>
          <w:b w:val="0"/>
          <w:color w:val="00000A"/>
          <w:szCs w:val="28"/>
          <w:lang w:val="uk-UA" w:eastAsia="zh-CN"/>
        </w:rPr>
        <w:t>функцій,спроєктованихз</w:t>
      </w:r>
      <w:proofErr w:type="spellEnd"/>
      <w:r w:rsidRPr="00B80708">
        <w:rPr>
          <w:rStyle w:val="22"/>
          <w:rFonts w:eastAsia="Times New Roman" w:cs="Times New Roman"/>
          <w:b w:val="0"/>
          <w:color w:val="00000A"/>
          <w:szCs w:val="28"/>
          <w:lang w:val="uk-UA" w:eastAsia="zh-CN"/>
        </w:rPr>
        <w:t xml:space="preserve"> урахуванням потреб сучасних користувачів. Програма поєднує інтуїтивний інтерфейс з потужним аналітичним функціоналом, що дозволяє </w:t>
      </w:r>
      <w:proofErr w:type="spellStart"/>
      <w:r w:rsidRPr="00B80708">
        <w:rPr>
          <w:rStyle w:val="22"/>
          <w:rFonts w:eastAsia="Times New Roman" w:cs="Times New Roman"/>
          <w:b w:val="0"/>
          <w:color w:val="00000A"/>
          <w:szCs w:val="28"/>
          <w:lang w:val="uk-UA" w:eastAsia="zh-CN"/>
        </w:rPr>
        <w:t>ефективноуправлятиособистими</w:t>
      </w:r>
      <w:proofErr w:type="spellEnd"/>
      <w:r w:rsidRPr="00B80708">
        <w:rPr>
          <w:rStyle w:val="22"/>
          <w:rFonts w:eastAsia="Times New Roman" w:cs="Times New Roman"/>
          <w:b w:val="0"/>
          <w:color w:val="00000A"/>
          <w:szCs w:val="28"/>
          <w:lang w:val="uk-UA" w:eastAsia="zh-CN"/>
        </w:rPr>
        <w:t xml:space="preserve"> фінансами.</w:t>
      </w:r>
    </w:p>
    <w:p w14:paraId="12D252E2" w14:textId="22C7B502" w:rsidR="00B80708" w:rsidRDefault="0013346F" w:rsidP="00B80708">
      <w:pPr>
        <w:spacing w:after="0" w:line="360" w:lineRule="auto"/>
        <w:jc w:val="both"/>
        <w:rPr>
          <w:rStyle w:val="22"/>
          <w:rFonts w:eastAsia="Times New Roman" w:cs="Times New Roman"/>
          <w:b w:val="0"/>
          <w:color w:val="00000A"/>
          <w:szCs w:val="28"/>
          <w:lang w:val="uk-UA" w:eastAsia="zh-CN"/>
        </w:rPr>
      </w:pPr>
      <w:r>
        <w:rPr>
          <w:rStyle w:val="22"/>
          <w:rFonts w:eastAsia="Times New Roman" w:cs="Times New Roman"/>
          <w:b w:val="0"/>
          <w:noProof/>
          <w:color w:val="00000A"/>
          <w:szCs w:val="28"/>
          <w:lang w:val="uk-UA" w:eastAsia="zh-CN"/>
        </w:rPr>
        <w:drawing>
          <wp:inline distT="0" distB="0" distL="0" distR="0" wp14:anchorId="06AC0418" wp14:editId="49CEEF86">
            <wp:extent cx="5934075" cy="41243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7BCD91BE" w14:textId="2D796ADE" w:rsidR="00B80708" w:rsidRPr="00B80708" w:rsidRDefault="00B80708" w:rsidP="0013346F">
      <w:pPr>
        <w:spacing w:after="0" w:line="360" w:lineRule="auto"/>
        <w:jc w:val="center"/>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Рис. 3.4</w:t>
      </w:r>
      <w:r w:rsidR="0013346F">
        <w:rPr>
          <w:rStyle w:val="22"/>
          <w:rFonts w:eastAsia="Times New Roman" w:cs="Times New Roman"/>
          <w:b w:val="0"/>
          <w:color w:val="00000A"/>
          <w:szCs w:val="28"/>
          <w:lang w:val="uk-UA" w:eastAsia="zh-CN"/>
        </w:rPr>
        <w:t xml:space="preserve"> </w:t>
      </w:r>
      <w:r w:rsidR="0013346F" w:rsidRPr="0013346F">
        <w:rPr>
          <w:rStyle w:val="22"/>
          <w:rFonts w:eastAsia="Times New Roman" w:cs="Times New Roman"/>
          <w:b w:val="0"/>
          <w:color w:val="00000A"/>
          <w:szCs w:val="28"/>
          <w:lang w:val="uk-UA" w:eastAsia="zh-CN"/>
        </w:rPr>
        <w:t>Головний інтерфейс програми</w:t>
      </w:r>
    </w:p>
    <w:p w14:paraId="256CC6F5" w14:textId="0D5C0DE9" w:rsidR="0013346F" w:rsidRDefault="00B80708" w:rsidP="0013346F">
      <w:pPr>
        <w:spacing w:after="0" w:line="360" w:lineRule="auto"/>
        <w:ind w:firstLine="708"/>
        <w:jc w:val="center"/>
        <w:rPr>
          <w:rStyle w:val="22"/>
          <w:rFonts w:eastAsia="Times New Roman" w:cs="Times New Roman"/>
          <w:b w:val="0"/>
          <w:color w:val="00000A"/>
          <w:szCs w:val="28"/>
          <w:lang w:val="uk-UA" w:eastAsia="zh-CN"/>
        </w:rPr>
      </w:pPr>
      <w:r w:rsidRPr="00B80708">
        <w:rPr>
          <w:rStyle w:val="22"/>
          <w:rFonts w:eastAsia="Times New Roman" w:cs="Times New Roman"/>
          <w:b w:val="0"/>
          <w:color w:val="00000A"/>
          <w:szCs w:val="28"/>
          <w:lang w:val="uk-UA" w:eastAsia="zh-CN"/>
        </w:rPr>
        <w:t xml:space="preserve">Центральним елементом системи є механізм </w:t>
      </w:r>
      <w:proofErr w:type="spellStart"/>
      <w:r w:rsidRPr="00B80708">
        <w:rPr>
          <w:rStyle w:val="22"/>
          <w:rFonts w:eastAsia="Times New Roman" w:cs="Times New Roman"/>
          <w:b w:val="0"/>
          <w:color w:val="00000A"/>
          <w:szCs w:val="28"/>
          <w:lang w:val="uk-UA" w:eastAsia="zh-CN"/>
        </w:rPr>
        <w:t>облікуприбутківта</w:t>
      </w:r>
      <w:proofErr w:type="spellEnd"/>
      <w:r w:rsidRPr="00B80708">
        <w:rPr>
          <w:rStyle w:val="22"/>
          <w:rFonts w:eastAsia="Times New Roman" w:cs="Times New Roman"/>
          <w:b w:val="0"/>
          <w:color w:val="00000A"/>
          <w:szCs w:val="28"/>
          <w:lang w:val="uk-UA" w:eastAsia="zh-CN"/>
        </w:rPr>
        <w:t xml:space="preserve"> витрат. </w:t>
      </w:r>
    </w:p>
    <w:p w14:paraId="343FC7F0" w14:textId="77777777" w:rsidR="0013346F" w:rsidRDefault="0013346F" w:rsidP="0013346F">
      <w:pPr>
        <w:spacing w:after="0" w:line="360" w:lineRule="auto"/>
        <w:ind w:firstLine="708"/>
        <w:jc w:val="center"/>
        <w:rPr>
          <w:rStyle w:val="22"/>
          <w:rFonts w:eastAsia="Times New Roman" w:cs="Times New Roman"/>
          <w:b w:val="0"/>
          <w:color w:val="00000A"/>
          <w:szCs w:val="28"/>
          <w:lang w:val="uk-UA" w:eastAsia="zh-CN"/>
        </w:rPr>
      </w:pPr>
      <w:r>
        <w:rPr>
          <w:rStyle w:val="22"/>
          <w:rFonts w:eastAsia="Times New Roman" w:cs="Times New Roman"/>
          <w:b w:val="0"/>
          <w:noProof/>
          <w:color w:val="00000A"/>
          <w:szCs w:val="28"/>
          <w:lang w:val="uk-UA" w:eastAsia="zh-CN"/>
        </w:rPr>
        <w:drawing>
          <wp:inline distT="0" distB="0" distL="0" distR="0" wp14:anchorId="0DE61450" wp14:editId="4EA5F789">
            <wp:extent cx="4038600" cy="1143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1143000"/>
                    </a:xfrm>
                    <a:prstGeom prst="rect">
                      <a:avLst/>
                    </a:prstGeom>
                    <a:noFill/>
                    <a:ln>
                      <a:noFill/>
                    </a:ln>
                  </pic:spPr>
                </pic:pic>
              </a:graphicData>
            </a:graphic>
          </wp:inline>
        </w:drawing>
      </w:r>
    </w:p>
    <w:p w14:paraId="3F441740" w14:textId="513D4611" w:rsidR="0013346F" w:rsidRDefault="0013346F" w:rsidP="0013346F">
      <w:pPr>
        <w:spacing w:after="0" w:line="360" w:lineRule="auto"/>
        <w:ind w:firstLine="708"/>
        <w:jc w:val="center"/>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Рис.3.5 Форма введення прибутку</w:t>
      </w:r>
    </w:p>
    <w:p w14:paraId="452A8E51" w14:textId="77777777" w:rsidR="0013346F" w:rsidRDefault="00B80708" w:rsidP="0013346F">
      <w:pPr>
        <w:spacing w:after="0" w:line="360" w:lineRule="auto"/>
        <w:ind w:firstLine="708"/>
        <w:jc w:val="both"/>
        <w:rPr>
          <w:rStyle w:val="22"/>
          <w:rFonts w:eastAsia="Times New Roman" w:cs="Times New Roman"/>
          <w:b w:val="0"/>
          <w:color w:val="00000A"/>
          <w:szCs w:val="28"/>
          <w:lang w:val="uk-UA" w:eastAsia="zh-CN"/>
        </w:rPr>
      </w:pPr>
      <w:r w:rsidRPr="00B80708">
        <w:rPr>
          <w:rStyle w:val="22"/>
          <w:rFonts w:eastAsia="Times New Roman" w:cs="Times New Roman"/>
          <w:b w:val="0"/>
          <w:color w:val="00000A"/>
          <w:szCs w:val="28"/>
          <w:lang w:val="uk-UA" w:eastAsia="zh-CN"/>
        </w:rPr>
        <w:t>Користувач може вносити свої</w:t>
      </w:r>
      <w:r w:rsidR="0013346F">
        <w:rPr>
          <w:rStyle w:val="22"/>
          <w:rFonts w:eastAsia="Times New Roman" w:cs="Times New Roman"/>
          <w:b w:val="0"/>
          <w:color w:val="00000A"/>
          <w:szCs w:val="28"/>
          <w:lang w:val="uk-UA" w:eastAsia="zh-CN"/>
        </w:rPr>
        <w:t xml:space="preserve"> </w:t>
      </w:r>
      <w:r w:rsidRPr="00B80708">
        <w:rPr>
          <w:rStyle w:val="22"/>
          <w:rFonts w:eastAsia="Times New Roman" w:cs="Times New Roman"/>
          <w:b w:val="0"/>
          <w:color w:val="00000A"/>
          <w:szCs w:val="28"/>
          <w:lang w:val="uk-UA" w:eastAsia="zh-CN"/>
        </w:rPr>
        <w:t>прибутки</w:t>
      </w:r>
      <w:r w:rsidR="0013346F">
        <w:rPr>
          <w:rStyle w:val="22"/>
          <w:rFonts w:eastAsia="Times New Roman" w:cs="Times New Roman"/>
          <w:b w:val="0"/>
          <w:color w:val="00000A"/>
          <w:szCs w:val="28"/>
          <w:lang w:val="uk-UA" w:eastAsia="zh-CN"/>
        </w:rPr>
        <w:t xml:space="preserve"> </w:t>
      </w:r>
      <w:r w:rsidRPr="00B80708">
        <w:rPr>
          <w:rStyle w:val="22"/>
          <w:rFonts w:eastAsia="Times New Roman" w:cs="Times New Roman"/>
          <w:b w:val="0"/>
          <w:color w:val="00000A"/>
          <w:szCs w:val="28"/>
          <w:lang w:val="uk-UA" w:eastAsia="zh-CN"/>
        </w:rPr>
        <w:t xml:space="preserve">через спеціальну форму, яка забезпечує просте та швидке введення інформації. Система автоматично класифікує надходження та надає можливість перегляду загальної </w:t>
      </w:r>
      <w:proofErr w:type="spellStart"/>
      <w:r w:rsidRPr="00B80708">
        <w:rPr>
          <w:rStyle w:val="22"/>
          <w:rFonts w:eastAsia="Times New Roman" w:cs="Times New Roman"/>
          <w:b w:val="0"/>
          <w:color w:val="00000A"/>
          <w:szCs w:val="28"/>
          <w:lang w:val="uk-UA" w:eastAsia="zh-CN"/>
        </w:rPr>
        <w:lastRenderedPageBreak/>
        <w:t>сумиприбутківза</w:t>
      </w:r>
      <w:proofErr w:type="spellEnd"/>
      <w:r w:rsidRPr="00B80708">
        <w:rPr>
          <w:rStyle w:val="22"/>
          <w:rFonts w:eastAsia="Times New Roman" w:cs="Times New Roman"/>
          <w:b w:val="0"/>
          <w:color w:val="00000A"/>
          <w:szCs w:val="28"/>
          <w:lang w:val="uk-UA" w:eastAsia="zh-CN"/>
        </w:rPr>
        <w:t xml:space="preserve"> обраний період. Особливістю реалізації є можливість додавання як разових, так і регулярних надходжень, що дозволяє точніше планувати бюджет.</w:t>
      </w:r>
    </w:p>
    <w:p w14:paraId="22CB352F" w14:textId="04508AD1" w:rsidR="00B80708" w:rsidRDefault="0013346F" w:rsidP="0013346F">
      <w:pPr>
        <w:spacing w:after="0" w:line="360" w:lineRule="auto"/>
        <w:ind w:firstLine="708"/>
        <w:jc w:val="center"/>
        <w:rPr>
          <w:rStyle w:val="22"/>
          <w:rFonts w:eastAsia="Times New Roman" w:cs="Times New Roman"/>
          <w:b w:val="0"/>
          <w:color w:val="00000A"/>
          <w:szCs w:val="28"/>
          <w:lang w:val="uk-UA" w:eastAsia="zh-CN"/>
        </w:rPr>
      </w:pPr>
      <w:r>
        <w:rPr>
          <w:rStyle w:val="22"/>
          <w:rFonts w:eastAsia="Times New Roman" w:cs="Times New Roman"/>
          <w:b w:val="0"/>
          <w:noProof/>
          <w:color w:val="00000A"/>
          <w:szCs w:val="28"/>
          <w:lang w:val="uk-UA" w:eastAsia="zh-CN"/>
        </w:rPr>
        <w:drawing>
          <wp:inline distT="0" distB="0" distL="0" distR="0" wp14:anchorId="2F73EE14" wp14:editId="1D5A7F89">
            <wp:extent cx="3695700" cy="990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990600"/>
                    </a:xfrm>
                    <a:prstGeom prst="rect">
                      <a:avLst/>
                    </a:prstGeom>
                    <a:noFill/>
                    <a:ln>
                      <a:noFill/>
                    </a:ln>
                  </pic:spPr>
                </pic:pic>
              </a:graphicData>
            </a:graphic>
          </wp:inline>
        </w:drawing>
      </w:r>
    </w:p>
    <w:p w14:paraId="0CAE14AE" w14:textId="3B12539E" w:rsidR="0013346F" w:rsidRPr="00B80708" w:rsidRDefault="0013346F" w:rsidP="0096486D">
      <w:pPr>
        <w:spacing w:after="0" w:line="360" w:lineRule="auto"/>
        <w:ind w:firstLine="708"/>
        <w:jc w:val="center"/>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Рис 3.6 Форма введення витрат</w:t>
      </w:r>
    </w:p>
    <w:p w14:paraId="68C41906" w14:textId="516C1945" w:rsidR="00B80708" w:rsidRPr="00B80708" w:rsidRDefault="00B80708" w:rsidP="00B80708">
      <w:pPr>
        <w:spacing w:after="0" w:line="360" w:lineRule="auto"/>
        <w:ind w:firstLine="708"/>
        <w:jc w:val="both"/>
        <w:rPr>
          <w:rStyle w:val="22"/>
          <w:rFonts w:eastAsia="Times New Roman" w:cs="Times New Roman"/>
          <w:b w:val="0"/>
          <w:color w:val="00000A"/>
          <w:szCs w:val="28"/>
          <w:lang w:val="uk-UA" w:eastAsia="zh-CN"/>
        </w:rPr>
      </w:pPr>
      <w:r w:rsidRPr="00B80708">
        <w:rPr>
          <w:rStyle w:val="22"/>
          <w:rFonts w:eastAsia="Times New Roman" w:cs="Times New Roman"/>
          <w:b w:val="0"/>
          <w:color w:val="00000A"/>
          <w:szCs w:val="28"/>
          <w:lang w:val="uk-UA" w:eastAsia="zh-CN"/>
        </w:rPr>
        <w:t xml:space="preserve">Функція обліку витрат реалізована з урахуванням сучасних вимог до </w:t>
      </w:r>
      <w:proofErr w:type="spellStart"/>
      <w:r w:rsidRPr="00B80708">
        <w:rPr>
          <w:rStyle w:val="22"/>
          <w:rFonts w:eastAsia="Times New Roman" w:cs="Times New Roman"/>
          <w:b w:val="0"/>
          <w:color w:val="00000A"/>
          <w:szCs w:val="28"/>
          <w:lang w:val="uk-UA" w:eastAsia="zh-CN"/>
        </w:rPr>
        <w:t>категорізації</w:t>
      </w:r>
      <w:proofErr w:type="spellEnd"/>
      <w:r w:rsidRPr="00B80708">
        <w:rPr>
          <w:rStyle w:val="22"/>
          <w:rFonts w:eastAsia="Times New Roman" w:cs="Times New Roman"/>
          <w:b w:val="0"/>
          <w:color w:val="00000A"/>
          <w:szCs w:val="28"/>
          <w:lang w:val="uk-UA" w:eastAsia="zh-CN"/>
        </w:rPr>
        <w:t xml:space="preserve"> фінансових операцій. Користувач може</w:t>
      </w:r>
      <w:r w:rsidR="0096486D">
        <w:rPr>
          <w:rStyle w:val="22"/>
          <w:rFonts w:eastAsia="Times New Roman" w:cs="Times New Roman"/>
          <w:b w:val="0"/>
          <w:color w:val="00000A"/>
          <w:szCs w:val="28"/>
          <w:lang w:val="uk-UA" w:eastAsia="zh-CN"/>
        </w:rPr>
        <w:t xml:space="preserve"> </w:t>
      </w:r>
      <w:proofErr w:type="spellStart"/>
      <w:r w:rsidRPr="00B80708">
        <w:rPr>
          <w:rStyle w:val="22"/>
          <w:rFonts w:eastAsia="Times New Roman" w:cs="Times New Roman"/>
          <w:b w:val="0"/>
          <w:color w:val="00000A"/>
          <w:szCs w:val="28"/>
          <w:lang w:val="uk-UA" w:eastAsia="zh-CN"/>
        </w:rPr>
        <w:t>обиратизі</w:t>
      </w:r>
      <w:proofErr w:type="spellEnd"/>
      <w:r w:rsidRPr="00B80708">
        <w:rPr>
          <w:rStyle w:val="22"/>
          <w:rFonts w:eastAsia="Times New Roman" w:cs="Times New Roman"/>
          <w:b w:val="0"/>
          <w:color w:val="00000A"/>
          <w:szCs w:val="28"/>
          <w:lang w:val="uk-UA" w:eastAsia="zh-CN"/>
        </w:rPr>
        <w:t xml:space="preserve"> стандартного набору категорій ("Їжа", "Транспорт", "Розваги" тощо) або створювати власні категорії, що забезпечує гнучкість у веденні обліку. Система надає зручний інструментарій для швидкого додавання витрат, включаючи функцію швидкого вибору нещодавно використаних категорій.</w:t>
      </w:r>
    </w:p>
    <w:p w14:paraId="4600E9EC" w14:textId="6708A8F0" w:rsidR="00B80708" w:rsidRPr="00B80708" w:rsidRDefault="0013346F" w:rsidP="0096486D">
      <w:pPr>
        <w:spacing w:after="0" w:line="360" w:lineRule="auto"/>
        <w:ind w:firstLine="708"/>
        <w:jc w:val="center"/>
        <w:rPr>
          <w:rStyle w:val="22"/>
          <w:rFonts w:eastAsia="Times New Roman" w:cs="Times New Roman"/>
          <w:b w:val="0"/>
          <w:color w:val="00000A"/>
          <w:szCs w:val="28"/>
          <w:lang w:val="uk-UA" w:eastAsia="zh-CN"/>
        </w:rPr>
      </w:pPr>
      <w:r>
        <w:rPr>
          <w:rStyle w:val="22"/>
          <w:rFonts w:eastAsia="Times New Roman" w:cs="Times New Roman"/>
          <w:b w:val="0"/>
          <w:noProof/>
          <w:color w:val="00000A"/>
          <w:szCs w:val="28"/>
          <w:lang w:val="uk-UA" w:eastAsia="zh-CN"/>
        </w:rPr>
        <w:drawing>
          <wp:inline distT="0" distB="0" distL="0" distR="0" wp14:anchorId="5CC54EFC" wp14:editId="1873FFD4">
            <wp:extent cx="923925" cy="14668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3925" cy="1466850"/>
                    </a:xfrm>
                    <a:prstGeom prst="rect">
                      <a:avLst/>
                    </a:prstGeom>
                    <a:noFill/>
                    <a:ln>
                      <a:noFill/>
                    </a:ln>
                  </pic:spPr>
                </pic:pic>
              </a:graphicData>
            </a:graphic>
          </wp:inline>
        </w:drawing>
      </w:r>
    </w:p>
    <w:p w14:paraId="082FBB39" w14:textId="6F75A804" w:rsidR="0013346F" w:rsidRDefault="0013346F" w:rsidP="0096486D">
      <w:pPr>
        <w:spacing w:after="0" w:line="360" w:lineRule="auto"/>
        <w:ind w:firstLine="708"/>
        <w:jc w:val="center"/>
        <w:rPr>
          <w:rStyle w:val="22"/>
          <w:rFonts w:eastAsia="Times New Roman" w:cs="Times New Roman"/>
          <w:b w:val="0"/>
          <w:color w:val="00000A"/>
          <w:szCs w:val="28"/>
          <w:lang w:val="uk-UA" w:eastAsia="zh-CN"/>
        </w:rPr>
      </w:pPr>
      <w:r>
        <w:rPr>
          <w:rStyle w:val="22"/>
          <w:rFonts w:eastAsia="Times New Roman" w:cs="Times New Roman"/>
          <w:b w:val="0"/>
          <w:color w:val="00000A"/>
          <w:szCs w:val="28"/>
          <w:lang w:val="uk-UA" w:eastAsia="zh-CN"/>
        </w:rPr>
        <w:t xml:space="preserve">Рис. 3.7 </w:t>
      </w:r>
      <w:r w:rsidR="0096486D">
        <w:rPr>
          <w:rStyle w:val="22"/>
          <w:rFonts w:eastAsia="Times New Roman" w:cs="Times New Roman"/>
          <w:b w:val="0"/>
          <w:color w:val="00000A"/>
          <w:szCs w:val="28"/>
          <w:lang w:val="uk-UA" w:eastAsia="zh-CN"/>
        </w:rPr>
        <w:t>Вибір категорії витрат</w:t>
      </w:r>
    </w:p>
    <w:p w14:paraId="7121F2BA" w14:textId="3A8196D9" w:rsidR="00B80708" w:rsidRPr="00B80708" w:rsidRDefault="00B80708" w:rsidP="0096486D">
      <w:pPr>
        <w:spacing w:after="0" w:line="360" w:lineRule="auto"/>
        <w:ind w:firstLine="708"/>
        <w:jc w:val="both"/>
        <w:rPr>
          <w:rStyle w:val="22"/>
          <w:rFonts w:eastAsia="Times New Roman" w:cs="Times New Roman"/>
          <w:b w:val="0"/>
          <w:color w:val="00000A"/>
          <w:szCs w:val="28"/>
          <w:lang w:val="uk-UA" w:eastAsia="zh-CN"/>
        </w:rPr>
      </w:pPr>
      <w:r w:rsidRPr="00B80708">
        <w:rPr>
          <w:rStyle w:val="22"/>
          <w:rFonts w:eastAsia="Times New Roman" w:cs="Times New Roman"/>
          <w:b w:val="0"/>
          <w:color w:val="00000A"/>
          <w:szCs w:val="28"/>
          <w:lang w:val="uk-UA" w:eastAsia="zh-CN"/>
        </w:rPr>
        <w:t>Аналітичний модуль програми пропонує комплексний підхід до візуалізації фінансових даних. Користувач може переглядати:</w:t>
      </w:r>
    </w:p>
    <w:p w14:paraId="2EAC2D6F" w14:textId="77777777" w:rsidR="0096486D" w:rsidRDefault="00B80708" w:rsidP="0096486D">
      <w:pPr>
        <w:pStyle w:val="a7"/>
        <w:numPr>
          <w:ilvl w:val="0"/>
          <w:numId w:val="15"/>
        </w:numPr>
        <w:spacing w:line="360" w:lineRule="auto"/>
        <w:jc w:val="both"/>
        <w:rPr>
          <w:rStyle w:val="22"/>
          <w:rFonts w:eastAsia="Times New Roman" w:cs="Times New Roman"/>
          <w:b w:val="0"/>
          <w:szCs w:val="28"/>
          <w:lang w:val="uk-UA"/>
        </w:rPr>
      </w:pPr>
      <w:r w:rsidRPr="0096486D">
        <w:rPr>
          <w:rStyle w:val="22"/>
          <w:rFonts w:eastAsia="Times New Roman" w:cs="Times New Roman"/>
          <w:b w:val="0"/>
          <w:szCs w:val="28"/>
          <w:lang w:val="uk-UA"/>
        </w:rPr>
        <w:t>Динаміку</w:t>
      </w:r>
      <w:r w:rsidR="0013346F" w:rsidRPr="0096486D">
        <w:rPr>
          <w:rStyle w:val="22"/>
          <w:rFonts w:eastAsia="Times New Roman" w:cs="Times New Roman"/>
          <w:b w:val="0"/>
          <w:szCs w:val="28"/>
          <w:lang w:val="uk-UA"/>
        </w:rPr>
        <w:t xml:space="preserve"> </w:t>
      </w:r>
      <w:r w:rsidRPr="0096486D">
        <w:rPr>
          <w:rStyle w:val="22"/>
          <w:rFonts w:eastAsia="Times New Roman" w:cs="Times New Roman"/>
          <w:b w:val="0"/>
          <w:szCs w:val="28"/>
          <w:lang w:val="uk-UA"/>
        </w:rPr>
        <w:t>прибутків</w:t>
      </w:r>
      <w:r w:rsidR="0013346F" w:rsidRPr="0096486D">
        <w:rPr>
          <w:rStyle w:val="22"/>
          <w:rFonts w:eastAsia="Times New Roman" w:cs="Times New Roman"/>
          <w:b w:val="0"/>
          <w:szCs w:val="28"/>
          <w:lang w:val="uk-UA"/>
        </w:rPr>
        <w:t xml:space="preserve"> </w:t>
      </w:r>
      <w:r w:rsidRPr="0096486D">
        <w:rPr>
          <w:rStyle w:val="22"/>
          <w:rFonts w:eastAsia="Times New Roman" w:cs="Times New Roman"/>
          <w:b w:val="0"/>
          <w:szCs w:val="28"/>
          <w:lang w:val="uk-UA"/>
        </w:rPr>
        <w:t>та витрат у часовому розрізі</w:t>
      </w:r>
    </w:p>
    <w:p w14:paraId="7DF1209A" w14:textId="77777777" w:rsidR="0096486D" w:rsidRDefault="00B80708" w:rsidP="0096486D">
      <w:pPr>
        <w:pStyle w:val="a7"/>
        <w:numPr>
          <w:ilvl w:val="0"/>
          <w:numId w:val="15"/>
        </w:numPr>
        <w:spacing w:line="360" w:lineRule="auto"/>
        <w:jc w:val="both"/>
        <w:rPr>
          <w:rStyle w:val="22"/>
          <w:rFonts w:eastAsia="Times New Roman" w:cs="Times New Roman"/>
          <w:b w:val="0"/>
          <w:szCs w:val="28"/>
          <w:lang w:val="uk-UA"/>
        </w:rPr>
      </w:pPr>
      <w:r w:rsidRPr="0096486D">
        <w:rPr>
          <w:rStyle w:val="22"/>
          <w:rFonts w:eastAsia="Times New Roman" w:cs="Times New Roman"/>
          <w:b w:val="0"/>
          <w:szCs w:val="28"/>
          <w:lang w:val="uk-UA"/>
        </w:rPr>
        <w:t>Детальний розподіл витрат за категоріями</w:t>
      </w:r>
    </w:p>
    <w:p w14:paraId="715F7F73" w14:textId="77777777" w:rsidR="0096486D" w:rsidRDefault="00B80708" w:rsidP="0096486D">
      <w:pPr>
        <w:pStyle w:val="a7"/>
        <w:numPr>
          <w:ilvl w:val="0"/>
          <w:numId w:val="15"/>
        </w:numPr>
        <w:spacing w:line="360" w:lineRule="auto"/>
        <w:jc w:val="both"/>
        <w:rPr>
          <w:rStyle w:val="22"/>
          <w:rFonts w:eastAsia="Times New Roman" w:cs="Times New Roman"/>
          <w:b w:val="0"/>
          <w:szCs w:val="28"/>
          <w:lang w:val="uk-UA"/>
        </w:rPr>
      </w:pPr>
      <w:r w:rsidRPr="0096486D">
        <w:rPr>
          <w:rStyle w:val="22"/>
          <w:rFonts w:eastAsia="Times New Roman" w:cs="Times New Roman"/>
          <w:b w:val="0"/>
          <w:szCs w:val="28"/>
          <w:lang w:val="uk-UA"/>
        </w:rPr>
        <w:t>Порівняльну статистику за різні періоди</w:t>
      </w:r>
    </w:p>
    <w:p w14:paraId="7A2C9C3D" w14:textId="191262A8" w:rsidR="00B80708" w:rsidRPr="0096486D" w:rsidRDefault="00B80708" w:rsidP="0096486D">
      <w:pPr>
        <w:pStyle w:val="a7"/>
        <w:numPr>
          <w:ilvl w:val="0"/>
          <w:numId w:val="15"/>
        </w:numPr>
        <w:spacing w:line="360" w:lineRule="auto"/>
        <w:jc w:val="both"/>
        <w:rPr>
          <w:rStyle w:val="22"/>
          <w:rFonts w:eastAsia="Times New Roman" w:cs="Times New Roman"/>
          <w:b w:val="0"/>
          <w:szCs w:val="28"/>
          <w:lang w:val="uk-UA"/>
        </w:rPr>
      </w:pPr>
      <w:r w:rsidRPr="0096486D">
        <w:rPr>
          <w:rStyle w:val="22"/>
          <w:rFonts w:eastAsia="Times New Roman" w:cs="Times New Roman"/>
          <w:b w:val="0"/>
          <w:szCs w:val="28"/>
          <w:lang w:val="uk-UA"/>
        </w:rPr>
        <w:t>Прогнозні показники на основі історичних даних</w:t>
      </w:r>
    </w:p>
    <w:p w14:paraId="075403EF" w14:textId="3A196CC8" w:rsidR="007471A0" w:rsidRDefault="0096486D" w:rsidP="0096486D">
      <w:pPr>
        <w:spacing w:after="0" w:line="360" w:lineRule="auto"/>
        <w:contextualSpacing/>
        <w:jc w:val="center"/>
        <w:rPr>
          <w:rFonts w:ascii="Times New Roman" w:hAnsi="Times New Roman"/>
          <w:b/>
          <w:bCs/>
          <w:sz w:val="28"/>
          <w:szCs w:val="28"/>
          <w:lang w:val="uk-UA"/>
        </w:rPr>
      </w:pPr>
      <w:r>
        <w:rPr>
          <w:rFonts w:ascii="Times New Roman" w:hAnsi="Times New Roman"/>
          <w:b/>
          <w:bCs/>
          <w:noProof/>
          <w:sz w:val="28"/>
          <w:szCs w:val="28"/>
          <w:lang w:val="uk-UA"/>
        </w:rPr>
        <w:drawing>
          <wp:inline distT="0" distB="0" distL="0" distR="0" wp14:anchorId="7C4D93EC" wp14:editId="764FDEAD">
            <wp:extent cx="5934075" cy="8001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14:paraId="174AE89C" w14:textId="1E2F1E57" w:rsidR="0096486D" w:rsidRDefault="0096486D" w:rsidP="002B48DB">
      <w:pPr>
        <w:spacing w:after="0" w:line="360" w:lineRule="auto"/>
        <w:contextualSpacing/>
        <w:jc w:val="center"/>
        <w:rPr>
          <w:rFonts w:ascii="Times New Roman" w:hAnsi="Times New Roman"/>
          <w:sz w:val="28"/>
          <w:szCs w:val="28"/>
          <w:lang w:val="uk-UA"/>
        </w:rPr>
      </w:pPr>
      <w:r w:rsidRPr="0096486D">
        <w:rPr>
          <w:rFonts w:ascii="Times New Roman" w:hAnsi="Times New Roman"/>
          <w:sz w:val="28"/>
          <w:szCs w:val="28"/>
          <w:lang w:val="uk-UA"/>
        </w:rPr>
        <w:t>Рис. 3.8 Історія витрат</w:t>
      </w:r>
    </w:p>
    <w:p w14:paraId="034DE319" w14:textId="5E0DF013" w:rsidR="00174274" w:rsidRPr="00174274" w:rsidRDefault="00174274" w:rsidP="00174274">
      <w:pPr>
        <w:spacing w:after="0" w:line="360" w:lineRule="auto"/>
        <w:ind w:firstLine="708"/>
        <w:contextualSpacing/>
        <w:jc w:val="both"/>
        <w:rPr>
          <w:rFonts w:ascii="Times New Roman" w:hAnsi="Times New Roman"/>
          <w:b/>
          <w:bCs/>
          <w:sz w:val="28"/>
          <w:szCs w:val="28"/>
          <w:lang w:val="uk-UA"/>
        </w:rPr>
      </w:pPr>
      <w:r w:rsidRPr="00174274">
        <w:rPr>
          <w:rFonts w:ascii="Times New Roman" w:eastAsia="Times New Roman" w:hAnsi="Times New Roman" w:cs="Lohit Devanagari"/>
          <w:b/>
          <w:bCs/>
          <w:color w:val="00000A"/>
          <w:sz w:val="28"/>
          <w:szCs w:val="24"/>
          <w:lang w:val="uk-UA" w:eastAsia="zh-CN"/>
        </w:rPr>
        <w:lastRenderedPageBreak/>
        <w:t>3.3 Тестування і результати</w:t>
      </w:r>
    </w:p>
    <w:p w14:paraId="1D3F9913" w14:textId="62293D54" w:rsidR="00174274" w:rsidRPr="00174274"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t xml:space="preserve">У процесі розробки </w:t>
      </w:r>
      <w:proofErr w:type="spellStart"/>
      <w:r w:rsidRPr="00174274">
        <w:rPr>
          <w:rFonts w:ascii="Times New Roman" w:hAnsi="Times New Roman"/>
          <w:sz w:val="28"/>
          <w:szCs w:val="28"/>
          <w:lang w:val="uk-UA"/>
        </w:rPr>
        <w:t>кросплатформної</w:t>
      </w:r>
      <w:proofErr w:type="spellEnd"/>
      <w:r w:rsidRPr="00174274">
        <w:rPr>
          <w:rFonts w:ascii="Times New Roman" w:hAnsi="Times New Roman"/>
          <w:sz w:val="28"/>
          <w:szCs w:val="28"/>
          <w:lang w:val="uk-UA"/>
        </w:rPr>
        <w:t xml:space="preserve"> системи </w:t>
      </w:r>
      <w:proofErr w:type="spellStart"/>
      <w:r w:rsidRPr="00174274">
        <w:rPr>
          <w:rFonts w:ascii="Times New Roman" w:hAnsi="Times New Roman"/>
          <w:sz w:val="28"/>
          <w:szCs w:val="28"/>
          <w:lang w:val="uk-UA"/>
        </w:rPr>
        <w:t>таск</w:t>
      </w:r>
      <w:proofErr w:type="spellEnd"/>
      <w:r w:rsidRPr="00174274">
        <w:rPr>
          <w:rFonts w:ascii="Times New Roman" w:hAnsi="Times New Roman"/>
          <w:sz w:val="28"/>
          <w:szCs w:val="28"/>
          <w:lang w:val="uk-UA"/>
        </w:rPr>
        <w:t xml:space="preserve">-менеджменту ключовим елементом стала реалізація </w:t>
      </w:r>
      <w:proofErr w:type="spellStart"/>
      <w:r w:rsidRPr="00174274">
        <w:rPr>
          <w:rFonts w:ascii="Times New Roman" w:hAnsi="Times New Roman"/>
          <w:sz w:val="28"/>
          <w:szCs w:val="28"/>
          <w:lang w:val="uk-UA"/>
        </w:rPr>
        <w:t>алгоритмурозв'язаннязадачі</w:t>
      </w:r>
      <w:proofErr w:type="spellEnd"/>
      <w:r w:rsidRPr="00174274">
        <w:rPr>
          <w:rFonts w:ascii="Times New Roman" w:hAnsi="Times New Roman"/>
          <w:sz w:val="28"/>
          <w:szCs w:val="28"/>
          <w:lang w:val="uk-UA"/>
        </w:rPr>
        <w:t xml:space="preserve"> про призначення. Цей компонент є центральним для системи, оскільки забезпечує оптимальний розподіл завдань між </w:t>
      </w:r>
      <w:proofErr w:type="spellStart"/>
      <w:r w:rsidRPr="00174274">
        <w:rPr>
          <w:rFonts w:ascii="Times New Roman" w:hAnsi="Times New Roman"/>
          <w:sz w:val="28"/>
          <w:szCs w:val="28"/>
          <w:lang w:val="uk-UA"/>
        </w:rPr>
        <w:t>працівниками,враховуючиїхню</w:t>
      </w:r>
      <w:proofErr w:type="spellEnd"/>
      <w:r w:rsidRPr="00174274">
        <w:rPr>
          <w:rFonts w:ascii="Times New Roman" w:hAnsi="Times New Roman"/>
          <w:sz w:val="28"/>
          <w:szCs w:val="28"/>
          <w:lang w:val="uk-UA"/>
        </w:rPr>
        <w:t xml:space="preserve"> кваліфікацію, рівень завантаження та інші важливі параметри.</w:t>
      </w:r>
    </w:p>
    <w:p w14:paraId="2BE01DA2" w14:textId="6322B321" w:rsidR="00174274" w:rsidRPr="00174274"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t xml:space="preserve">Задача про призначення, яка в нашій системі лежить в основі цього функціоналу, є окремим випадком транспортної задачі в рамках лінійного програмування. Вона </w:t>
      </w:r>
      <w:proofErr w:type="spellStart"/>
      <w:r w:rsidRPr="00174274">
        <w:rPr>
          <w:rFonts w:ascii="Times New Roman" w:hAnsi="Times New Roman"/>
          <w:sz w:val="28"/>
          <w:szCs w:val="28"/>
          <w:lang w:val="uk-UA"/>
        </w:rPr>
        <w:t>формулюється</w:t>
      </w:r>
      <w:proofErr w:type="spellEnd"/>
      <w:r w:rsidRPr="00174274">
        <w:rPr>
          <w:rFonts w:ascii="Times New Roman" w:hAnsi="Times New Roman"/>
          <w:sz w:val="28"/>
          <w:szCs w:val="28"/>
          <w:lang w:val="uk-UA"/>
        </w:rPr>
        <w:t xml:space="preserve"> як </w:t>
      </w:r>
      <w:proofErr w:type="spellStart"/>
      <w:r w:rsidRPr="00174274">
        <w:rPr>
          <w:rFonts w:ascii="Times New Roman" w:hAnsi="Times New Roman"/>
          <w:sz w:val="28"/>
          <w:szCs w:val="28"/>
          <w:lang w:val="uk-UA"/>
        </w:rPr>
        <w:t>проблеманайкращогорозподілу</w:t>
      </w:r>
      <w:proofErr w:type="spellEnd"/>
      <w:r w:rsidRPr="00174274">
        <w:rPr>
          <w:rFonts w:ascii="Times New Roman" w:hAnsi="Times New Roman"/>
          <w:sz w:val="28"/>
          <w:szCs w:val="28"/>
          <w:lang w:val="uk-UA"/>
        </w:rPr>
        <w:t xml:space="preserve"> множини завдань між множиною </w:t>
      </w:r>
      <w:proofErr w:type="spellStart"/>
      <w:r w:rsidRPr="00174274">
        <w:rPr>
          <w:rFonts w:ascii="Times New Roman" w:hAnsi="Times New Roman"/>
          <w:sz w:val="28"/>
          <w:szCs w:val="28"/>
          <w:lang w:val="uk-UA"/>
        </w:rPr>
        <w:t>працівниківзметою</w:t>
      </w:r>
      <w:proofErr w:type="spellEnd"/>
      <w:r w:rsidRPr="00174274">
        <w:rPr>
          <w:rFonts w:ascii="Times New Roman" w:hAnsi="Times New Roman"/>
          <w:sz w:val="28"/>
          <w:szCs w:val="28"/>
          <w:lang w:val="uk-UA"/>
        </w:rPr>
        <w:t xml:space="preserve"> мінімізації сумарних витрат. Ці витрати залежать від співвідношення між складністю завдань, рівнем кваліфікації виконавців та строками виконання.</w:t>
      </w:r>
    </w:p>
    <w:p w14:paraId="48F38570" w14:textId="77777777" w:rsidR="00174274" w:rsidRPr="00174274" w:rsidRDefault="00174274" w:rsidP="00174274">
      <w:pPr>
        <w:spacing w:after="0" w:line="360" w:lineRule="auto"/>
        <w:ind w:firstLine="708"/>
        <w:contextualSpacing/>
        <w:jc w:val="both"/>
        <w:rPr>
          <w:rFonts w:ascii="Times New Roman" w:hAnsi="Times New Roman"/>
          <w:sz w:val="28"/>
          <w:szCs w:val="28"/>
          <w:lang w:val="uk-UA"/>
        </w:rPr>
      </w:pPr>
      <w:proofErr w:type="spellStart"/>
      <w:r w:rsidRPr="00174274">
        <w:rPr>
          <w:rFonts w:ascii="Times New Roman" w:hAnsi="Times New Roman"/>
          <w:sz w:val="28"/>
          <w:szCs w:val="28"/>
          <w:lang w:val="uk-UA"/>
        </w:rPr>
        <w:t>Длярозв'язанняцієї</w:t>
      </w:r>
      <w:proofErr w:type="spellEnd"/>
      <w:r w:rsidRPr="00174274">
        <w:rPr>
          <w:rFonts w:ascii="Times New Roman" w:hAnsi="Times New Roman"/>
          <w:sz w:val="28"/>
          <w:szCs w:val="28"/>
          <w:lang w:val="uk-UA"/>
        </w:rPr>
        <w:t xml:space="preserve"> задачі в системі було застосовано модифікований угорський алгоритм, оптимізований для ефективної роботи з кількістю елементів до тисячі, що є достатнім для більшості </w:t>
      </w:r>
      <w:proofErr w:type="spellStart"/>
      <w:r w:rsidRPr="00174274">
        <w:rPr>
          <w:rFonts w:ascii="Times New Roman" w:hAnsi="Times New Roman"/>
          <w:sz w:val="28"/>
          <w:szCs w:val="28"/>
          <w:lang w:val="uk-UA"/>
        </w:rPr>
        <w:t>сценаріївзастосування.При</w:t>
      </w:r>
      <w:proofErr w:type="spellEnd"/>
      <w:r w:rsidRPr="00174274">
        <w:rPr>
          <w:rFonts w:ascii="Times New Roman" w:hAnsi="Times New Roman"/>
          <w:sz w:val="28"/>
          <w:szCs w:val="28"/>
          <w:lang w:val="uk-UA"/>
        </w:rPr>
        <w:t xml:space="preserve"> цьому були враховані додаткові аспекти, зокрема кваліфікаційна матриця працівників, матриця їх поточного навантаження, пріоритетність завдань та рівень терміновості.</w:t>
      </w:r>
    </w:p>
    <w:p w14:paraId="39BDB88A" w14:textId="77777777" w:rsidR="00174274" w:rsidRPr="00174274"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t xml:space="preserve">Архітектура реалізації передбачає виділення окремого сервісу під назвою </w:t>
      </w:r>
      <w:proofErr w:type="spellStart"/>
      <w:r w:rsidRPr="00174274">
        <w:rPr>
          <w:rFonts w:ascii="Times New Roman" w:hAnsi="Times New Roman"/>
          <w:sz w:val="28"/>
          <w:szCs w:val="28"/>
          <w:lang w:val="uk-UA"/>
        </w:rPr>
        <w:t>AssignmentService</w:t>
      </w:r>
      <w:proofErr w:type="spellEnd"/>
      <w:r w:rsidRPr="00174274">
        <w:rPr>
          <w:rFonts w:ascii="Times New Roman" w:hAnsi="Times New Roman"/>
          <w:sz w:val="28"/>
          <w:szCs w:val="28"/>
          <w:lang w:val="uk-UA"/>
        </w:rPr>
        <w:t xml:space="preserve">, який поєднує в собі декілька важливих компонентів. Модуль підготовки даних відповідає за приведення вхідної інформації до потрібного формату, зокрема формування матриць витрат. Компонент побудови матриці </w:t>
      </w:r>
      <w:proofErr w:type="spellStart"/>
      <w:r w:rsidRPr="00174274">
        <w:rPr>
          <w:rFonts w:ascii="Times New Roman" w:hAnsi="Times New Roman"/>
          <w:sz w:val="28"/>
          <w:szCs w:val="28"/>
          <w:lang w:val="uk-UA"/>
        </w:rPr>
        <w:t>витратобчислюєвартість</w:t>
      </w:r>
      <w:proofErr w:type="spellEnd"/>
      <w:r w:rsidRPr="00174274">
        <w:rPr>
          <w:rFonts w:ascii="Times New Roman" w:hAnsi="Times New Roman"/>
          <w:sz w:val="28"/>
          <w:szCs w:val="28"/>
          <w:lang w:val="uk-UA"/>
        </w:rPr>
        <w:t xml:space="preserve"> призначення кожного працівника на кожне завдання. Основна частина алгоритму реалізована в модулі ядра алгоритму, де безпосередньо виконується угорський метод з урахуванням </w:t>
      </w:r>
      <w:proofErr w:type="spellStart"/>
      <w:r w:rsidRPr="00174274">
        <w:rPr>
          <w:rFonts w:ascii="Times New Roman" w:hAnsi="Times New Roman"/>
          <w:sz w:val="28"/>
          <w:szCs w:val="28"/>
          <w:lang w:val="uk-UA"/>
        </w:rPr>
        <w:t>оптимізацій</w:t>
      </w:r>
      <w:proofErr w:type="spellEnd"/>
      <w:r w:rsidRPr="00174274">
        <w:rPr>
          <w:rFonts w:ascii="Times New Roman" w:hAnsi="Times New Roman"/>
          <w:sz w:val="28"/>
          <w:szCs w:val="28"/>
          <w:lang w:val="uk-UA"/>
        </w:rPr>
        <w:t>. Результати проходять перевірку коректності у відповідному модулі перевірки, після чого сповіщення про нові призначення надсилаються відповідним користувачам за допомогою обробника повідомлень.</w:t>
      </w:r>
    </w:p>
    <w:p w14:paraId="5FE2B606" w14:textId="77777777" w:rsidR="00174274" w:rsidRPr="00174274"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lastRenderedPageBreak/>
        <w:t xml:space="preserve">З </w:t>
      </w:r>
      <w:proofErr w:type="spellStart"/>
      <w:r w:rsidRPr="00174274">
        <w:rPr>
          <w:rFonts w:ascii="Times New Roman" w:hAnsi="Times New Roman"/>
          <w:sz w:val="28"/>
          <w:szCs w:val="28"/>
          <w:lang w:val="uk-UA"/>
        </w:rPr>
        <w:t>метоюполіпшенняпродуктивності</w:t>
      </w:r>
      <w:proofErr w:type="spellEnd"/>
      <w:r w:rsidRPr="00174274">
        <w:rPr>
          <w:rFonts w:ascii="Times New Roman" w:hAnsi="Times New Roman"/>
          <w:sz w:val="28"/>
          <w:szCs w:val="28"/>
          <w:lang w:val="uk-UA"/>
        </w:rPr>
        <w:t xml:space="preserve"> алгоритму були впроваджені додаткові технічні рішення. Наприклад, реалізовано </w:t>
      </w:r>
      <w:proofErr w:type="spellStart"/>
      <w:r w:rsidRPr="00174274">
        <w:rPr>
          <w:rFonts w:ascii="Times New Roman" w:hAnsi="Times New Roman"/>
          <w:sz w:val="28"/>
          <w:szCs w:val="28"/>
          <w:lang w:val="uk-UA"/>
        </w:rPr>
        <w:t>кешування</w:t>
      </w:r>
      <w:proofErr w:type="spellEnd"/>
      <w:r w:rsidRPr="00174274">
        <w:rPr>
          <w:rFonts w:ascii="Times New Roman" w:hAnsi="Times New Roman"/>
          <w:sz w:val="28"/>
          <w:szCs w:val="28"/>
          <w:lang w:val="uk-UA"/>
        </w:rPr>
        <w:t xml:space="preserve"> проміжних результатів, що дає змогу уникати повторних обчислень при схожих вхідних даних. На етапах, де це можливо, застосовано паралельні обчислення. Система здатна </w:t>
      </w:r>
      <w:proofErr w:type="spellStart"/>
      <w:r w:rsidRPr="00174274">
        <w:rPr>
          <w:rFonts w:ascii="Times New Roman" w:hAnsi="Times New Roman"/>
          <w:sz w:val="28"/>
          <w:szCs w:val="28"/>
          <w:lang w:val="uk-UA"/>
        </w:rPr>
        <w:t>адаптивно</w:t>
      </w:r>
      <w:proofErr w:type="spellEnd"/>
      <w:r w:rsidRPr="00174274">
        <w:rPr>
          <w:rFonts w:ascii="Times New Roman" w:hAnsi="Times New Roman"/>
          <w:sz w:val="28"/>
          <w:szCs w:val="28"/>
          <w:lang w:val="uk-UA"/>
        </w:rPr>
        <w:t xml:space="preserve"> змінювати складність моделей залежно від обсягу вхідних даних, що дає змогу масштабувати рішення. Крім того, реалізовано механізм </w:t>
      </w:r>
      <w:proofErr w:type="spellStart"/>
      <w:r w:rsidRPr="00174274">
        <w:rPr>
          <w:rFonts w:ascii="Times New Roman" w:hAnsi="Times New Roman"/>
          <w:sz w:val="28"/>
          <w:szCs w:val="28"/>
          <w:lang w:val="uk-UA"/>
        </w:rPr>
        <w:t>інкрементального</w:t>
      </w:r>
      <w:proofErr w:type="spellEnd"/>
      <w:r w:rsidRPr="00174274">
        <w:rPr>
          <w:rFonts w:ascii="Times New Roman" w:hAnsi="Times New Roman"/>
          <w:sz w:val="28"/>
          <w:szCs w:val="28"/>
          <w:lang w:val="uk-UA"/>
        </w:rPr>
        <w:t xml:space="preserve"> оновлення: при зміні окремих параметрів система швидко оновлює рішення без повного перерахунку.</w:t>
      </w:r>
    </w:p>
    <w:p w14:paraId="3BB948C3" w14:textId="77777777" w:rsidR="00174274" w:rsidRPr="00174274"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t>Сервіс призначення тісно інтегрований з іншими частинами системи. Він взаємодіє з модулем управління завданнями, отримуючи інформацію про нові задачі; з модулем управління персоналом, з якого надходять дані про працівників; з календарним сервісом, що враховує доступність ресурсів; та з модулем звітності, який дозволяє аналізувати ефективність прийнятих рішень.</w:t>
      </w:r>
    </w:p>
    <w:p w14:paraId="098AD8FE" w14:textId="77777777" w:rsidR="00174274" w:rsidRPr="00174274"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t>Особлива увага приділяється обробці виняткових ситуацій. Наприклад, система враховує можливість відсутності працівників із потрібною кваліфікацією, конфлікти ресурсів за високого навантаження, необхідність термінового перерозподілу задач або обмеження за строками виконання. Для кожного такого випадку передбачено спеціальні сценарії обробки.</w:t>
      </w:r>
    </w:p>
    <w:p w14:paraId="041AB317" w14:textId="77777777" w:rsidR="00174274" w:rsidRPr="00174274"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t xml:space="preserve">Реалізація була підкріплена глибоким тестуванням. Зокрема, проводилися </w:t>
      </w:r>
      <w:proofErr w:type="spellStart"/>
      <w:r w:rsidRPr="00174274">
        <w:rPr>
          <w:rFonts w:ascii="Times New Roman" w:hAnsi="Times New Roman"/>
          <w:sz w:val="28"/>
          <w:szCs w:val="28"/>
          <w:lang w:val="uk-UA"/>
        </w:rPr>
        <w:t>юніт</w:t>
      </w:r>
      <w:proofErr w:type="spellEnd"/>
      <w:r w:rsidRPr="00174274">
        <w:rPr>
          <w:rFonts w:ascii="Times New Roman" w:hAnsi="Times New Roman"/>
          <w:sz w:val="28"/>
          <w:szCs w:val="28"/>
          <w:lang w:val="uk-UA"/>
        </w:rPr>
        <w:t>-тести для окремих модулів, інтеграційні тести повного циклу, перевірка на наборах реальних даних і тестування продуктивності за різного навантаження.</w:t>
      </w:r>
    </w:p>
    <w:p w14:paraId="4C5CC253" w14:textId="77777777" w:rsidR="00174274" w:rsidRPr="00174274"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t xml:space="preserve">У перспективі заплановано подальше вдосконалення функціоналу. Серед напрямів розвитку — впровадження машинного навчання для </w:t>
      </w:r>
      <w:proofErr w:type="spellStart"/>
      <w:r w:rsidRPr="00174274">
        <w:rPr>
          <w:rFonts w:ascii="Times New Roman" w:hAnsi="Times New Roman"/>
          <w:sz w:val="28"/>
          <w:szCs w:val="28"/>
          <w:lang w:val="uk-UA"/>
        </w:rPr>
        <w:t>прогнозуваннянайкращихпризначень</w:t>
      </w:r>
      <w:proofErr w:type="spellEnd"/>
      <w:r w:rsidRPr="00174274">
        <w:rPr>
          <w:rFonts w:ascii="Times New Roman" w:hAnsi="Times New Roman"/>
          <w:sz w:val="28"/>
          <w:szCs w:val="28"/>
          <w:lang w:val="uk-UA"/>
        </w:rPr>
        <w:t>, механізми балансування навантаження, розширення кількості параметрів для прийняття рішень та додаткова оптимізація алгоритмів для масштабного використання.</w:t>
      </w:r>
    </w:p>
    <w:p w14:paraId="10ABA914" w14:textId="2C18D4D2" w:rsidR="002B48DB" w:rsidRDefault="00174274" w:rsidP="00174274">
      <w:pPr>
        <w:spacing w:after="0" w:line="360" w:lineRule="auto"/>
        <w:ind w:firstLine="708"/>
        <w:contextualSpacing/>
        <w:jc w:val="both"/>
        <w:rPr>
          <w:rFonts w:ascii="Times New Roman" w:hAnsi="Times New Roman"/>
          <w:sz w:val="28"/>
          <w:szCs w:val="28"/>
          <w:lang w:val="uk-UA"/>
        </w:rPr>
      </w:pPr>
      <w:r w:rsidRPr="00174274">
        <w:rPr>
          <w:rFonts w:ascii="Times New Roman" w:hAnsi="Times New Roman"/>
          <w:sz w:val="28"/>
          <w:szCs w:val="28"/>
          <w:lang w:val="uk-UA"/>
        </w:rPr>
        <w:t xml:space="preserve">Таким чином, створене рішення ефективно реалізує задачу про призначення в рамках системи </w:t>
      </w:r>
      <w:proofErr w:type="spellStart"/>
      <w:r w:rsidRPr="00174274">
        <w:rPr>
          <w:rFonts w:ascii="Times New Roman" w:hAnsi="Times New Roman"/>
          <w:sz w:val="28"/>
          <w:szCs w:val="28"/>
          <w:lang w:val="uk-UA"/>
        </w:rPr>
        <w:t>таск</w:t>
      </w:r>
      <w:proofErr w:type="spellEnd"/>
      <w:r w:rsidRPr="00174274">
        <w:rPr>
          <w:rFonts w:ascii="Times New Roman" w:hAnsi="Times New Roman"/>
          <w:sz w:val="28"/>
          <w:szCs w:val="28"/>
          <w:lang w:val="uk-UA"/>
        </w:rPr>
        <w:t xml:space="preserve">-менеджменту, поєднуючи точність, </w:t>
      </w:r>
      <w:r w:rsidRPr="00174274">
        <w:rPr>
          <w:rFonts w:ascii="Times New Roman" w:hAnsi="Times New Roman"/>
          <w:sz w:val="28"/>
          <w:szCs w:val="28"/>
          <w:lang w:val="uk-UA"/>
        </w:rPr>
        <w:lastRenderedPageBreak/>
        <w:t>адаптивність і масштабованість для задоволення реальних потреб користувачів.</w:t>
      </w:r>
    </w:p>
    <w:p w14:paraId="4FA93695" w14:textId="1B3AD4EC" w:rsidR="003D065B" w:rsidRDefault="003D065B" w:rsidP="00174274">
      <w:pPr>
        <w:spacing w:after="0" w:line="360" w:lineRule="auto"/>
        <w:ind w:firstLine="708"/>
        <w:contextualSpacing/>
        <w:jc w:val="both"/>
        <w:rPr>
          <w:rFonts w:ascii="Times New Roman" w:hAnsi="Times New Roman"/>
          <w:b/>
          <w:bCs/>
          <w:sz w:val="28"/>
          <w:szCs w:val="28"/>
          <w:lang w:val="uk-UA"/>
        </w:rPr>
      </w:pPr>
      <w:r w:rsidRPr="003D065B">
        <w:rPr>
          <w:rFonts w:ascii="Times New Roman" w:hAnsi="Times New Roman"/>
          <w:b/>
          <w:bCs/>
          <w:sz w:val="28"/>
          <w:szCs w:val="28"/>
          <w:lang w:val="uk-UA"/>
        </w:rPr>
        <w:t>Висновок до розділу 3</w:t>
      </w:r>
    </w:p>
    <w:p w14:paraId="63CD02AC" w14:textId="02578CE8" w:rsidR="003D065B" w:rsidRPr="003D065B" w:rsidRDefault="003D065B" w:rsidP="003D065B">
      <w:pPr>
        <w:spacing w:after="0" w:line="360" w:lineRule="auto"/>
        <w:ind w:firstLine="708"/>
        <w:contextualSpacing/>
        <w:jc w:val="both"/>
        <w:rPr>
          <w:rFonts w:ascii="Times New Roman" w:hAnsi="Times New Roman"/>
          <w:sz w:val="28"/>
          <w:szCs w:val="28"/>
          <w:lang w:val="uk-UA"/>
        </w:rPr>
      </w:pPr>
      <w:r w:rsidRPr="003D065B">
        <w:rPr>
          <w:rFonts w:ascii="Times New Roman" w:hAnsi="Times New Roman"/>
          <w:sz w:val="28"/>
          <w:szCs w:val="28"/>
          <w:lang w:val="uk-UA"/>
        </w:rPr>
        <w:t>У третьому розділі курсової роботи</w:t>
      </w:r>
      <w:r w:rsidR="00707586">
        <w:rPr>
          <w:rFonts w:ascii="Times New Roman" w:hAnsi="Times New Roman"/>
          <w:sz w:val="28"/>
          <w:szCs w:val="28"/>
          <w:lang w:val="uk-UA"/>
        </w:rPr>
        <w:t xml:space="preserve"> </w:t>
      </w:r>
      <w:r w:rsidRPr="003D065B">
        <w:rPr>
          <w:rFonts w:ascii="Times New Roman" w:hAnsi="Times New Roman"/>
          <w:sz w:val="28"/>
          <w:szCs w:val="28"/>
          <w:lang w:val="uk-UA"/>
        </w:rPr>
        <w:t>виконано</w:t>
      </w:r>
      <w:r w:rsidR="00707586">
        <w:rPr>
          <w:rFonts w:ascii="Times New Roman" w:hAnsi="Times New Roman"/>
          <w:sz w:val="28"/>
          <w:szCs w:val="28"/>
          <w:lang w:val="uk-UA"/>
        </w:rPr>
        <w:t xml:space="preserve"> </w:t>
      </w:r>
      <w:r w:rsidRPr="003D065B">
        <w:rPr>
          <w:rFonts w:ascii="Times New Roman" w:hAnsi="Times New Roman"/>
          <w:sz w:val="28"/>
          <w:szCs w:val="28"/>
          <w:lang w:val="uk-UA"/>
        </w:rPr>
        <w:t xml:space="preserve">ґрунтовний аналіз архітектури та функціональних можливостей створеної </w:t>
      </w:r>
      <w:proofErr w:type="spellStart"/>
      <w:r w:rsidRPr="003D065B">
        <w:rPr>
          <w:rFonts w:ascii="Times New Roman" w:hAnsi="Times New Roman"/>
          <w:sz w:val="28"/>
          <w:szCs w:val="28"/>
          <w:lang w:val="uk-UA"/>
        </w:rPr>
        <w:t>кросплатформної</w:t>
      </w:r>
      <w:proofErr w:type="spellEnd"/>
      <w:r w:rsidRPr="003D065B">
        <w:rPr>
          <w:rFonts w:ascii="Times New Roman" w:hAnsi="Times New Roman"/>
          <w:sz w:val="28"/>
          <w:szCs w:val="28"/>
          <w:lang w:val="uk-UA"/>
        </w:rPr>
        <w:t xml:space="preserve"> системи для</w:t>
      </w:r>
      <w:r w:rsidR="00707586">
        <w:rPr>
          <w:rFonts w:ascii="Times New Roman" w:hAnsi="Times New Roman"/>
          <w:sz w:val="28"/>
          <w:szCs w:val="28"/>
          <w:lang w:val="uk-UA"/>
        </w:rPr>
        <w:t xml:space="preserve"> </w:t>
      </w:r>
      <w:r w:rsidRPr="003D065B">
        <w:rPr>
          <w:rFonts w:ascii="Times New Roman" w:hAnsi="Times New Roman"/>
          <w:sz w:val="28"/>
          <w:szCs w:val="28"/>
          <w:lang w:val="uk-UA"/>
        </w:rPr>
        <w:t>керування</w:t>
      </w:r>
      <w:r w:rsidR="00707586">
        <w:rPr>
          <w:rFonts w:ascii="Times New Roman" w:hAnsi="Times New Roman"/>
          <w:sz w:val="28"/>
          <w:szCs w:val="28"/>
          <w:lang w:val="uk-UA"/>
        </w:rPr>
        <w:t xml:space="preserve"> </w:t>
      </w:r>
      <w:r w:rsidRPr="003D065B">
        <w:rPr>
          <w:rFonts w:ascii="Times New Roman" w:hAnsi="Times New Roman"/>
          <w:sz w:val="28"/>
          <w:szCs w:val="28"/>
          <w:lang w:val="uk-UA"/>
        </w:rPr>
        <w:t>завданнями.</w:t>
      </w:r>
      <w:r w:rsidR="00707586">
        <w:rPr>
          <w:rFonts w:ascii="Times New Roman" w:hAnsi="Times New Roman"/>
          <w:sz w:val="28"/>
          <w:szCs w:val="28"/>
          <w:lang w:val="uk-UA"/>
        </w:rPr>
        <w:t xml:space="preserve"> </w:t>
      </w:r>
      <w:r w:rsidRPr="003D065B">
        <w:rPr>
          <w:rFonts w:ascii="Times New Roman" w:hAnsi="Times New Roman"/>
          <w:sz w:val="28"/>
          <w:szCs w:val="28"/>
          <w:lang w:val="uk-UA"/>
        </w:rPr>
        <w:t>Головна</w:t>
      </w:r>
      <w:r w:rsidR="00707586">
        <w:rPr>
          <w:rFonts w:ascii="Times New Roman" w:hAnsi="Times New Roman"/>
          <w:sz w:val="28"/>
          <w:szCs w:val="28"/>
          <w:lang w:val="uk-UA"/>
        </w:rPr>
        <w:t xml:space="preserve"> </w:t>
      </w:r>
      <w:r w:rsidRPr="003D065B">
        <w:rPr>
          <w:rFonts w:ascii="Times New Roman" w:hAnsi="Times New Roman"/>
          <w:sz w:val="28"/>
          <w:szCs w:val="28"/>
          <w:lang w:val="uk-UA"/>
        </w:rPr>
        <w:t>увага була приділена опису ключових компонентів системи та їх взаємодії при реалізації задачі оптимального призначення</w:t>
      </w:r>
      <w:r w:rsidR="00707586">
        <w:rPr>
          <w:rFonts w:ascii="Times New Roman" w:hAnsi="Times New Roman"/>
          <w:sz w:val="28"/>
          <w:szCs w:val="28"/>
          <w:lang w:val="uk-UA"/>
        </w:rPr>
        <w:t xml:space="preserve"> </w:t>
      </w:r>
      <w:r w:rsidRPr="003D065B">
        <w:rPr>
          <w:rFonts w:ascii="Times New Roman" w:hAnsi="Times New Roman"/>
          <w:sz w:val="28"/>
          <w:szCs w:val="28"/>
          <w:lang w:val="uk-UA"/>
        </w:rPr>
        <w:t>задач</w:t>
      </w:r>
      <w:r w:rsidR="00707586">
        <w:rPr>
          <w:rFonts w:ascii="Times New Roman" w:hAnsi="Times New Roman"/>
          <w:sz w:val="28"/>
          <w:szCs w:val="28"/>
          <w:lang w:val="uk-UA"/>
        </w:rPr>
        <w:t>.</w:t>
      </w:r>
    </w:p>
    <w:p w14:paraId="7CF2F965" w14:textId="2858B887" w:rsidR="003D065B" w:rsidRPr="003D065B" w:rsidRDefault="003D065B" w:rsidP="003D065B">
      <w:pPr>
        <w:spacing w:after="0" w:line="360" w:lineRule="auto"/>
        <w:ind w:firstLine="708"/>
        <w:contextualSpacing/>
        <w:jc w:val="both"/>
        <w:rPr>
          <w:rFonts w:ascii="Times New Roman" w:hAnsi="Times New Roman"/>
          <w:sz w:val="28"/>
          <w:szCs w:val="28"/>
          <w:lang w:val="uk-UA"/>
        </w:rPr>
      </w:pPr>
      <w:r w:rsidRPr="003D065B">
        <w:rPr>
          <w:rFonts w:ascii="Times New Roman" w:hAnsi="Times New Roman"/>
          <w:sz w:val="28"/>
          <w:szCs w:val="28"/>
          <w:lang w:val="uk-UA"/>
        </w:rPr>
        <w:t>В межах розділу розроблено ядро системи, яке забезпечує базовий функціонал для керування завданнями та профілями працівників. Реалізовано можливості створення, редагування й видалення завдань, а також</w:t>
      </w:r>
      <w:r w:rsidR="00707586">
        <w:rPr>
          <w:rFonts w:ascii="Times New Roman" w:hAnsi="Times New Roman"/>
          <w:sz w:val="28"/>
          <w:szCs w:val="28"/>
          <w:lang w:val="uk-UA"/>
        </w:rPr>
        <w:t xml:space="preserve"> </w:t>
      </w:r>
      <w:r w:rsidRPr="003D065B">
        <w:rPr>
          <w:rFonts w:ascii="Times New Roman" w:hAnsi="Times New Roman"/>
          <w:sz w:val="28"/>
          <w:szCs w:val="28"/>
          <w:lang w:val="uk-UA"/>
        </w:rPr>
        <w:t>керування</w:t>
      </w:r>
      <w:r w:rsidR="00707586">
        <w:rPr>
          <w:rFonts w:ascii="Times New Roman" w:hAnsi="Times New Roman"/>
          <w:sz w:val="28"/>
          <w:szCs w:val="28"/>
          <w:lang w:val="uk-UA"/>
        </w:rPr>
        <w:t xml:space="preserve"> </w:t>
      </w:r>
      <w:r w:rsidRPr="003D065B">
        <w:rPr>
          <w:rFonts w:ascii="Times New Roman" w:hAnsi="Times New Roman"/>
          <w:sz w:val="28"/>
          <w:szCs w:val="28"/>
          <w:lang w:val="uk-UA"/>
        </w:rPr>
        <w:t>даними про виконавців. Користувач має змогу візуально відстежувати стан розподілу задач, а також формувати аналітичні звіти, що сприяють прийняттю управлінських рішень</w:t>
      </w:r>
      <w:r w:rsidR="00707586">
        <w:rPr>
          <w:rFonts w:ascii="Times New Roman" w:hAnsi="Times New Roman"/>
          <w:sz w:val="28"/>
          <w:szCs w:val="28"/>
          <w:lang w:val="uk-UA"/>
        </w:rPr>
        <w:t>.</w:t>
      </w:r>
    </w:p>
    <w:p w14:paraId="57290CA6" w14:textId="5D3B5066" w:rsidR="003D065B" w:rsidRPr="003D065B" w:rsidRDefault="003D065B" w:rsidP="003D065B">
      <w:pPr>
        <w:spacing w:after="0" w:line="360" w:lineRule="auto"/>
        <w:ind w:firstLine="708"/>
        <w:contextualSpacing/>
        <w:jc w:val="both"/>
        <w:rPr>
          <w:rFonts w:ascii="Times New Roman" w:hAnsi="Times New Roman"/>
          <w:sz w:val="28"/>
          <w:szCs w:val="28"/>
          <w:lang w:val="uk-UA"/>
        </w:rPr>
      </w:pPr>
      <w:r w:rsidRPr="003D065B">
        <w:rPr>
          <w:rFonts w:ascii="Times New Roman" w:hAnsi="Times New Roman"/>
          <w:sz w:val="28"/>
          <w:szCs w:val="28"/>
          <w:lang w:val="uk-UA"/>
        </w:rPr>
        <w:t xml:space="preserve">У якості основного методу для автоматичного призначення завдань було використано модифікований угорський алгоритм. Його адаптовано з урахуванням специфіки </w:t>
      </w:r>
      <w:proofErr w:type="spellStart"/>
      <w:r w:rsidRPr="003D065B">
        <w:rPr>
          <w:rFonts w:ascii="Times New Roman" w:hAnsi="Times New Roman"/>
          <w:sz w:val="28"/>
          <w:szCs w:val="28"/>
          <w:lang w:val="uk-UA"/>
        </w:rPr>
        <w:t>проєкту</w:t>
      </w:r>
      <w:proofErr w:type="spellEnd"/>
      <w:r w:rsidRPr="003D065B">
        <w:rPr>
          <w:rFonts w:ascii="Times New Roman" w:hAnsi="Times New Roman"/>
          <w:sz w:val="28"/>
          <w:szCs w:val="28"/>
          <w:lang w:val="uk-UA"/>
        </w:rPr>
        <w:t>: алгоритм враховує кваліфікацію працівників, рівномірно розподіляє навантаження та забезпечує справедливий розподіл</w:t>
      </w:r>
      <w:r w:rsidR="00707586">
        <w:rPr>
          <w:rFonts w:ascii="Times New Roman" w:hAnsi="Times New Roman"/>
          <w:sz w:val="28"/>
          <w:szCs w:val="28"/>
          <w:lang w:val="uk-UA"/>
        </w:rPr>
        <w:t xml:space="preserve"> </w:t>
      </w:r>
      <w:r w:rsidRPr="003D065B">
        <w:rPr>
          <w:rFonts w:ascii="Times New Roman" w:hAnsi="Times New Roman"/>
          <w:sz w:val="28"/>
          <w:szCs w:val="28"/>
          <w:lang w:val="uk-UA"/>
        </w:rPr>
        <w:t>задач.</w:t>
      </w:r>
      <w:r w:rsidR="00707586">
        <w:rPr>
          <w:rFonts w:ascii="Times New Roman" w:hAnsi="Times New Roman"/>
          <w:sz w:val="28"/>
          <w:szCs w:val="28"/>
          <w:lang w:val="uk-UA"/>
        </w:rPr>
        <w:t xml:space="preserve"> </w:t>
      </w:r>
      <w:r w:rsidRPr="003D065B">
        <w:rPr>
          <w:rFonts w:ascii="Times New Roman" w:hAnsi="Times New Roman"/>
          <w:sz w:val="28"/>
          <w:szCs w:val="28"/>
          <w:lang w:val="uk-UA"/>
        </w:rPr>
        <w:t>Система здатна обробляти великі обсяги даних — до тисячі призначень одночасно — з високою точністю.</w:t>
      </w:r>
    </w:p>
    <w:p w14:paraId="66358914" w14:textId="2B135158" w:rsidR="003D065B" w:rsidRPr="003D065B" w:rsidRDefault="003D065B" w:rsidP="003D065B">
      <w:pPr>
        <w:spacing w:after="0" w:line="360" w:lineRule="auto"/>
        <w:ind w:firstLine="708"/>
        <w:contextualSpacing/>
        <w:jc w:val="both"/>
        <w:rPr>
          <w:rFonts w:ascii="Times New Roman" w:hAnsi="Times New Roman"/>
          <w:sz w:val="28"/>
          <w:szCs w:val="28"/>
          <w:lang w:val="uk-UA"/>
        </w:rPr>
      </w:pPr>
      <w:r w:rsidRPr="003D065B">
        <w:rPr>
          <w:rFonts w:ascii="Times New Roman" w:hAnsi="Times New Roman"/>
          <w:sz w:val="28"/>
          <w:szCs w:val="28"/>
          <w:lang w:val="uk-UA"/>
        </w:rPr>
        <w:t xml:space="preserve">Завдяки використанню .NET MAUI забезпечено </w:t>
      </w:r>
      <w:proofErr w:type="spellStart"/>
      <w:r w:rsidRPr="003D065B">
        <w:rPr>
          <w:rFonts w:ascii="Times New Roman" w:hAnsi="Times New Roman"/>
          <w:sz w:val="28"/>
          <w:szCs w:val="28"/>
          <w:lang w:val="uk-UA"/>
        </w:rPr>
        <w:t>кросплатформну</w:t>
      </w:r>
      <w:proofErr w:type="spellEnd"/>
      <w:r w:rsidRPr="003D065B">
        <w:rPr>
          <w:rFonts w:ascii="Times New Roman" w:hAnsi="Times New Roman"/>
          <w:sz w:val="28"/>
          <w:szCs w:val="28"/>
          <w:lang w:val="uk-UA"/>
        </w:rPr>
        <w:t xml:space="preserve"> сумісність. Система функціонує стабільно на мобільних пристроях (</w:t>
      </w:r>
      <w:proofErr w:type="spellStart"/>
      <w:r w:rsidRPr="003D065B">
        <w:rPr>
          <w:rFonts w:ascii="Times New Roman" w:hAnsi="Times New Roman"/>
          <w:sz w:val="28"/>
          <w:szCs w:val="28"/>
          <w:lang w:val="uk-UA"/>
        </w:rPr>
        <w:t>Android</w:t>
      </w:r>
      <w:proofErr w:type="spellEnd"/>
      <w:r w:rsidRPr="003D065B">
        <w:rPr>
          <w:rFonts w:ascii="Times New Roman" w:hAnsi="Times New Roman"/>
          <w:sz w:val="28"/>
          <w:szCs w:val="28"/>
          <w:lang w:val="uk-UA"/>
        </w:rPr>
        <w:t xml:space="preserve">, </w:t>
      </w:r>
      <w:proofErr w:type="spellStart"/>
      <w:r w:rsidRPr="003D065B">
        <w:rPr>
          <w:rFonts w:ascii="Times New Roman" w:hAnsi="Times New Roman"/>
          <w:sz w:val="28"/>
          <w:szCs w:val="28"/>
          <w:lang w:val="uk-UA"/>
        </w:rPr>
        <w:t>iOS</w:t>
      </w:r>
      <w:proofErr w:type="spellEnd"/>
      <w:r w:rsidRPr="003D065B">
        <w:rPr>
          <w:rFonts w:ascii="Times New Roman" w:hAnsi="Times New Roman"/>
          <w:sz w:val="28"/>
          <w:szCs w:val="28"/>
          <w:lang w:val="uk-UA"/>
        </w:rPr>
        <w:t xml:space="preserve">), </w:t>
      </w:r>
      <w:proofErr w:type="spellStart"/>
      <w:r w:rsidRPr="003D065B">
        <w:rPr>
          <w:rFonts w:ascii="Times New Roman" w:hAnsi="Times New Roman"/>
          <w:sz w:val="28"/>
          <w:szCs w:val="28"/>
          <w:lang w:val="uk-UA"/>
        </w:rPr>
        <w:t>десктопних</w:t>
      </w:r>
      <w:proofErr w:type="spellEnd"/>
      <w:r w:rsidRPr="003D065B">
        <w:rPr>
          <w:rFonts w:ascii="Times New Roman" w:hAnsi="Times New Roman"/>
          <w:sz w:val="28"/>
          <w:szCs w:val="28"/>
          <w:lang w:val="uk-UA"/>
        </w:rPr>
        <w:t xml:space="preserve"> операційних системах (Windows, </w:t>
      </w:r>
      <w:proofErr w:type="spellStart"/>
      <w:r w:rsidRPr="003D065B">
        <w:rPr>
          <w:rFonts w:ascii="Times New Roman" w:hAnsi="Times New Roman"/>
          <w:sz w:val="28"/>
          <w:szCs w:val="28"/>
          <w:lang w:val="uk-UA"/>
        </w:rPr>
        <w:t>macOS</w:t>
      </w:r>
      <w:proofErr w:type="spellEnd"/>
      <w:r w:rsidRPr="003D065B">
        <w:rPr>
          <w:rFonts w:ascii="Times New Roman" w:hAnsi="Times New Roman"/>
          <w:sz w:val="28"/>
          <w:szCs w:val="28"/>
          <w:lang w:val="uk-UA"/>
        </w:rPr>
        <w:t xml:space="preserve">), а також має доступний веб-інтерфейс. Водночас реалізовані низка оптимізаційних рішень, які дозволили зменшити час виконання алгоритму на 40%, скоротити використання оперативної пам’яті через механізми </w:t>
      </w:r>
      <w:proofErr w:type="spellStart"/>
      <w:r w:rsidRPr="003D065B">
        <w:rPr>
          <w:rFonts w:ascii="Times New Roman" w:hAnsi="Times New Roman"/>
          <w:sz w:val="28"/>
          <w:szCs w:val="28"/>
          <w:lang w:val="uk-UA"/>
        </w:rPr>
        <w:t>кешування</w:t>
      </w:r>
      <w:proofErr w:type="spellEnd"/>
      <w:r w:rsidRPr="003D065B">
        <w:rPr>
          <w:rFonts w:ascii="Times New Roman" w:hAnsi="Times New Roman"/>
          <w:sz w:val="28"/>
          <w:szCs w:val="28"/>
          <w:lang w:val="uk-UA"/>
        </w:rPr>
        <w:t xml:space="preserve"> та покращити загальну стабільність застосунку.</w:t>
      </w:r>
    </w:p>
    <w:p w14:paraId="3B0724A5" w14:textId="1F246C52" w:rsidR="003D065B" w:rsidRDefault="003D065B" w:rsidP="003D065B">
      <w:pPr>
        <w:spacing w:after="0" w:line="360" w:lineRule="auto"/>
        <w:ind w:firstLine="708"/>
        <w:contextualSpacing/>
        <w:jc w:val="both"/>
        <w:rPr>
          <w:rFonts w:ascii="Times New Roman" w:hAnsi="Times New Roman"/>
          <w:sz w:val="28"/>
          <w:szCs w:val="28"/>
          <w:lang w:val="uk-UA"/>
        </w:rPr>
      </w:pPr>
      <w:r w:rsidRPr="003D065B">
        <w:rPr>
          <w:rFonts w:ascii="Times New Roman" w:hAnsi="Times New Roman"/>
          <w:sz w:val="28"/>
          <w:szCs w:val="28"/>
          <w:lang w:val="uk-UA"/>
        </w:rPr>
        <w:t xml:space="preserve">З технічного погляду, застосування таких інструментів, як </w:t>
      </w:r>
      <w:proofErr w:type="spellStart"/>
      <w:r w:rsidRPr="003D065B">
        <w:rPr>
          <w:rFonts w:ascii="Times New Roman" w:hAnsi="Times New Roman"/>
          <w:sz w:val="28"/>
          <w:szCs w:val="28"/>
          <w:lang w:val="uk-UA"/>
        </w:rPr>
        <w:t>Entity</w:t>
      </w:r>
      <w:proofErr w:type="spellEnd"/>
      <w:r w:rsidRPr="003D065B">
        <w:rPr>
          <w:rFonts w:ascii="Times New Roman" w:hAnsi="Times New Roman"/>
          <w:sz w:val="28"/>
          <w:szCs w:val="28"/>
          <w:lang w:val="uk-UA"/>
        </w:rPr>
        <w:t xml:space="preserve"> </w:t>
      </w:r>
      <w:proofErr w:type="spellStart"/>
      <w:r w:rsidRPr="003D065B">
        <w:rPr>
          <w:rFonts w:ascii="Times New Roman" w:hAnsi="Times New Roman"/>
          <w:sz w:val="28"/>
          <w:szCs w:val="28"/>
          <w:lang w:val="uk-UA"/>
        </w:rPr>
        <w:t>Framework</w:t>
      </w:r>
      <w:proofErr w:type="spellEnd"/>
      <w:r w:rsidRPr="003D065B">
        <w:rPr>
          <w:rFonts w:ascii="Times New Roman" w:hAnsi="Times New Roman"/>
          <w:sz w:val="28"/>
          <w:szCs w:val="28"/>
          <w:lang w:val="uk-UA"/>
        </w:rPr>
        <w:t xml:space="preserve">, </w:t>
      </w:r>
      <w:proofErr w:type="spellStart"/>
      <w:r w:rsidRPr="003D065B">
        <w:rPr>
          <w:rFonts w:ascii="Times New Roman" w:hAnsi="Times New Roman"/>
          <w:sz w:val="28"/>
          <w:szCs w:val="28"/>
          <w:lang w:val="uk-UA"/>
        </w:rPr>
        <w:t>SQLite</w:t>
      </w:r>
      <w:proofErr w:type="spellEnd"/>
      <w:r w:rsidRPr="003D065B">
        <w:rPr>
          <w:rFonts w:ascii="Times New Roman" w:hAnsi="Times New Roman"/>
          <w:sz w:val="28"/>
          <w:szCs w:val="28"/>
          <w:lang w:val="uk-UA"/>
        </w:rPr>
        <w:t xml:space="preserve">, MVVM-архітектура та LINQ, дало змогу досягти гнучкості </w:t>
      </w:r>
      <w:r w:rsidRPr="003D065B">
        <w:rPr>
          <w:rFonts w:ascii="Times New Roman" w:hAnsi="Times New Roman"/>
          <w:sz w:val="28"/>
          <w:szCs w:val="28"/>
          <w:lang w:val="uk-UA"/>
        </w:rPr>
        <w:lastRenderedPageBreak/>
        <w:t>у розробці, спростити роботу з даними, забезпечити зручне тестування й прискорити доступ до інформації.</w:t>
      </w:r>
    </w:p>
    <w:p w14:paraId="535C46FA" w14:textId="161BBFB6" w:rsidR="003D065B" w:rsidRDefault="003D065B" w:rsidP="003D065B">
      <w:pPr>
        <w:spacing w:after="0" w:line="360" w:lineRule="auto"/>
        <w:ind w:firstLine="708"/>
        <w:contextualSpacing/>
        <w:jc w:val="both"/>
        <w:rPr>
          <w:rFonts w:ascii="Times New Roman" w:hAnsi="Times New Roman"/>
          <w:sz w:val="28"/>
          <w:szCs w:val="28"/>
          <w:lang w:val="uk-UA"/>
        </w:rPr>
      </w:pPr>
    </w:p>
    <w:p w14:paraId="41966942" w14:textId="4250CF09" w:rsidR="003D065B" w:rsidRDefault="003D065B" w:rsidP="003D065B">
      <w:pPr>
        <w:spacing w:after="0" w:line="360" w:lineRule="auto"/>
        <w:ind w:firstLine="708"/>
        <w:contextualSpacing/>
        <w:jc w:val="both"/>
        <w:rPr>
          <w:rFonts w:ascii="Times New Roman" w:hAnsi="Times New Roman"/>
          <w:sz w:val="28"/>
          <w:szCs w:val="28"/>
          <w:lang w:val="uk-UA"/>
        </w:rPr>
      </w:pPr>
    </w:p>
    <w:p w14:paraId="31235FBE" w14:textId="351CBCD6" w:rsidR="003D065B" w:rsidRDefault="003D065B" w:rsidP="003D065B">
      <w:pPr>
        <w:spacing w:after="0" w:line="360" w:lineRule="auto"/>
        <w:ind w:firstLine="708"/>
        <w:contextualSpacing/>
        <w:jc w:val="both"/>
        <w:rPr>
          <w:rFonts w:ascii="Times New Roman" w:hAnsi="Times New Roman"/>
          <w:sz w:val="28"/>
          <w:szCs w:val="28"/>
          <w:lang w:val="uk-UA"/>
        </w:rPr>
      </w:pPr>
    </w:p>
    <w:p w14:paraId="2A853C27" w14:textId="546178E9" w:rsidR="003D065B" w:rsidRDefault="003D065B" w:rsidP="003D065B">
      <w:pPr>
        <w:spacing w:after="0" w:line="360" w:lineRule="auto"/>
        <w:ind w:firstLine="708"/>
        <w:contextualSpacing/>
        <w:jc w:val="both"/>
        <w:rPr>
          <w:rFonts w:ascii="Times New Roman" w:hAnsi="Times New Roman"/>
          <w:sz w:val="28"/>
          <w:szCs w:val="28"/>
          <w:lang w:val="uk-UA"/>
        </w:rPr>
      </w:pPr>
    </w:p>
    <w:p w14:paraId="3A686D31" w14:textId="5331D5E1" w:rsidR="003D065B" w:rsidRDefault="003D065B" w:rsidP="003D065B">
      <w:pPr>
        <w:spacing w:after="0" w:line="360" w:lineRule="auto"/>
        <w:ind w:firstLine="708"/>
        <w:contextualSpacing/>
        <w:jc w:val="both"/>
        <w:rPr>
          <w:rFonts w:ascii="Times New Roman" w:hAnsi="Times New Roman"/>
          <w:sz w:val="28"/>
          <w:szCs w:val="28"/>
          <w:lang w:val="uk-UA"/>
        </w:rPr>
      </w:pPr>
    </w:p>
    <w:p w14:paraId="39E6F3DA" w14:textId="6C25C73D" w:rsidR="003D065B" w:rsidRDefault="003D065B" w:rsidP="003D065B">
      <w:pPr>
        <w:spacing w:after="0" w:line="360" w:lineRule="auto"/>
        <w:ind w:firstLine="708"/>
        <w:contextualSpacing/>
        <w:jc w:val="both"/>
        <w:rPr>
          <w:rFonts w:ascii="Times New Roman" w:hAnsi="Times New Roman"/>
          <w:sz w:val="28"/>
          <w:szCs w:val="28"/>
          <w:lang w:val="uk-UA"/>
        </w:rPr>
      </w:pPr>
    </w:p>
    <w:p w14:paraId="00594F39" w14:textId="7D40EC16" w:rsidR="003D065B" w:rsidRDefault="003D065B" w:rsidP="003D065B">
      <w:pPr>
        <w:spacing w:after="0" w:line="360" w:lineRule="auto"/>
        <w:ind w:firstLine="708"/>
        <w:contextualSpacing/>
        <w:jc w:val="both"/>
        <w:rPr>
          <w:rFonts w:ascii="Times New Roman" w:hAnsi="Times New Roman"/>
          <w:sz w:val="28"/>
          <w:szCs w:val="28"/>
          <w:lang w:val="uk-UA"/>
        </w:rPr>
      </w:pPr>
    </w:p>
    <w:p w14:paraId="3EADF28B" w14:textId="323E8B99" w:rsidR="003D065B" w:rsidRDefault="003D065B" w:rsidP="003D065B">
      <w:pPr>
        <w:spacing w:after="0" w:line="360" w:lineRule="auto"/>
        <w:ind w:firstLine="708"/>
        <w:contextualSpacing/>
        <w:jc w:val="both"/>
        <w:rPr>
          <w:rFonts w:ascii="Times New Roman" w:hAnsi="Times New Roman"/>
          <w:sz w:val="28"/>
          <w:szCs w:val="28"/>
          <w:lang w:val="uk-UA"/>
        </w:rPr>
      </w:pPr>
    </w:p>
    <w:p w14:paraId="247E42E7" w14:textId="1AD954FD" w:rsidR="003D065B" w:rsidRDefault="003D065B" w:rsidP="003D065B">
      <w:pPr>
        <w:spacing w:after="0" w:line="360" w:lineRule="auto"/>
        <w:ind w:firstLine="708"/>
        <w:contextualSpacing/>
        <w:jc w:val="both"/>
        <w:rPr>
          <w:rFonts w:ascii="Times New Roman" w:hAnsi="Times New Roman"/>
          <w:sz w:val="28"/>
          <w:szCs w:val="28"/>
          <w:lang w:val="uk-UA"/>
        </w:rPr>
      </w:pPr>
    </w:p>
    <w:p w14:paraId="1E9E22D0" w14:textId="33AA422E" w:rsidR="003D065B" w:rsidRDefault="003D065B" w:rsidP="003D065B">
      <w:pPr>
        <w:spacing w:after="0" w:line="360" w:lineRule="auto"/>
        <w:ind w:firstLine="708"/>
        <w:contextualSpacing/>
        <w:jc w:val="both"/>
        <w:rPr>
          <w:rFonts w:ascii="Times New Roman" w:hAnsi="Times New Roman"/>
          <w:sz w:val="28"/>
          <w:szCs w:val="28"/>
          <w:lang w:val="uk-UA"/>
        </w:rPr>
      </w:pPr>
    </w:p>
    <w:p w14:paraId="25B9B687" w14:textId="609C2E62" w:rsidR="003D065B" w:rsidRDefault="003D065B" w:rsidP="003D065B">
      <w:pPr>
        <w:spacing w:after="0" w:line="360" w:lineRule="auto"/>
        <w:ind w:firstLine="708"/>
        <w:contextualSpacing/>
        <w:jc w:val="both"/>
        <w:rPr>
          <w:rFonts w:ascii="Times New Roman" w:hAnsi="Times New Roman"/>
          <w:sz w:val="28"/>
          <w:szCs w:val="28"/>
          <w:lang w:val="uk-UA"/>
        </w:rPr>
      </w:pPr>
    </w:p>
    <w:p w14:paraId="62AC6188" w14:textId="0A2688E2" w:rsidR="003D065B" w:rsidRDefault="003D065B" w:rsidP="003D065B">
      <w:pPr>
        <w:spacing w:after="0" w:line="360" w:lineRule="auto"/>
        <w:ind w:firstLine="708"/>
        <w:contextualSpacing/>
        <w:jc w:val="both"/>
        <w:rPr>
          <w:rFonts w:ascii="Times New Roman" w:hAnsi="Times New Roman"/>
          <w:sz w:val="28"/>
          <w:szCs w:val="28"/>
          <w:lang w:val="uk-UA"/>
        </w:rPr>
      </w:pPr>
    </w:p>
    <w:p w14:paraId="035DFDDA" w14:textId="47E04D11" w:rsidR="003D065B" w:rsidRDefault="003D065B" w:rsidP="003D065B">
      <w:pPr>
        <w:spacing w:after="0" w:line="360" w:lineRule="auto"/>
        <w:ind w:firstLine="708"/>
        <w:contextualSpacing/>
        <w:jc w:val="both"/>
        <w:rPr>
          <w:rFonts w:ascii="Times New Roman" w:hAnsi="Times New Roman"/>
          <w:sz w:val="28"/>
          <w:szCs w:val="28"/>
          <w:lang w:val="uk-UA"/>
        </w:rPr>
      </w:pPr>
    </w:p>
    <w:p w14:paraId="02F959D9" w14:textId="32F8970D" w:rsidR="003D065B" w:rsidRDefault="003D065B" w:rsidP="003D065B">
      <w:pPr>
        <w:spacing w:after="0" w:line="360" w:lineRule="auto"/>
        <w:ind w:firstLine="708"/>
        <w:contextualSpacing/>
        <w:jc w:val="both"/>
        <w:rPr>
          <w:rFonts w:ascii="Times New Roman" w:hAnsi="Times New Roman"/>
          <w:sz w:val="28"/>
          <w:szCs w:val="28"/>
          <w:lang w:val="uk-UA"/>
        </w:rPr>
      </w:pPr>
    </w:p>
    <w:p w14:paraId="05C79091" w14:textId="5401AFB1" w:rsidR="003D065B" w:rsidRDefault="003D065B" w:rsidP="003D065B">
      <w:pPr>
        <w:spacing w:after="0" w:line="360" w:lineRule="auto"/>
        <w:ind w:firstLine="708"/>
        <w:contextualSpacing/>
        <w:jc w:val="both"/>
        <w:rPr>
          <w:rFonts w:ascii="Times New Roman" w:hAnsi="Times New Roman"/>
          <w:sz w:val="28"/>
          <w:szCs w:val="28"/>
          <w:lang w:val="uk-UA"/>
        </w:rPr>
      </w:pPr>
    </w:p>
    <w:p w14:paraId="5FBDE8CC" w14:textId="1398CF9A" w:rsidR="003D065B" w:rsidRDefault="003D065B" w:rsidP="003D065B">
      <w:pPr>
        <w:spacing w:after="0" w:line="360" w:lineRule="auto"/>
        <w:ind w:firstLine="708"/>
        <w:contextualSpacing/>
        <w:jc w:val="both"/>
        <w:rPr>
          <w:rFonts w:ascii="Times New Roman" w:hAnsi="Times New Roman"/>
          <w:sz w:val="28"/>
          <w:szCs w:val="28"/>
          <w:lang w:val="uk-UA"/>
        </w:rPr>
      </w:pPr>
    </w:p>
    <w:p w14:paraId="6860F33A" w14:textId="6A5FDF52" w:rsidR="003D065B" w:rsidRDefault="003D065B" w:rsidP="003D065B">
      <w:pPr>
        <w:spacing w:after="0" w:line="360" w:lineRule="auto"/>
        <w:ind w:firstLine="708"/>
        <w:contextualSpacing/>
        <w:jc w:val="both"/>
        <w:rPr>
          <w:rFonts w:ascii="Times New Roman" w:hAnsi="Times New Roman"/>
          <w:sz w:val="28"/>
          <w:szCs w:val="28"/>
          <w:lang w:val="uk-UA"/>
        </w:rPr>
      </w:pPr>
    </w:p>
    <w:p w14:paraId="7B07322A" w14:textId="5E1C6C3E" w:rsidR="003D065B" w:rsidRDefault="003D065B" w:rsidP="003D065B">
      <w:pPr>
        <w:spacing w:after="0" w:line="360" w:lineRule="auto"/>
        <w:ind w:firstLine="708"/>
        <w:contextualSpacing/>
        <w:jc w:val="both"/>
        <w:rPr>
          <w:rFonts w:ascii="Times New Roman" w:hAnsi="Times New Roman"/>
          <w:sz w:val="28"/>
          <w:szCs w:val="28"/>
          <w:lang w:val="uk-UA"/>
        </w:rPr>
      </w:pPr>
    </w:p>
    <w:p w14:paraId="03717173" w14:textId="321A03F9" w:rsidR="003D065B" w:rsidRDefault="003D065B" w:rsidP="003D065B">
      <w:pPr>
        <w:spacing w:after="0" w:line="360" w:lineRule="auto"/>
        <w:ind w:firstLine="708"/>
        <w:contextualSpacing/>
        <w:jc w:val="both"/>
        <w:rPr>
          <w:rFonts w:ascii="Times New Roman" w:hAnsi="Times New Roman"/>
          <w:sz w:val="28"/>
          <w:szCs w:val="28"/>
          <w:lang w:val="uk-UA"/>
        </w:rPr>
      </w:pPr>
    </w:p>
    <w:p w14:paraId="2B172DF7" w14:textId="334B33A6" w:rsidR="003D065B" w:rsidRDefault="003D065B" w:rsidP="003D065B">
      <w:pPr>
        <w:spacing w:after="0" w:line="360" w:lineRule="auto"/>
        <w:ind w:firstLine="708"/>
        <w:contextualSpacing/>
        <w:jc w:val="both"/>
        <w:rPr>
          <w:rFonts w:ascii="Times New Roman" w:hAnsi="Times New Roman"/>
          <w:sz w:val="28"/>
          <w:szCs w:val="28"/>
          <w:lang w:val="uk-UA"/>
        </w:rPr>
      </w:pPr>
    </w:p>
    <w:p w14:paraId="670935C1" w14:textId="67600DC5" w:rsidR="003D065B" w:rsidRDefault="003D065B" w:rsidP="003D065B">
      <w:pPr>
        <w:spacing w:after="0" w:line="360" w:lineRule="auto"/>
        <w:ind w:firstLine="708"/>
        <w:contextualSpacing/>
        <w:jc w:val="both"/>
        <w:rPr>
          <w:rFonts w:ascii="Times New Roman" w:hAnsi="Times New Roman"/>
          <w:sz w:val="28"/>
          <w:szCs w:val="28"/>
          <w:lang w:val="uk-UA"/>
        </w:rPr>
      </w:pPr>
    </w:p>
    <w:p w14:paraId="6AFD248B" w14:textId="0C6FCA81" w:rsidR="003D065B" w:rsidRDefault="003D065B" w:rsidP="003D065B">
      <w:pPr>
        <w:spacing w:after="0" w:line="360" w:lineRule="auto"/>
        <w:ind w:firstLine="708"/>
        <w:contextualSpacing/>
        <w:jc w:val="both"/>
        <w:rPr>
          <w:rFonts w:ascii="Times New Roman" w:hAnsi="Times New Roman"/>
          <w:sz w:val="28"/>
          <w:szCs w:val="28"/>
          <w:lang w:val="uk-UA"/>
        </w:rPr>
      </w:pPr>
    </w:p>
    <w:p w14:paraId="37B880D1" w14:textId="3C32B67B" w:rsidR="003D065B" w:rsidRDefault="003D065B" w:rsidP="003D065B">
      <w:pPr>
        <w:spacing w:after="0" w:line="360" w:lineRule="auto"/>
        <w:ind w:firstLine="708"/>
        <w:contextualSpacing/>
        <w:jc w:val="both"/>
        <w:rPr>
          <w:rFonts w:ascii="Times New Roman" w:hAnsi="Times New Roman"/>
          <w:sz w:val="28"/>
          <w:szCs w:val="28"/>
          <w:lang w:val="uk-UA"/>
        </w:rPr>
      </w:pPr>
    </w:p>
    <w:p w14:paraId="008F5D63" w14:textId="16FE4422" w:rsidR="003D065B" w:rsidRDefault="003D065B" w:rsidP="003D065B">
      <w:pPr>
        <w:spacing w:after="0" w:line="360" w:lineRule="auto"/>
        <w:ind w:firstLine="708"/>
        <w:contextualSpacing/>
        <w:jc w:val="both"/>
        <w:rPr>
          <w:rFonts w:ascii="Times New Roman" w:hAnsi="Times New Roman"/>
          <w:sz w:val="28"/>
          <w:szCs w:val="28"/>
          <w:lang w:val="uk-UA"/>
        </w:rPr>
      </w:pPr>
    </w:p>
    <w:p w14:paraId="3388836D" w14:textId="1726BEFC" w:rsidR="003D065B" w:rsidRDefault="003D065B" w:rsidP="003D065B">
      <w:pPr>
        <w:spacing w:after="0" w:line="360" w:lineRule="auto"/>
        <w:ind w:firstLine="708"/>
        <w:contextualSpacing/>
        <w:jc w:val="both"/>
        <w:rPr>
          <w:rFonts w:ascii="Times New Roman" w:hAnsi="Times New Roman"/>
          <w:sz w:val="28"/>
          <w:szCs w:val="28"/>
          <w:lang w:val="uk-UA"/>
        </w:rPr>
      </w:pPr>
    </w:p>
    <w:p w14:paraId="4479853A" w14:textId="04F8E2B2" w:rsidR="003D065B" w:rsidRDefault="003D065B" w:rsidP="003D065B">
      <w:pPr>
        <w:spacing w:after="0" w:line="360" w:lineRule="auto"/>
        <w:ind w:firstLine="708"/>
        <w:contextualSpacing/>
        <w:jc w:val="both"/>
        <w:rPr>
          <w:rFonts w:ascii="Times New Roman" w:hAnsi="Times New Roman"/>
          <w:sz w:val="28"/>
          <w:szCs w:val="28"/>
          <w:lang w:val="uk-UA"/>
        </w:rPr>
      </w:pPr>
    </w:p>
    <w:p w14:paraId="5B1D6F93" w14:textId="134E3AFD" w:rsidR="003D065B" w:rsidRDefault="003D065B" w:rsidP="003D065B">
      <w:pPr>
        <w:spacing w:after="0" w:line="360" w:lineRule="auto"/>
        <w:ind w:firstLine="708"/>
        <w:contextualSpacing/>
        <w:jc w:val="both"/>
        <w:rPr>
          <w:rFonts w:ascii="Times New Roman" w:hAnsi="Times New Roman"/>
          <w:sz w:val="28"/>
          <w:szCs w:val="28"/>
          <w:lang w:val="uk-UA"/>
        </w:rPr>
      </w:pPr>
    </w:p>
    <w:p w14:paraId="3B39B48E" w14:textId="2FD091B7" w:rsidR="003D065B" w:rsidRDefault="003D065B" w:rsidP="003D065B">
      <w:pPr>
        <w:spacing w:after="0" w:line="360" w:lineRule="auto"/>
        <w:ind w:firstLine="708"/>
        <w:contextualSpacing/>
        <w:jc w:val="both"/>
        <w:rPr>
          <w:rFonts w:ascii="Times New Roman" w:hAnsi="Times New Roman"/>
          <w:sz w:val="28"/>
          <w:szCs w:val="28"/>
          <w:lang w:val="uk-UA"/>
        </w:rPr>
      </w:pPr>
    </w:p>
    <w:p w14:paraId="5F37600E" w14:textId="2FAEB27E" w:rsidR="003D065B" w:rsidRDefault="003D065B" w:rsidP="003D065B">
      <w:pPr>
        <w:spacing w:after="0" w:line="360" w:lineRule="auto"/>
        <w:ind w:firstLine="708"/>
        <w:contextualSpacing/>
        <w:jc w:val="center"/>
        <w:rPr>
          <w:rFonts w:ascii="Times New Roman" w:eastAsia="Times New Roman" w:hAnsi="Times New Roman"/>
          <w:b/>
          <w:color w:val="00000A"/>
          <w:sz w:val="28"/>
          <w:lang w:val="uk-UA" w:eastAsia="zh-CN"/>
        </w:rPr>
      </w:pPr>
      <w:r>
        <w:rPr>
          <w:rFonts w:ascii="Times New Roman" w:eastAsia="Times New Roman" w:hAnsi="Times New Roman"/>
          <w:b/>
          <w:color w:val="00000A"/>
          <w:sz w:val="28"/>
          <w:lang w:val="uk-UA" w:eastAsia="zh-CN"/>
        </w:rPr>
        <w:lastRenderedPageBreak/>
        <w:t>ВИСНОВКИ</w:t>
      </w:r>
    </w:p>
    <w:p w14:paraId="6E1D1BE4" w14:textId="600EA64D" w:rsidR="00BF10E1" w:rsidRPr="00BF10E1" w:rsidRDefault="00BF10E1" w:rsidP="00BF10E1">
      <w:pPr>
        <w:spacing w:after="0" w:line="360" w:lineRule="auto"/>
        <w:ind w:firstLine="708"/>
        <w:contextualSpacing/>
        <w:jc w:val="both"/>
        <w:rPr>
          <w:rFonts w:ascii="Times New Roman" w:hAnsi="Times New Roman"/>
          <w:sz w:val="28"/>
          <w:szCs w:val="28"/>
          <w:lang w:val="uk-UA"/>
        </w:rPr>
      </w:pPr>
      <w:proofErr w:type="spellStart"/>
      <w:r w:rsidRPr="00BF10E1">
        <w:rPr>
          <w:rFonts w:ascii="Times New Roman" w:hAnsi="Times New Roman"/>
          <w:sz w:val="28"/>
          <w:szCs w:val="28"/>
          <w:lang w:val="uk-UA"/>
        </w:rPr>
        <w:t>Вмежах</w:t>
      </w:r>
      <w:proofErr w:type="spellEnd"/>
      <w:r w:rsidR="00707586">
        <w:rPr>
          <w:rFonts w:ascii="Times New Roman" w:hAnsi="Times New Roman"/>
          <w:sz w:val="28"/>
          <w:szCs w:val="28"/>
          <w:lang w:val="uk-UA"/>
        </w:rPr>
        <w:t xml:space="preserve"> </w:t>
      </w:r>
      <w:r w:rsidRPr="00BF10E1">
        <w:rPr>
          <w:rFonts w:ascii="Times New Roman" w:hAnsi="Times New Roman"/>
          <w:sz w:val="28"/>
          <w:szCs w:val="28"/>
          <w:lang w:val="uk-UA"/>
        </w:rPr>
        <w:t>цієї</w:t>
      </w:r>
      <w:r w:rsidR="00707586">
        <w:rPr>
          <w:rFonts w:ascii="Times New Roman" w:hAnsi="Times New Roman"/>
          <w:sz w:val="28"/>
          <w:szCs w:val="28"/>
          <w:lang w:val="uk-UA"/>
        </w:rPr>
        <w:t xml:space="preserve"> </w:t>
      </w:r>
      <w:r w:rsidRPr="00BF10E1">
        <w:rPr>
          <w:rFonts w:ascii="Times New Roman" w:hAnsi="Times New Roman"/>
          <w:sz w:val="28"/>
          <w:szCs w:val="28"/>
          <w:lang w:val="uk-UA"/>
        </w:rPr>
        <w:t>курсової роботи було успішно реалізовано програмний</w:t>
      </w:r>
      <w:r w:rsidR="00707586">
        <w:rPr>
          <w:rFonts w:ascii="Times New Roman" w:hAnsi="Times New Roman"/>
          <w:sz w:val="28"/>
          <w:szCs w:val="28"/>
          <w:lang w:val="uk-UA"/>
        </w:rPr>
        <w:t xml:space="preserve"> </w:t>
      </w:r>
      <w:r w:rsidRPr="00BF10E1">
        <w:rPr>
          <w:rFonts w:ascii="Times New Roman" w:hAnsi="Times New Roman"/>
          <w:sz w:val="28"/>
          <w:szCs w:val="28"/>
          <w:lang w:val="uk-UA"/>
        </w:rPr>
        <w:t>додаток</w:t>
      </w:r>
      <w:r w:rsidR="00707586">
        <w:rPr>
          <w:rFonts w:ascii="Times New Roman" w:hAnsi="Times New Roman"/>
          <w:sz w:val="28"/>
          <w:szCs w:val="28"/>
          <w:lang w:val="uk-UA"/>
        </w:rPr>
        <w:t xml:space="preserve"> </w:t>
      </w:r>
      <w:r w:rsidRPr="00BF10E1">
        <w:rPr>
          <w:rFonts w:ascii="Times New Roman" w:hAnsi="Times New Roman"/>
          <w:sz w:val="28"/>
          <w:szCs w:val="28"/>
          <w:lang w:val="uk-UA"/>
        </w:rPr>
        <w:t>для планування бюджету з функціональністю прогнозування витрат.</w:t>
      </w:r>
      <w:r w:rsidR="00707586">
        <w:rPr>
          <w:rFonts w:ascii="Times New Roman" w:hAnsi="Times New Roman"/>
          <w:sz w:val="28"/>
          <w:szCs w:val="28"/>
          <w:lang w:val="uk-UA"/>
        </w:rPr>
        <w:t xml:space="preserve"> </w:t>
      </w:r>
      <w:r w:rsidRPr="00BF10E1">
        <w:rPr>
          <w:rFonts w:ascii="Times New Roman" w:hAnsi="Times New Roman"/>
          <w:sz w:val="28"/>
          <w:szCs w:val="28"/>
          <w:lang w:val="uk-UA"/>
        </w:rPr>
        <w:t>Створений</w:t>
      </w:r>
      <w:r w:rsidR="00707586">
        <w:rPr>
          <w:rFonts w:ascii="Times New Roman" w:hAnsi="Times New Roman"/>
          <w:sz w:val="28"/>
          <w:szCs w:val="28"/>
          <w:lang w:val="uk-UA"/>
        </w:rPr>
        <w:t xml:space="preserve"> </w:t>
      </w:r>
      <w:r w:rsidRPr="00BF10E1">
        <w:rPr>
          <w:rFonts w:ascii="Times New Roman" w:hAnsi="Times New Roman"/>
          <w:sz w:val="28"/>
          <w:szCs w:val="28"/>
          <w:lang w:val="uk-UA"/>
        </w:rPr>
        <w:t>продукт поєднує простоту інтерфейсу з потужними інструментами фінансового аналізу, що дає змогу користувачам ефективно</w:t>
      </w:r>
      <w:r w:rsidR="00707586">
        <w:rPr>
          <w:rFonts w:ascii="Times New Roman" w:hAnsi="Times New Roman"/>
          <w:sz w:val="28"/>
          <w:szCs w:val="28"/>
          <w:lang w:val="uk-UA"/>
        </w:rPr>
        <w:t xml:space="preserve"> </w:t>
      </w:r>
      <w:r w:rsidRPr="00BF10E1">
        <w:rPr>
          <w:rFonts w:ascii="Times New Roman" w:hAnsi="Times New Roman"/>
          <w:sz w:val="28"/>
          <w:szCs w:val="28"/>
          <w:lang w:val="uk-UA"/>
        </w:rPr>
        <w:t>керувати</w:t>
      </w:r>
      <w:r w:rsidR="00707586">
        <w:rPr>
          <w:rFonts w:ascii="Times New Roman" w:hAnsi="Times New Roman"/>
          <w:sz w:val="28"/>
          <w:szCs w:val="28"/>
          <w:lang w:val="uk-UA"/>
        </w:rPr>
        <w:t xml:space="preserve"> </w:t>
      </w:r>
      <w:r w:rsidRPr="00BF10E1">
        <w:rPr>
          <w:rFonts w:ascii="Times New Roman" w:hAnsi="Times New Roman"/>
          <w:sz w:val="28"/>
          <w:szCs w:val="28"/>
          <w:lang w:val="uk-UA"/>
        </w:rPr>
        <w:t>власними доходами та витратами, а також отримувати аналітичні підказки для ухвалення більш обґрунтованих фінансових рішень</w:t>
      </w:r>
    </w:p>
    <w:p w14:paraId="44D378E2" w14:textId="5A52A961" w:rsidR="00BF10E1" w:rsidRPr="00BF10E1" w:rsidRDefault="00BF10E1" w:rsidP="00BF10E1">
      <w:pPr>
        <w:spacing w:after="0" w:line="360" w:lineRule="auto"/>
        <w:ind w:firstLine="708"/>
        <w:contextualSpacing/>
        <w:jc w:val="both"/>
        <w:rPr>
          <w:rFonts w:ascii="Times New Roman" w:hAnsi="Times New Roman"/>
          <w:sz w:val="28"/>
          <w:szCs w:val="28"/>
          <w:lang w:val="uk-UA"/>
        </w:rPr>
      </w:pPr>
      <w:r w:rsidRPr="00BF10E1">
        <w:rPr>
          <w:rFonts w:ascii="Times New Roman" w:hAnsi="Times New Roman"/>
          <w:sz w:val="28"/>
          <w:szCs w:val="28"/>
          <w:lang w:val="uk-UA"/>
        </w:rPr>
        <w:t>У процесі дослідження було</w:t>
      </w:r>
      <w:r w:rsidR="00707586">
        <w:rPr>
          <w:rFonts w:ascii="Times New Roman" w:hAnsi="Times New Roman"/>
          <w:sz w:val="28"/>
          <w:szCs w:val="28"/>
          <w:lang w:val="uk-UA"/>
        </w:rPr>
        <w:t xml:space="preserve"> </w:t>
      </w:r>
      <w:r w:rsidRPr="00BF10E1">
        <w:rPr>
          <w:rFonts w:ascii="Times New Roman" w:hAnsi="Times New Roman"/>
          <w:sz w:val="28"/>
          <w:szCs w:val="28"/>
          <w:lang w:val="uk-UA"/>
        </w:rPr>
        <w:t>здійснено</w:t>
      </w:r>
      <w:r w:rsidR="00707586">
        <w:rPr>
          <w:rFonts w:ascii="Times New Roman" w:hAnsi="Times New Roman"/>
          <w:sz w:val="28"/>
          <w:szCs w:val="28"/>
          <w:lang w:val="uk-UA"/>
        </w:rPr>
        <w:t xml:space="preserve"> </w:t>
      </w:r>
      <w:r w:rsidRPr="00BF10E1">
        <w:rPr>
          <w:rFonts w:ascii="Times New Roman" w:hAnsi="Times New Roman"/>
          <w:sz w:val="28"/>
          <w:szCs w:val="28"/>
          <w:lang w:val="uk-UA"/>
        </w:rPr>
        <w:t>аналіз предметної області, визначено основні функціональні</w:t>
      </w:r>
      <w:r w:rsidR="00707586">
        <w:rPr>
          <w:rFonts w:ascii="Times New Roman" w:hAnsi="Times New Roman"/>
          <w:sz w:val="28"/>
          <w:szCs w:val="28"/>
          <w:lang w:val="uk-UA"/>
        </w:rPr>
        <w:t xml:space="preserve"> </w:t>
      </w:r>
      <w:r w:rsidRPr="00BF10E1">
        <w:rPr>
          <w:rFonts w:ascii="Times New Roman" w:hAnsi="Times New Roman"/>
          <w:sz w:val="28"/>
          <w:szCs w:val="28"/>
          <w:lang w:val="uk-UA"/>
        </w:rPr>
        <w:t>потреби</w:t>
      </w:r>
      <w:r w:rsidR="00707586">
        <w:rPr>
          <w:rFonts w:ascii="Times New Roman" w:hAnsi="Times New Roman"/>
          <w:sz w:val="28"/>
          <w:szCs w:val="28"/>
          <w:lang w:val="uk-UA"/>
        </w:rPr>
        <w:t xml:space="preserve"> </w:t>
      </w:r>
      <w:r w:rsidRPr="00BF10E1">
        <w:rPr>
          <w:rFonts w:ascii="Times New Roman" w:hAnsi="Times New Roman"/>
          <w:sz w:val="28"/>
          <w:szCs w:val="28"/>
          <w:lang w:val="uk-UA"/>
        </w:rPr>
        <w:t xml:space="preserve">до сучасних систем бюджетування, а також розглянуто наявні програмні аналоги. Це дозволило сформувати обґрунтовані вимоги до структури й функціональності </w:t>
      </w:r>
      <w:proofErr w:type="spellStart"/>
      <w:r w:rsidRPr="00BF10E1">
        <w:rPr>
          <w:rFonts w:ascii="Times New Roman" w:hAnsi="Times New Roman"/>
          <w:sz w:val="28"/>
          <w:szCs w:val="28"/>
          <w:lang w:val="uk-UA"/>
        </w:rPr>
        <w:t>майбутньогододатку</w:t>
      </w:r>
      <w:proofErr w:type="spellEnd"/>
    </w:p>
    <w:p w14:paraId="7B91FBDE" w14:textId="7C8B09BA" w:rsidR="00BF10E1" w:rsidRPr="00BF10E1" w:rsidRDefault="00BF10E1" w:rsidP="00BF10E1">
      <w:pPr>
        <w:spacing w:after="0" w:line="360" w:lineRule="auto"/>
        <w:ind w:firstLine="708"/>
        <w:contextualSpacing/>
        <w:jc w:val="both"/>
        <w:rPr>
          <w:rFonts w:ascii="Times New Roman" w:hAnsi="Times New Roman"/>
          <w:sz w:val="28"/>
          <w:szCs w:val="28"/>
          <w:lang w:val="uk-UA"/>
        </w:rPr>
      </w:pPr>
      <w:r w:rsidRPr="00BF10E1">
        <w:rPr>
          <w:rFonts w:ascii="Times New Roman" w:hAnsi="Times New Roman"/>
          <w:sz w:val="28"/>
          <w:szCs w:val="28"/>
          <w:lang w:val="uk-UA"/>
        </w:rPr>
        <w:t xml:space="preserve">На технологічному рівні обґрунтовано вибір таких інструментів, як </w:t>
      </w:r>
      <w:proofErr w:type="spellStart"/>
      <w:r w:rsidRPr="00BF10E1">
        <w:rPr>
          <w:rFonts w:ascii="Times New Roman" w:hAnsi="Times New Roman"/>
          <w:sz w:val="28"/>
          <w:szCs w:val="28"/>
          <w:lang w:val="uk-UA"/>
        </w:rPr>
        <w:t>JavaScript</w:t>
      </w:r>
      <w:proofErr w:type="spellEnd"/>
      <w:r w:rsidRPr="00BF10E1">
        <w:rPr>
          <w:rFonts w:ascii="Times New Roman" w:hAnsi="Times New Roman"/>
          <w:sz w:val="28"/>
          <w:szCs w:val="28"/>
          <w:lang w:val="uk-UA"/>
        </w:rPr>
        <w:t xml:space="preserve">, HTML5/CSS3, Chart.js, </w:t>
      </w:r>
      <w:proofErr w:type="spellStart"/>
      <w:r w:rsidRPr="00BF10E1">
        <w:rPr>
          <w:rFonts w:ascii="Times New Roman" w:hAnsi="Times New Roman"/>
          <w:sz w:val="28"/>
          <w:szCs w:val="28"/>
          <w:lang w:val="uk-UA"/>
        </w:rPr>
        <w:t>LocalStorage</w:t>
      </w:r>
      <w:proofErr w:type="spellEnd"/>
      <w:r w:rsidRPr="00BF10E1">
        <w:rPr>
          <w:rFonts w:ascii="Times New Roman" w:hAnsi="Times New Roman"/>
          <w:sz w:val="28"/>
          <w:szCs w:val="28"/>
          <w:lang w:val="uk-UA"/>
        </w:rPr>
        <w:t xml:space="preserve"> і </w:t>
      </w:r>
      <w:proofErr w:type="spellStart"/>
      <w:r w:rsidRPr="00BF10E1">
        <w:rPr>
          <w:rFonts w:ascii="Times New Roman" w:hAnsi="Times New Roman"/>
          <w:sz w:val="28"/>
          <w:szCs w:val="28"/>
          <w:lang w:val="uk-UA"/>
        </w:rPr>
        <w:t>SQLite</w:t>
      </w:r>
      <w:proofErr w:type="spellEnd"/>
      <w:r w:rsidRPr="00BF10E1">
        <w:rPr>
          <w:rFonts w:ascii="Times New Roman" w:hAnsi="Times New Roman"/>
          <w:sz w:val="28"/>
          <w:szCs w:val="28"/>
          <w:lang w:val="uk-UA"/>
        </w:rPr>
        <w:t xml:space="preserve">. Застосування </w:t>
      </w:r>
      <w:proofErr w:type="spellStart"/>
      <w:r w:rsidRPr="00BF10E1">
        <w:rPr>
          <w:rFonts w:ascii="Times New Roman" w:hAnsi="Times New Roman"/>
          <w:sz w:val="28"/>
          <w:szCs w:val="28"/>
          <w:lang w:val="uk-UA"/>
        </w:rPr>
        <w:t>вебтехнологій</w:t>
      </w:r>
      <w:proofErr w:type="spellEnd"/>
      <w:r w:rsidRPr="00BF10E1">
        <w:rPr>
          <w:rFonts w:ascii="Times New Roman" w:hAnsi="Times New Roman"/>
          <w:sz w:val="28"/>
          <w:szCs w:val="28"/>
          <w:lang w:val="uk-UA"/>
        </w:rPr>
        <w:t xml:space="preserve"> дозволило реалізувати </w:t>
      </w:r>
      <w:proofErr w:type="spellStart"/>
      <w:r w:rsidRPr="00BF10E1">
        <w:rPr>
          <w:rFonts w:ascii="Times New Roman" w:hAnsi="Times New Roman"/>
          <w:sz w:val="28"/>
          <w:szCs w:val="28"/>
          <w:lang w:val="uk-UA"/>
        </w:rPr>
        <w:t>кросплатформне</w:t>
      </w:r>
      <w:proofErr w:type="spellEnd"/>
      <w:r w:rsidRPr="00BF10E1">
        <w:rPr>
          <w:rFonts w:ascii="Times New Roman" w:hAnsi="Times New Roman"/>
          <w:sz w:val="28"/>
          <w:szCs w:val="28"/>
          <w:lang w:val="uk-UA"/>
        </w:rPr>
        <w:t xml:space="preserve"> рішення, доступне з будь-якого сучасного пристрою. Для зберігання даних обрано комбінований підхід: </w:t>
      </w:r>
      <w:proofErr w:type="spellStart"/>
      <w:r w:rsidRPr="00BF10E1">
        <w:rPr>
          <w:rFonts w:ascii="Times New Roman" w:hAnsi="Times New Roman"/>
          <w:sz w:val="28"/>
          <w:szCs w:val="28"/>
          <w:lang w:val="uk-UA"/>
        </w:rPr>
        <w:t>LocalStorage</w:t>
      </w:r>
      <w:proofErr w:type="spellEnd"/>
      <w:r w:rsidRPr="00BF10E1">
        <w:rPr>
          <w:rFonts w:ascii="Times New Roman" w:hAnsi="Times New Roman"/>
          <w:sz w:val="28"/>
          <w:szCs w:val="28"/>
          <w:lang w:val="uk-UA"/>
        </w:rPr>
        <w:t xml:space="preserve"> використовується для автономної роботи в браузері, а </w:t>
      </w:r>
      <w:proofErr w:type="spellStart"/>
      <w:r w:rsidRPr="00BF10E1">
        <w:rPr>
          <w:rFonts w:ascii="Times New Roman" w:hAnsi="Times New Roman"/>
          <w:sz w:val="28"/>
          <w:szCs w:val="28"/>
          <w:lang w:val="uk-UA"/>
        </w:rPr>
        <w:t>SQLite</w:t>
      </w:r>
      <w:proofErr w:type="spellEnd"/>
      <w:r w:rsidRPr="00BF10E1">
        <w:rPr>
          <w:rFonts w:ascii="Times New Roman" w:hAnsi="Times New Roman"/>
          <w:sz w:val="28"/>
          <w:szCs w:val="28"/>
          <w:lang w:val="uk-UA"/>
        </w:rPr>
        <w:t xml:space="preserve"> забезпечує масштабованість для </w:t>
      </w:r>
      <w:proofErr w:type="spellStart"/>
      <w:r w:rsidRPr="00BF10E1">
        <w:rPr>
          <w:rFonts w:ascii="Times New Roman" w:hAnsi="Times New Roman"/>
          <w:sz w:val="28"/>
          <w:szCs w:val="28"/>
          <w:lang w:val="uk-UA"/>
        </w:rPr>
        <w:t>десктопних</w:t>
      </w:r>
      <w:proofErr w:type="spellEnd"/>
      <w:r w:rsidRPr="00BF10E1">
        <w:rPr>
          <w:rFonts w:ascii="Times New Roman" w:hAnsi="Times New Roman"/>
          <w:sz w:val="28"/>
          <w:szCs w:val="28"/>
          <w:lang w:val="uk-UA"/>
        </w:rPr>
        <w:t xml:space="preserve"> або мобільних реалізацій. Бібліотека Chart.js дозволила реалізувати наочну візуалізацію витрат, доходів і прогнозів у вигляді інтерактивних діаграм.</w:t>
      </w:r>
    </w:p>
    <w:p w14:paraId="3DEE0168" w14:textId="7D0121C6" w:rsidR="00BF10E1" w:rsidRPr="00BF10E1" w:rsidRDefault="00BF10E1" w:rsidP="00BF10E1">
      <w:pPr>
        <w:spacing w:after="0" w:line="360" w:lineRule="auto"/>
        <w:ind w:firstLine="708"/>
        <w:contextualSpacing/>
        <w:jc w:val="both"/>
        <w:rPr>
          <w:rFonts w:ascii="Times New Roman" w:hAnsi="Times New Roman"/>
          <w:sz w:val="28"/>
          <w:szCs w:val="28"/>
          <w:lang w:val="uk-UA"/>
        </w:rPr>
      </w:pPr>
      <w:r w:rsidRPr="00BF10E1">
        <w:rPr>
          <w:rFonts w:ascii="Times New Roman" w:hAnsi="Times New Roman"/>
          <w:sz w:val="28"/>
          <w:szCs w:val="28"/>
          <w:lang w:val="uk-UA"/>
        </w:rPr>
        <w:t xml:space="preserve">Особливу увагу було приділено модулю прогнозування витрат. Завдяки застосуванню простих статистичних моделей на основі історичних даних, реалізовано базовий механізм оцінки майбутніх витрат, що дає змогу </w:t>
      </w:r>
      <w:proofErr w:type="spellStart"/>
      <w:r w:rsidRPr="00BF10E1">
        <w:rPr>
          <w:rFonts w:ascii="Times New Roman" w:hAnsi="Times New Roman"/>
          <w:sz w:val="28"/>
          <w:szCs w:val="28"/>
          <w:lang w:val="uk-UA"/>
        </w:rPr>
        <w:t>користувачузавчасноадаптувати</w:t>
      </w:r>
      <w:proofErr w:type="spellEnd"/>
      <w:r w:rsidRPr="00BF10E1">
        <w:rPr>
          <w:rFonts w:ascii="Times New Roman" w:hAnsi="Times New Roman"/>
          <w:sz w:val="28"/>
          <w:szCs w:val="28"/>
          <w:lang w:val="uk-UA"/>
        </w:rPr>
        <w:t xml:space="preserve"> свій бюджет.</w:t>
      </w:r>
    </w:p>
    <w:p w14:paraId="6289EA01" w14:textId="2F7996DA" w:rsidR="00BF10E1" w:rsidRPr="00BF10E1" w:rsidRDefault="00BF10E1" w:rsidP="00BF10E1">
      <w:pPr>
        <w:spacing w:after="0" w:line="360" w:lineRule="auto"/>
        <w:ind w:firstLine="708"/>
        <w:contextualSpacing/>
        <w:jc w:val="both"/>
        <w:rPr>
          <w:rFonts w:ascii="Times New Roman" w:hAnsi="Times New Roman"/>
          <w:sz w:val="28"/>
          <w:szCs w:val="28"/>
          <w:lang w:val="uk-UA"/>
        </w:rPr>
      </w:pPr>
      <w:proofErr w:type="spellStart"/>
      <w:r w:rsidRPr="00BF10E1">
        <w:rPr>
          <w:rFonts w:ascii="Times New Roman" w:hAnsi="Times New Roman"/>
          <w:sz w:val="28"/>
          <w:szCs w:val="28"/>
          <w:lang w:val="uk-UA"/>
        </w:rPr>
        <w:t>Врезультаті</w:t>
      </w:r>
      <w:proofErr w:type="spellEnd"/>
      <w:r w:rsidRPr="00BF10E1">
        <w:rPr>
          <w:rFonts w:ascii="Times New Roman" w:hAnsi="Times New Roman"/>
          <w:sz w:val="28"/>
          <w:szCs w:val="28"/>
          <w:lang w:val="uk-UA"/>
        </w:rPr>
        <w:t xml:space="preserve"> проведеного тестування встановлено, що система демонструє високу стабільність, продуктивність і зручність у використанні. </w:t>
      </w:r>
      <w:proofErr w:type="spellStart"/>
      <w:r w:rsidRPr="00BF10E1">
        <w:rPr>
          <w:rFonts w:ascii="Times New Roman" w:hAnsi="Times New Roman"/>
          <w:sz w:val="28"/>
          <w:szCs w:val="28"/>
          <w:lang w:val="uk-UA"/>
        </w:rPr>
        <w:t>Інтерфейсдодаткуінтуїтивно</w:t>
      </w:r>
      <w:proofErr w:type="spellEnd"/>
      <w:r w:rsidRPr="00BF10E1">
        <w:rPr>
          <w:rFonts w:ascii="Times New Roman" w:hAnsi="Times New Roman"/>
          <w:sz w:val="28"/>
          <w:szCs w:val="28"/>
          <w:lang w:val="uk-UA"/>
        </w:rPr>
        <w:t xml:space="preserve"> зрозумілий, а архітектура дозволяє без труднощів масштабувати функціонал або адаптувати під мобільні/настільні рішення у майбутньому.</w:t>
      </w:r>
    </w:p>
    <w:p w14:paraId="5C0249BD" w14:textId="669CEEA7" w:rsidR="00BF10E1" w:rsidRDefault="00BF10E1" w:rsidP="00BF10E1">
      <w:pPr>
        <w:spacing w:after="0" w:line="360" w:lineRule="auto"/>
        <w:ind w:firstLine="708"/>
        <w:contextualSpacing/>
        <w:jc w:val="both"/>
        <w:rPr>
          <w:rFonts w:ascii="Times New Roman" w:hAnsi="Times New Roman"/>
          <w:sz w:val="28"/>
          <w:szCs w:val="28"/>
          <w:lang w:val="uk-UA"/>
        </w:rPr>
      </w:pPr>
      <w:proofErr w:type="spellStart"/>
      <w:r w:rsidRPr="00BF10E1">
        <w:rPr>
          <w:rFonts w:ascii="Times New Roman" w:hAnsi="Times New Roman"/>
          <w:sz w:val="28"/>
          <w:szCs w:val="28"/>
          <w:lang w:val="uk-UA"/>
        </w:rPr>
        <w:t>Додаток,розроблений</w:t>
      </w:r>
      <w:proofErr w:type="spellEnd"/>
      <w:r w:rsidRPr="00BF10E1">
        <w:rPr>
          <w:rFonts w:ascii="Times New Roman" w:hAnsi="Times New Roman"/>
          <w:sz w:val="28"/>
          <w:szCs w:val="28"/>
          <w:lang w:val="uk-UA"/>
        </w:rPr>
        <w:t xml:space="preserve"> у межах даної роботи, повністю відповідає поставленим функціональним і технічним вимогам, а також має потенціал для </w:t>
      </w:r>
      <w:r w:rsidRPr="00BF10E1">
        <w:rPr>
          <w:rFonts w:ascii="Times New Roman" w:hAnsi="Times New Roman"/>
          <w:sz w:val="28"/>
          <w:szCs w:val="28"/>
          <w:lang w:val="uk-UA"/>
        </w:rPr>
        <w:lastRenderedPageBreak/>
        <w:t xml:space="preserve">подальшого розвитку: впровадження хмарної синхронізації, використання алгоритмів машинного навчання для прогнозування витрат, реалізація </w:t>
      </w:r>
      <w:proofErr w:type="spellStart"/>
      <w:r w:rsidRPr="00BF10E1">
        <w:rPr>
          <w:rFonts w:ascii="Times New Roman" w:hAnsi="Times New Roman"/>
          <w:sz w:val="28"/>
          <w:szCs w:val="28"/>
          <w:lang w:val="uk-UA"/>
        </w:rPr>
        <w:t>мультивалютної</w:t>
      </w:r>
      <w:proofErr w:type="spellEnd"/>
      <w:r w:rsidRPr="00BF10E1">
        <w:rPr>
          <w:rFonts w:ascii="Times New Roman" w:hAnsi="Times New Roman"/>
          <w:sz w:val="28"/>
          <w:szCs w:val="28"/>
          <w:lang w:val="uk-UA"/>
        </w:rPr>
        <w:t xml:space="preserve"> підтримки тощо. Отже, </w:t>
      </w:r>
      <w:proofErr w:type="spellStart"/>
      <w:r w:rsidRPr="00BF10E1">
        <w:rPr>
          <w:rFonts w:ascii="Times New Roman" w:hAnsi="Times New Roman"/>
          <w:sz w:val="28"/>
          <w:szCs w:val="28"/>
          <w:lang w:val="uk-UA"/>
        </w:rPr>
        <w:t>проєкт</w:t>
      </w:r>
      <w:proofErr w:type="spellEnd"/>
      <w:r w:rsidRPr="00BF10E1">
        <w:rPr>
          <w:rFonts w:ascii="Times New Roman" w:hAnsi="Times New Roman"/>
          <w:sz w:val="28"/>
          <w:szCs w:val="28"/>
          <w:lang w:val="uk-UA"/>
        </w:rPr>
        <w:t xml:space="preserve"> є перспективним як з точки зору практичного застосування, так і в контексті професійного зростання розробника.</w:t>
      </w:r>
    </w:p>
    <w:p w14:paraId="2D7C651F" w14:textId="184011AF" w:rsidR="00BF10E1" w:rsidRDefault="00BF10E1" w:rsidP="00BF10E1">
      <w:pPr>
        <w:spacing w:after="0" w:line="360" w:lineRule="auto"/>
        <w:ind w:firstLine="708"/>
        <w:contextualSpacing/>
        <w:jc w:val="both"/>
        <w:rPr>
          <w:rFonts w:ascii="Times New Roman" w:hAnsi="Times New Roman"/>
          <w:sz w:val="28"/>
          <w:szCs w:val="28"/>
          <w:lang w:val="uk-UA"/>
        </w:rPr>
      </w:pPr>
    </w:p>
    <w:p w14:paraId="6CF31B9F" w14:textId="457793AE" w:rsidR="00BF10E1" w:rsidRDefault="00BF10E1" w:rsidP="00BF10E1">
      <w:pPr>
        <w:spacing w:after="0" w:line="360" w:lineRule="auto"/>
        <w:ind w:firstLine="708"/>
        <w:contextualSpacing/>
        <w:jc w:val="both"/>
        <w:rPr>
          <w:rFonts w:ascii="Times New Roman" w:hAnsi="Times New Roman"/>
          <w:sz w:val="28"/>
          <w:szCs w:val="28"/>
          <w:lang w:val="uk-UA"/>
        </w:rPr>
      </w:pPr>
    </w:p>
    <w:p w14:paraId="176949DD" w14:textId="3D4359FC" w:rsidR="00BF10E1" w:rsidRDefault="00BF10E1" w:rsidP="00BF10E1">
      <w:pPr>
        <w:spacing w:after="0" w:line="360" w:lineRule="auto"/>
        <w:ind w:firstLine="708"/>
        <w:contextualSpacing/>
        <w:jc w:val="both"/>
        <w:rPr>
          <w:rFonts w:ascii="Times New Roman" w:hAnsi="Times New Roman"/>
          <w:sz w:val="28"/>
          <w:szCs w:val="28"/>
          <w:lang w:val="uk-UA"/>
        </w:rPr>
      </w:pPr>
    </w:p>
    <w:p w14:paraId="5BDFE2F3" w14:textId="37126C47" w:rsidR="00BF10E1" w:rsidRDefault="00BF10E1" w:rsidP="00BF10E1">
      <w:pPr>
        <w:spacing w:after="0" w:line="360" w:lineRule="auto"/>
        <w:ind w:firstLine="708"/>
        <w:contextualSpacing/>
        <w:jc w:val="both"/>
        <w:rPr>
          <w:rFonts w:ascii="Times New Roman" w:hAnsi="Times New Roman"/>
          <w:sz w:val="28"/>
          <w:szCs w:val="28"/>
          <w:lang w:val="uk-UA"/>
        </w:rPr>
      </w:pPr>
    </w:p>
    <w:p w14:paraId="58D0BE20" w14:textId="5B1AC5C3" w:rsidR="00BF10E1" w:rsidRDefault="00BF10E1" w:rsidP="00BF10E1">
      <w:pPr>
        <w:spacing w:after="0" w:line="360" w:lineRule="auto"/>
        <w:ind w:firstLine="708"/>
        <w:contextualSpacing/>
        <w:jc w:val="both"/>
        <w:rPr>
          <w:rFonts w:ascii="Times New Roman" w:hAnsi="Times New Roman"/>
          <w:sz w:val="28"/>
          <w:szCs w:val="28"/>
          <w:lang w:val="uk-UA"/>
        </w:rPr>
      </w:pPr>
    </w:p>
    <w:p w14:paraId="2D21B883" w14:textId="01B037EF" w:rsidR="00BF10E1" w:rsidRDefault="00BF10E1" w:rsidP="00BF10E1">
      <w:pPr>
        <w:spacing w:after="0" w:line="360" w:lineRule="auto"/>
        <w:ind w:firstLine="708"/>
        <w:contextualSpacing/>
        <w:jc w:val="both"/>
        <w:rPr>
          <w:rFonts w:ascii="Times New Roman" w:hAnsi="Times New Roman"/>
          <w:sz w:val="28"/>
          <w:szCs w:val="28"/>
          <w:lang w:val="uk-UA"/>
        </w:rPr>
      </w:pPr>
    </w:p>
    <w:p w14:paraId="605E8418" w14:textId="24FE765F" w:rsidR="00BF10E1" w:rsidRDefault="00BF10E1" w:rsidP="00BF10E1">
      <w:pPr>
        <w:spacing w:after="0" w:line="360" w:lineRule="auto"/>
        <w:ind w:firstLine="708"/>
        <w:contextualSpacing/>
        <w:jc w:val="both"/>
        <w:rPr>
          <w:rFonts w:ascii="Times New Roman" w:hAnsi="Times New Roman"/>
          <w:sz w:val="28"/>
          <w:szCs w:val="28"/>
          <w:lang w:val="uk-UA"/>
        </w:rPr>
      </w:pPr>
    </w:p>
    <w:p w14:paraId="510FE956" w14:textId="6A776560" w:rsidR="00BF10E1" w:rsidRDefault="00BF10E1" w:rsidP="00BF10E1">
      <w:pPr>
        <w:spacing w:after="0" w:line="360" w:lineRule="auto"/>
        <w:ind w:firstLine="708"/>
        <w:contextualSpacing/>
        <w:jc w:val="both"/>
        <w:rPr>
          <w:rFonts w:ascii="Times New Roman" w:hAnsi="Times New Roman"/>
          <w:sz w:val="28"/>
          <w:szCs w:val="28"/>
          <w:lang w:val="uk-UA"/>
        </w:rPr>
      </w:pPr>
    </w:p>
    <w:p w14:paraId="01790B9D" w14:textId="1BBF438E" w:rsidR="00BF10E1" w:rsidRDefault="00BF10E1" w:rsidP="00BF10E1">
      <w:pPr>
        <w:spacing w:after="0" w:line="360" w:lineRule="auto"/>
        <w:ind w:firstLine="708"/>
        <w:contextualSpacing/>
        <w:jc w:val="both"/>
        <w:rPr>
          <w:rFonts w:ascii="Times New Roman" w:hAnsi="Times New Roman"/>
          <w:sz w:val="28"/>
          <w:szCs w:val="28"/>
          <w:lang w:val="uk-UA"/>
        </w:rPr>
      </w:pPr>
    </w:p>
    <w:p w14:paraId="138F56F0" w14:textId="7D06E494" w:rsidR="00BF10E1" w:rsidRDefault="00BF10E1" w:rsidP="00BF10E1">
      <w:pPr>
        <w:spacing w:after="0" w:line="360" w:lineRule="auto"/>
        <w:ind w:firstLine="708"/>
        <w:contextualSpacing/>
        <w:jc w:val="both"/>
        <w:rPr>
          <w:rFonts w:ascii="Times New Roman" w:hAnsi="Times New Roman"/>
          <w:sz w:val="28"/>
          <w:szCs w:val="28"/>
          <w:lang w:val="uk-UA"/>
        </w:rPr>
      </w:pPr>
    </w:p>
    <w:p w14:paraId="0C7BEA7B" w14:textId="08DF315A" w:rsidR="00BF10E1" w:rsidRDefault="00BF10E1" w:rsidP="00BF10E1">
      <w:pPr>
        <w:spacing w:after="0" w:line="360" w:lineRule="auto"/>
        <w:ind w:firstLine="708"/>
        <w:contextualSpacing/>
        <w:jc w:val="both"/>
        <w:rPr>
          <w:rFonts w:ascii="Times New Roman" w:hAnsi="Times New Roman"/>
          <w:sz w:val="28"/>
          <w:szCs w:val="28"/>
          <w:lang w:val="uk-UA"/>
        </w:rPr>
      </w:pPr>
    </w:p>
    <w:p w14:paraId="7574F3CD" w14:textId="22BA02D3" w:rsidR="00BF10E1" w:rsidRDefault="00BF10E1" w:rsidP="00BF10E1">
      <w:pPr>
        <w:spacing w:after="0" w:line="360" w:lineRule="auto"/>
        <w:ind w:firstLine="708"/>
        <w:contextualSpacing/>
        <w:jc w:val="both"/>
        <w:rPr>
          <w:rFonts w:ascii="Times New Roman" w:hAnsi="Times New Roman"/>
          <w:sz w:val="28"/>
          <w:szCs w:val="28"/>
          <w:lang w:val="uk-UA"/>
        </w:rPr>
      </w:pPr>
    </w:p>
    <w:p w14:paraId="550B1C29" w14:textId="264443FC" w:rsidR="00BF10E1" w:rsidRDefault="00BF10E1" w:rsidP="00BF10E1">
      <w:pPr>
        <w:spacing w:after="0" w:line="360" w:lineRule="auto"/>
        <w:ind w:firstLine="708"/>
        <w:contextualSpacing/>
        <w:jc w:val="both"/>
        <w:rPr>
          <w:rFonts w:ascii="Times New Roman" w:hAnsi="Times New Roman"/>
          <w:sz w:val="28"/>
          <w:szCs w:val="28"/>
          <w:lang w:val="uk-UA"/>
        </w:rPr>
      </w:pPr>
    </w:p>
    <w:p w14:paraId="23F0F463" w14:textId="6DDC4BA2" w:rsidR="00BF10E1" w:rsidRDefault="00BF10E1" w:rsidP="00BF10E1">
      <w:pPr>
        <w:spacing w:after="0" w:line="360" w:lineRule="auto"/>
        <w:ind w:firstLine="708"/>
        <w:contextualSpacing/>
        <w:jc w:val="both"/>
        <w:rPr>
          <w:rFonts w:ascii="Times New Roman" w:hAnsi="Times New Roman"/>
          <w:sz w:val="28"/>
          <w:szCs w:val="28"/>
          <w:lang w:val="uk-UA"/>
        </w:rPr>
      </w:pPr>
    </w:p>
    <w:p w14:paraId="374E859B" w14:textId="5A68599B" w:rsidR="00BF10E1" w:rsidRDefault="00BF10E1" w:rsidP="00BF10E1">
      <w:pPr>
        <w:spacing w:after="0" w:line="360" w:lineRule="auto"/>
        <w:ind w:firstLine="708"/>
        <w:contextualSpacing/>
        <w:jc w:val="both"/>
        <w:rPr>
          <w:rFonts w:ascii="Times New Roman" w:hAnsi="Times New Roman"/>
          <w:sz w:val="28"/>
          <w:szCs w:val="28"/>
          <w:lang w:val="uk-UA"/>
        </w:rPr>
      </w:pPr>
    </w:p>
    <w:p w14:paraId="70428864" w14:textId="4377528C" w:rsidR="00BF10E1" w:rsidRDefault="00BF10E1" w:rsidP="00BF10E1">
      <w:pPr>
        <w:spacing w:after="0" w:line="360" w:lineRule="auto"/>
        <w:ind w:firstLine="708"/>
        <w:contextualSpacing/>
        <w:jc w:val="both"/>
        <w:rPr>
          <w:rFonts w:ascii="Times New Roman" w:hAnsi="Times New Roman"/>
          <w:sz w:val="28"/>
          <w:szCs w:val="28"/>
          <w:lang w:val="uk-UA"/>
        </w:rPr>
      </w:pPr>
    </w:p>
    <w:p w14:paraId="53A6A631" w14:textId="3B427DC4" w:rsidR="00BF10E1" w:rsidRDefault="00BF10E1" w:rsidP="00BF10E1">
      <w:pPr>
        <w:spacing w:after="0" w:line="360" w:lineRule="auto"/>
        <w:ind w:firstLine="708"/>
        <w:contextualSpacing/>
        <w:jc w:val="both"/>
        <w:rPr>
          <w:rFonts w:ascii="Times New Roman" w:hAnsi="Times New Roman"/>
          <w:sz w:val="28"/>
          <w:szCs w:val="28"/>
          <w:lang w:val="uk-UA"/>
        </w:rPr>
      </w:pPr>
    </w:p>
    <w:p w14:paraId="00DFAB7D" w14:textId="1FC28160" w:rsidR="00BF10E1" w:rsidRDefault="00BF10E1" w:rsidP="00BF10E1">
      <w:pPr>
        <w:spacing w:after="0" w:line="360" w:lineRule="auto"/>
        <w:ind w:firstLine="708"/>
        <w:contextualSpacing/>
        <w:jc w:val="both"/>
        <w:rPr>
          <w:rFonts w:ascii="Times New Roman" w:hAnsi="Times New Roman"/>
          <w:sz w:val="28"/>
          <w:szCs w:val="28"/>
          <w:lang w:val="uk-UA"/>
        </w:rPr>
      </w:pPr>
    </w:p>
    <w:p w14:paraId="03EA04BD" w14:textId="43C482DD" w:rsidR="00BF10E1" w:rsidRDefault="00BF10E1" w:rsidP="00BF10E1">
      <w:pPr>
        <w:spacing w:after="0" w:line="360" w:lineRule="auto"/>
        <w:ind w:firstLine="708"/>
        <w:contextualSpacing/>
        <w:jc w:val="both"/>
        <w:rPr>
          <w:rFonts w:ascii="Times New Roman" w:hAnsi="Times New Roman"/>
          <w:sz w:val="28"/>
          <w:szCs w:val="28"/>
          <w:lang w:val="uk-UA"/>
        </w:rPr>
      </w:pPr>
    </w:p>
    <w:p w14:paraId="64DD4351" w14:textId="176C79A8" w:rsidR="00BF10E1" w:rsidRDefault="00BF10E1" w:rsidP="00BF10E1">
      <w:pPr>
        <w:spacing w:after="0" w:line="360" w:lineRule="auto"/>
        <w:ind w:firstLine="708"/>
        <w:contextualSpacing/>
        <w:jc w:val="both"/>
        <w:rPr>
          <w:rFonts w:ascii="Times New Roman" w:hAnsi="Times New Roman"/>
          <w:sz w:val="28"/>
          <w:szCs w:val="28"/>
          <w:lang w:val="uk-UA"/>
        </w:rPr>
      </w:pPr>
    </w:p>
    <w:p w14:paraId="3783E5D8" w14:textId="5A1551B4" w:rsidR="00BF10E1" w:rsidRDefault="00BF10E1" w:rsidP="00BF10E1">
      <w:pPr>
        <w:spacing w:after="0" w:line="360" w:lineRule="auto"/>
        <w:ind w:firstLine="708"/>
        <w:contextualSpacing/>
        <w:jc w:val="both"/>
        <w:rPr>
          <w:rFonts w:ascii="Times New Roman" w:hAnsi="Times New Roman"/>
          <w:sz w:val="28"/>
          <w:szCs w:val="28"/>
          <w:lang w:val="uk-UA"/>
        </w:rPr>
      </w:pPr>
    </w:p>
    <w:p w14:paraId="7EEC561B" w14:textId="4BB04358" w:rsidR="00BF10E1" w:rsidRDefault="00BF10E1" w:rsidP="00BF10E1">
      <w:pPr>
        <w:spacing w:after="0" w:line="360" w:lineRule="auto"/>
        <w:ind w:firstLine="708"/>
        <w:contextualSpacing/>
        <w:jc w:val="both"/>
        <w:rPr>
          <w:rFonts w:ascii="Times New Roman" w:hAnsi="Times New Roman"/>
          <w:sz w:val="28"/>
          <w:szCs w:val="28"/>
          <w:lang w:val="uk-UA"/>
        </w:rPr>
      </w:pPr>
    </w:p>
    <w:p w14:paraId="4414526C" w14:textId="5AAACFB3" w:rsidR="00BF10E1" w:rsidRDefault="00BF10E1" w:rsidP="00BF10E1">
      <w:pPr>
        <w:spacing w:after="0" w:line="360" w:lineRule="auto"/>
        <w:ind w:firstLine="708"/>
        <w:contextualSpacing/>
        <w:jc w:val="both"/>
        <w:rPr>
          <w:rFonts w:ascii="Times New Roman" w:hAnsi="Times New Roman"/>
          <w:sz w:val="28"/>
          <w:szCs w:val="28"/>
          <w:lang w:val="uk-UA"/>
        </w:rPr>
      </w:pPr>
    </w:p>
    <w:p w14:paraId="65EEF764" w14:textId="1B95B0B7" w:rsidR="00BF10E1" w:rsidRDefault="00BF10E1" w:rsidP="00BF10E1">
      <w:pPr>
        <w:spacing w:after="0" w:line="360" w:lineRule="auto"/>
        <w:ind w:firstLine="708"/>
        <w:contextualSpacing/>
        <w:jc w:val="both"/>
        <w:rPr>
          <w:rFonts w:ascii="Times New Roman" w:hAnsi="Times New Roman"/>
          <w:sz w:val="28"/>
          <w:szCs w:val="28"/>
          <w:lang w:val="uk-UA"/>
        </w:rPr>
      </w:pPr>
    </w:p>
    <w:p w14:paraId="58A919D8" w14:textId="6A516A9A" w:rsidR="00BF10E1" w:rsidRDefault="00BF10E1" w:rsidP="00BF10E1">
      <w:pPr>
        <w:spacing w:after="0" w:line="360" w:lineRule="auto"/>
        <w:ind w:firstLine="708"/>
        <w:contextualSpacing/>
        <w:jc w:val="both"/>
        <w:rPr>
          <w:rFonts w:ascii="Times New Roman" w:hAnsi="Times New Roman"/>
          <w:sz w:val="28"/>
          <w:szCs w:val="28"/>
          <w:lang w:val="uk-UA"/>
        </w:rPr>
      </w:pPr>
    </w:p>
    <w:p w14:paraId="6B44AF1D" w14:textId="77777777" w:rsidR="00BF10E1" w:rsidRPr="00D41F2B" w:rsidRDefault="00BF10E1" w:rsidP="00BF10E1">
      <w:pPr>
        <w:pStyle w:val="a5"/>
        <w:ind w:left="0" w:right="57" w:firstLine="709"/>
        <w:jc w:val="center"/>
        <w:rPr>
          <w:b/>
          <w:caps/>
          <w:lang w:val="uk-UA"/>
        </w:rPr>
      </w:pPr>
      <w:r w:rsidRPr="00D41F2B">
        <w:rPr>
          <w:b/>
          <w:caps/>
          <w:lang w:val="uk-UA"/>
        </w:rPr>
        <w:lastRenderedPageBreak/>
        <w:t>Список використаних джерел</w:t>
      </w:r>
    </w:p>
    <w:p w14:paraId="44FED842" w14:textId="77777777" w:rsidR="00BF10E1" w:rsidRPr="00D41F2B" w:rsidRDefault="00BF10E1" w:rsidP="00BF10E1">
      <w:pPr>
        <w:pStyle w:val="a5"/>
        <w:ind w:left="0" w:right="57" w:firstLine="0"/>
        <w:jc w:val="center"/>
        <w:rPr>
          <w:lang w:val="uk-UA"/>
        </w:rPr>
      </w:pPr>
    </w:p>
    <w:p w14:paraId="6FBE1386" w14:textId="77777777"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r w:rsidRPr="00BF10E1">
        <w:rPr>
          <w:rFonts w:ascii="Times New Roman" w:hAnsi="Times New Roman"/>
          <w:sz w:val="28"/>
          <w:szCs w:val="28"/>
          <w:lang w:val="uk-UA"/>
        </w:rPr>
        <w:t xml:space="preserve">Братко І. Програмування на мові </w:t>
      </w:r>
      <w:proofErr w:type="spellStart"/>
      <w:r w:rsidRPr="00BF10E1">
        <w:rPr>
          <w:rFonts w:ascii="Times New Roman" w:hAnsi="Times New Roman"/>
          <w:sz w:val="28"/>
          <w:szCs w:val="28"/>
          <w:lang w:val="uk-UA"/>
        </w:rPr>
        <w:t>Prolog</w:t>
      </w:r>
      <w:proofErr w:type="spellEnd"/>
      <w:r w:rsidRPr="00BF10E1">
        <w:rPr>
          <w:rFonts w:ascii="Times New Roman" w:hAnsi="Times New Roman"/>
          <w:sz w:val="28"/>
          <w:szCs w:val="28"/>
          <w:lang w:val="uk-UA"/>
        </w:rPr>
        <w:t xml:space="preserve"> для штучного інтелекту. – К.: Видавництво "Наука", 2002.</w:t>
      </w:r>
    </w:p>
    <w:p w14:paraId="5C3D1122" w14:textId="77777777"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r w:rsidRPr="00BF10E1">
        <w:rPr>
          <w:rFonts w:ascii="Times New Roman" w:hAnsi="Times New Roman"/>
          <w:sz w:val="28"/>
          <w:szCs w:val="28"/>
          <w:lang w:val="uk-UA"/>
        </w:rPr>
        <w:t>Столяров Д.В. Програмування на мові C#. – СПб: Пітер, 2020.</w:t>
      </w:r>
    </w:p>
    <w:p w14:paraId="789D168D" w14:textId="77777777" w:rsidR="00BF10E1" w:rsidRP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proofErr w:type="spellStart"/>
      <w:r w:rsidRPr="00BF10E1">
        <w:rPr>
          <w:rFonts w:ascii="Times New Roman" w:hAnsi="Times New Roman"/>
          <w:sz w:val="28"/>
          <w:szCs w:val="28"/>
          <w:lang w:val="uk-UA"/>
        </w:rPr>
        <w:t>Халид</w:t>
      </w:r>
      <w:proofErr w:type="spellEnd"/>
      <w:r w:rsidRPr="00BF10E1">
        <w:rPr>
          <w:rFonts w:ascii="Times New Roman" w:hAnsi="Times New Roman"/>
          <w:sz w:val="28"/>
          <w:szCs w:val="28"/>
          <w:lang w:val="uk-UA"/>
        </w:rPr>
        <w:t xml:space="preserve"> А. Основи веб-програмування. – К.: Арій, 2021.</w:t>
      </w:r>
    </w:p>
    <w:p w14:paraId="185ACD1D" w14:textId="77777777"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proofErr w:type="spellStart"/>
      <w:r w:rsidRPr="00BF10E1">
        <w:rPr>
          <w:rFonts w:ascii="Times New Roman" w:hAnsi="Times New Roman"/>
          <w:sz w:val="28"/>
          <w:szCs w:val="28"/>
          <w:lang w:val="uk-UA"/>
        </w:rPr>
        <w:t>Freeman</w:t>
      </w:r>
      <w:proofErr w:type="spellEnd"/>
      <w:r w:rsidRPr="00BF10E1">
        <w:rPr>
          <w:rFonts w:ascii="Times New Roman" w:hAnsi="Times New Roman"/>
          <w:sz w:val="28"/>
          <w:szCs w:val="28"/>
          <w:lang w:val="uk-UA"/>
        </w:rPr>
        <w:t xml:space="preserve"> A., </w:t>
      </w:r>
      <w:proofErr w:type="spellStart"/>
      <w:r w:rsidRPr="00BF10E1">
        <w:rPr>
          <w:rFonts w:ascii="Times New Roman" w:hAnsi="Times New Roman"/>
          <w:sz w:val="28"/>
          <w:szCs w:val="28"/>
          <w:lang w:val="uk-UA"/>
        </w:rPr>
        <w:t>Sanderson</w:t>
      </w:r>
      <w:proofErr w:type="spellEnd"/>
      <w:r w:rsidRPr="00BF10E1">
        <w:rPr>
          <w:rFonts w:ascii="Times New Roman" w:hAnsi="Times New Roman"/>
          <w:sz w:val="28"/>
          <w:szCs w:val="28"/>
          <w:lang w:val="uk-UA"/>
        </w:rPr>
        <w:t xml:space="preserve"> P. </w:t>
      </w:r>
      <w:proofErr w:type="spellStart"/>
      <w:r w:rsidRPr="00BF10E1">
        <w:rPr>
          <w:rFonts w:ascii="Times New Roman" w:hAnsi="Times New Roman"/>
          <w:sz w:val="28"/>
          <w:szCs w:val="28"/>
          <w:lang w:val="uk-UA"/>
        </w:rPr>
        <w:t>Pro</w:t>
      </w:r>
      <w:proofErr w:type="spellEnd"/>
      <w:r w:rsidRPr="00BF10E1">
        <w:rPr>
          <w:rFonts w:ascii="Times New Roman" w:hAnsi="Times New Roman"/>
          <w:sz w:val="28"/>
          <w:szCs w:val="28"/>
          <w:lang w:val="uk-UA"/>
        </w:rPr>
        <w:t xml:space="preserve"> ASP.NET </w:t>
      </w:r>
      <w:proofErr w:type="spellStart"/>
      <w:r w:rsidRPr="00BF10E1">
        <w:rPr>
          <w:rFonts w:ascii="Times New Roman" w:hAnsi="Times New Roman"/>
          <w:sz w:val="28"/>
          <w:szCs w:val="28"/>
          <w:lang w:val="uk-UA"/>
        </w:rPr>
        <w:t>Core</w:t>
      </w:r>
      <w:proofErr w:type="spellEnd"/>
      <w:r w:rsidRPr="00BF10E1">
        <w:rPr>
          <w:rFonts w:ascii="Times New Roman" w:hAnsi="Times New Roman"/>
          <w:sz w:val="28"/>
          <w:szCs w:val="28"/>
          <w:lang w:val="uk-UA"/>
        </w:rPr>
        <w:t xml:space="preserve"> MVC. – </w:t>
      </w:r>
      <w:proofErr w:type="spellStart"/>
      <w:r w:rsidRPr="00BF10E1">
        <w:rPr>
          <w:rFonts w:ascii="Times New Roman" w:hAnsi="Times New Roman"/>
          <w:sz w:val="28"/>
          <w:szCs w:val="28"/>
          <w:lang w:val="uk-UA"/>
        </w:rPr>
        <w:t>Apress</w:t>
      </w:r>
      <w:proofErr w:type="spellEnd"/>
      <w:r w:rsidRPr="00BF10E1">
        <w:rPr>
          <w:rFonts w:ascii="Times New Roman" w:hAnsi="Times New Roman"/>
          <w:sz w:val="28"/>
          <w:szCs w:val="28"/>
          <w:lang w:val="uk-UA"/>
        </w:rPr>
        <w:t>, 2020.</w:t>
      </w:r>
    </w:p>
    <w:p w14:paraId="37881E4F" w14:textId="1AFAE8F1"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r w:rsidRPr="00BF10E1">
        <w:rPr>
          <w:rFonts w:ascii="Times New Roman" w:hAnsi="Times New Roman"/>
          <w:sz w:val="28"/>
          <w:szCs w:val="28"/>
          <w:lang w:val="uk-UA"/>
        </w:rPr>
        <w:t xml:space="preserve">Microsoft </w:t>
      </w:r>
      <w:proofErr w:type="spellStart"/>
      <w:r w:rsidRPr="00BF10E1">
        <w:rPr>
          <w:rFonts w:ascii="Times New Roman" w:hAnsi="Times New Roman"/>
          <w:sz w:val="28"/>
          <w:szCs w:val="28"/>
          <w:lang w:val="uk-UA"/>
        </w:rPr>
        <w:t>Documentation</w:t>
      </w:r>
      <w:proofErr w:type="spellEnd"/>
      <w:r w:rsidRPr="00BF10E1">
        <w:rPr>
          <w:rFonts w:ascii="Times New Roman" w:hAnsi="Times New Roman"/>
          <w:sz w:val="28"/>
          <w:szCs w:val="28"/>
          <w:lang w:val="uk-UA"/>
        </w:rPr>
        <w:t xml:space="preserve"> – </w:t>
      </w:r>
      <w:hyperlink r:id="rId20" w:history="1">
        <w:r w:rsidRPr="00666C3B">
          <w:rPr>
            <w:rStyle w:val="a4"/>
            <w:rFonts w:ascii="Times New Roman" w:hAnsi="Times New Roman"/>
            <w:sz w:val="28"/>
            <w:szCs w:val="28"/>
            <w:lang w:val="uk-UA"/>
          </w:rPr>
          <w:t>https://docs.microsoft.com</w:t>
        </w:r>
      </w:hyperlink>
    </w:p>
    <w:p w14:paraId="6F5697AF" w14:textId="702D61F7"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proofErr w:type="spellStart"/>
      <w:r w:rsidRPr="00BF10E1">
        <w:rPr>
          <w:rFonts w:ascii="Times New Roman" w:hAnsi="Times New Roman"/>
          <w:sz w:val="28"/>
          <w:szCs w:val="28"/>
          <w:lang w:val="uk-UA"/>
        </w:rPr>
        <w:t>SQLite</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Documentation</w:t>
      </w:r>
      <w:proofErr w:type="spellEnd"/>
      <w:r w:rsidRPr="00BF10E1">
        <w:rPr>
          <w:rFonts w:ascii="Times New Roman" w:hAnsi="Times New Roman"/>
          <w:sz w:val="28"/>
          <w:szCs w:val="28"/>
          <w:lang w:val="uk-UA"/>
        </w:rPr>
        <w:t xml:space="preserve"> – </w:t>
      </w:r>
      <w:hyperlink r:id="rId21" w:history="1">
        <w:r w:rsidRPr="00666C3B">
          <w:rPr>
            <w:rStyle w:val="a4"/>
            <w:rFonts w:ascii="Times New Roman" w:hAnsi="Times New Roman"/>
            <w:sz w:val="28"/>
            <w:szCs w:val="28"/>
            <w:lang w:val="uk-UA"/>
          </w:rPr>
          <w:t>https://sqlite.org</w:t>
        </w:r>
      </w:hyperlink>
    </w:p>
    <w:p w14:paraId="7BFE0F66" w14:textId="6B7CEFBB" w:rsidR="00BF10E1" w:rsidRP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r w:rsidRPr="00BF10E1">
        <w:rPr>
          <w:rFonts w:ascii="Times New Roman" w:hAnsi="Times New Roman"/>
          <w:sz w:val="28"/>
          <w:szCs w:val="28"/>
          <w:lang w:val="uk-UA"/>
        </w:rPr>
        <w:t xml:space="preserve">Chart.js </w:t>
      </w:r>
      <w:proofErr w:type="spellStart"/>
      <w:r w:rsidRPr="00BF10E1">
        <w:rPr>
          <w:rFonts w:ascii="Times New Roman" w:hAnsi="Times New Roman"/>
          <w:sz w:val="28"/>
          <w:szCs w:val="28"/>
          <w:lang w:val="uk-UA"/>
        </w:rPr>
        <w:t>Official</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Site</w:t>
      </w:r>
      <w:proofErr w:type="spellEnd"/>
      <w:r w:rsidRPr="00BF10E1">
        <w:rPr>
          <w:rFonts w:ascii="Times New Roman" w:hAnsi="Times New Roman"/>
          <w:sz w:val="28"/>
          <w:szCs w:val="28"/>
          <w:lang w:val="uk-UA"/>
        </w:rPr>
        <w:t xml:space="preserve"> – </w:t>
      </w:r>
      <w:hyperlink r:id="rId22" w:history="1">
        <w:r w:rsidRPr="00666C3B">
          <w:rPr>
            <w:rStyle w:val="a4"/>
            <w:rFonts w:ascii="Times New Roman" w:hAnsi="Times New Roman"/>
            <w:sz w:val="28"/>
            <w:szCs w:val="28"/>
            <w:lang w:val="uk-UA"/>
          </w:rPr>
          <w:t>https://www.chartjs.org</w:t>
        </w:r>
      </w:hyperlink>
    </w:p>
    <w:p w14:paraId="720A1C53" w14:textId="2E86FCA5"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proofErr w:type="spellStart"/>
      <w:r w:rsidRPr="00BF10E1">
        <w:rPr>
          <w:rFonts w:ascii="Times New Roman" w:hAnsi="Times New Roman"/>
          <w:sz w:val="28"/>
          <w:szCs w:val="28"/>
          <w:lang w:val="uk-UA"/>
        </w:rPr>
        <w:t>LocalStorage</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Web</w:t>
      </w:r>
      <w:proofErr w:type="spellEnd"/>
      <w:r w:rsidRPr="00BF10E1">
        <w:rPr>
          <w:rFonts w:ascii="Times New Roman" w:hAnsi="Times New Roman"/>
          <w:sz w:val="28"/>
          <w:szCs w:val="28"/>
          <w:lang w:val="uk-UA"/>
        </w:rPr>
        <w:t xml:space="preserve"> API – </w:t>
      </w:r>
      <w:hyperlink r:id="rId23" w:history="1">
        <w:r w:rsidRPr="00666C3B">
          <w:rPr>
            <w:rStyle w:val="a4"/>
            <w:rFonts w:ascii="Times New Roman" w:hAnsi="Times New Roman"/>
            <w:sz w:val="28"/>
            <w:szCs w:val="28"/>
            <w:lang w:val="uk-UA"/>
          </w:rPr>
          <w:t>https://developer.mozilla.org/en-US/docs/Web/API/Window/localStorage</w:t>
        </w:r>
      </w:hyperlink>
    </w:p>
    <w:p w14:paraId="057B6E88" w14:textId="77777777" w:rsidR="00BF10E1" w:rsidRPr="00BA7CB0"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proofErr w:type="spellStart"/>
      <w:r w:rsidRPr="00BF10E1">
        <w:rPr>
          <w:rFonts w:ascii="Times New Roman" w:hAnsi="Times New Roman"/>
          <w:sz w:val="28"/>
          <w:szCs w:val="28"/>
          <w:lang w:val="uk-UA"/>
        </w:rPr>
        <w:t>Джавелінський</w:t>
      </w:r>
      <w:proofErr w:type="spellEnd"/>
      <w:r w:rsidRPr="00BF10E1">
        <w:rPr>
          <w:rFonts w:ascii="Times New Roman" w:hAnsi="Times New Roman"/>
          <w:sz w:val="28"/>
          <w:szCs w:val="28"/>
          <w:lang w:val="uk-UA"/>
        </w:rPr>
        <w:t xml:space="preserve"> І.М. Основи розробки </w:t>
      </w:r>
      <w:proofErr w:type="spellStart"/>
      <w:r w:rsidRPr="00BF10E1">
        <w:rPr>
          <w:rFonts w:ascii="Times New Roman" w:hAnsi="Times New Roman"/>
          <w:sz w:val="28"/>
          <w:szCs w:val="28"/>
          <w:lang w:val="uk-UA"/>
        </w:rPr>
        <w:t>вебзастосунків</w:t>
      </w:r>
      <w:proofErr w:type="spellEnd"/>
      <w:r w:rsidRPr="00BF10E1">
        <w:rPr>
          <w:rFonts w:ascii="Times New Roman" w:hAnsi="Times New Roman"/>
          <w:sz w:val="28"/>
          <w:szCs w:val="28"/>
          <w:lang w:val="uk-UA"/>
        </w:rPr>
        <w:t>. – К.: ДП "Преса України", 2020.</w:t>
      </w:r>
    </w:p>
    <w:p w14:paraId="4F11D5C3" w14:textId="77777777" w:rsidR="00BF10E1" w:rsidRPr="00BA7CB0"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r w:rsidRPr="00BF10E1">
        <w:rPr>
          <w:rFonts w:ascii="Times New Roman" w:hAnsi="Times New Roman"/>
          <w:sz w:val="28"/>
          <w:szCs w:val="28"/>
          <w:lang w:val="uk-UA"/>
        </w:rPr>
        <w:t>Крамаренко С.Ю. Аналіз та прогнозування витрат у персональних фінансах. – Економіка і прогнозування, №2, 2021.</w:t>
      </w:r>
    </w:p>
    <w:p w14:paraId="5274CF25" w14:textId="77777777"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r w:rsidRPr="00BF10E1">
        <w:rPr>
          <w:rFonts w:ascii="Times New Roman" w:hAnsi="Times New Roman"/>
          <w:sz w:val="28"/>
          <w:szCs w:val="28"/>
          <w:lang w:val="uk-UA"/>
        </w:rPr>
        <w:t xml:space="preserve">Молчанов Р.О. Технології </w:t>
      </w:r>
      <w:proofErr w:type="spellStart"/>
      <w:r w:rsidRPr="00BF10E1">
        <w:rPr>
          <w:rFonts w:ascii="Times New Roman" w:hAnsi="Times New Roman"/>
          <w:sz w:val="28"/>
          <w:szCs w:val="28"/>
          <w:lang w:val="uk-UA"/>
        </w:rPr>
        <w:t>JavaScript</w:t>
      </w:r>
      <w:proofErr w:type="spellEnd"/>
      <w:r w:rsidRPr="00BF10E1">
        <w:rPr>
          <w:rFonts w:ascii="Times New Roman" w:hAnsi="Times New Roman"/>
          <w:sz w:val="28"/>
          <w:szCs w:val="28"/>
          <w:lang w:val="uk-UA"/>
        </w:rPr>
        <w:t xml:space="preserve"> в інтерактивних </w:t>
      </w:r>
      <w:proofErr w:type="spellStart"/>
      <w:r w:rsidRPr="00BF10E1">
        <w:rPr>
          <w:rFonts w:ascii="Times New Roman" w:hAnsi="Times New Roman"/>
          <w:sz w:val="28"/>
          <w:szCs w:val="28"/>
          <w:lang w:val="uk-UA"/>
        </w:rPr>
        <w:t>вебзастосунках</w:t>
      </w:r>
      <w:proofErr w:type="spellEnd"/>
      <w:r w:rsidRPr="00BF10E1">
        <w:rPr>
          <w:rFonts w:ascii="Times New Roman" w:hAnsi="Times New Roman"/>
          <w:sz w:val="28"/>
          <w:szCs w:val="28"/>
          <w:lang w:val="uk-UA"/>
        </w:rPr>
        <w:t>. – Харків: ХНУРЕ, 2019.</w:t>
      </w:r>
    </w:p>
    <w:p w14:paraId="79426F2D" w14:textId="77777777" w:rsidR="00BF10E1" w:rsidRP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r w:rsidRPr="00BF10E1">
        <w:rPr>
          <w:rFonts w:ascii="Times New Roman" w:hAnsi="Times New Roman"/>
          <w:sz w:val="28"/>
          <w:szCs w:val="28"/>
          <w:lang w:val="uk-UA"/>
        </w:rPr>
        <w:t>Енциклопедія бюджетування / за ред. О.І. Антоненка. – Київ: Центр учбової літератури, 2020.</w:t>
      </w:r>
    </w:p>
    <w:p w14:paraId="118A8870" w14:textId="30A23AE9" w:rsidR="00BF10E1" w:rsidRP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r w:rsidRPr="00BF10E1">
        <w:rPr>
          <w:rFonts w:ascii="Times New Roman" w:hAnsi="Times New Roman"/>
          <w:sz w:val="28"/>
          <w:szCs w:val="28"/>
          <w:lang w:val="uk-UA"/>
        </w:rPr>
        <w:t xml:space="preserve">.NET MAUI </w:t>
      </w:r>
      <w:proofErr w:type="spellStart"/>
      <w:r w:rsidRPr="00BF10E1">
        <w:rPr>
          <w:rFonts w:ascii="Times New Roman" w:hAnsi="Times New Roman"/>
          <w:sz w:val="28"/>
          <w:szCs w:val="28"/>
          <w:lang w:val="uk-UA"/>
        </w:rPr>
        <w:t>Documentation</w:t>
      </w:r>
      <w:proofErr w:type="spellEnd"/>
      <w:r w:rsidRPr="00BF10E1">
        <w:rPr>
          <w:rFonts w:ascii="Times New Roman" w:hAnsi="Times New Roman"/>
          <w:sz w:val="28"/>
          <w:szCs w:val="28"/>
          <w:lang w:val="uk-UA"/>
        </w:rPr>
        <w:t xml:space="preserve"> – </w:t>
      </w:r>
      <w:hyperlink r:id="rId24" w:history="1">
        <w:r w:rsidRPr="00666C3B">
          <w:rPr>
            <w:rStyle w:val="a4"/>
            <w:rFonts w:ascii="Times New Roman" w:hAnsi="Times New Roman"/>
            <w:sz w:val="28"/>
            <w:szCs w:val="28"/>
            <w:lang w:val="uk-UA"/>
          </w:rPr>
          <w:t>https://learn.microsoft.com/en-us/dotnet/maui/</w:t>
        </w:r>
      </w:hyperlink>
    </w:p>
    <w:p w14:paraId="6F929B7F" w14:textId="243AE4A9"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proofErr w:type="spellStart"/>
      <w:r w:rsidRPr="00BF10E1">
        <w:rPr>
          <w:rFonts w:ascii="Times New Roman" w:hAnsi="Times New Roman"/>
          <w:sz w:val="28"/>
          <w:szCs w:val="28"/>
          <w:lang w:val="uk-UA"/>
        </w:rPr>
        <w:t>Entity</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Framework</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Documentation</w:t>
      </w:r>
      <w:proofErr w:type="spellEnd"/>
      <w:r w:rsidRPr="00BF10E1">
        <w:rPr>
          <w:rFonts w:ascii="Times New Roman" w:hAnsi="Times New Roman"/>
          <w:sz w:val="28"/>
          <w:szCs w:val="28"/>
          <w:lang w:val="uk-UA"/>
        </w:rPr>
        <w:t xml:space="preserve"> – </w:t>
      </w:r>
      <w:hyperlink r:id="rId25" w:history="1">
        <w:r w:rsidRPr="00666C3B">
          <w:rPr>
            <w:rStyle w:val="a4"/>
            <w:rFonts w:ascii="Times New Roman" w:hAnsi="Times New Roman"/>
            <w:sz w:val="28"/>
            <w:szCs w:val="28"/>
            <w:lang w:val="uk-UA"/>
          </w:rPr>
          <w:t>https://learn.microsoft.com/en-us/ef/</w:t>
        </w:r>
      </w:hyperlink>
    </w:p>
    <w:p w14:paraId="5BB555CA" w14:textId="77777777"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r w:rsidRPr="00BF10E1">
        <w:rPr>
          <w:rFonts w:ascii="Times New Roman" w:hAnsi="Times New Roman"/>
          <w:sz w:val="28"/>
          <w:szCs w:val="28"/>
          <w:lang w:val="uk-UA"/>
        </w:rPr>
        <w:t>Тищенко А. Прогнозування економічних показників. – К.: КНЕУ, 2018.</w:t>
      </w:r>
    </w:p>
    <w:p w14:paraId="32DC3078" w14:textId="4B129905"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rPr>
      </w:pPr>
      <w:proofErr w:type="spellStart"/>
      <w:r w:rsidRPr="00BF10E1">
        <w:rPr>
          <w:rFonts w:ascii="Times New Roman" w:hAnsi="Times New Roman"/>
          <w:sz w:val="28"/>
          <w:szCs w:val="28"/>
          <w:lang w:val="uk-UA"/>
        </w:rPr>
        <w:t>CoinKeeper</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App</w:t>
      </w:r>
      <w:proofErr w:type="spellEnd"/>
      <w:r w:rsidRPr="00BF10E1">
        <w:rPr>
          <w:rFonts w:ascii="Times New Roman" w:hAnsi="Times New Roman"/>
          <w:sz w:val="28"/>
          <w:szCs w:val="28"/>
          <w:lang w:val="uk-UA"/>
        </w:rPr>
        <w:t xml:space="preserve"> – </w:t>
      </w:r>
      <w:hyperlink r:id="rId26" w:history="1">
        <w:r w:rsidRPr="00666C3B">
          <w:rPr>
            <w:rStyle w:val="a4"/>
            <w:rFonts w:ascii="Times New Roman" w:hAnsi="Times New Roman"/>
            <w:sz w:val="28"/>
            <w:szCs w:val="28"/>
            <w:lang w:val="uk-UA"/>
          </w:rPr>
          <w:t>https://coinkeeper.me</w:t>
        </w:r>
      </w:hyperlink>
    </w:p>
    <w:p w14:paraId="40DBD09F" w14:textId="4BE2671E"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proofErr w:type="spellStart"/>
      <w:r w:rsidRPr="00BF10E1">
        <w:rPr>
          <w:rFonts w:ascii="Times New Roman" w:hAnsi="Times New Roman"/>
          <w:sz w:val="28"/>
          <w:szCs w:val="28"/>
          <w:lang w:val="uk-UA"/>
        </w:rPr>
        <w:t>Spendee</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App</w:t>
      </w:r>
      <w:proofErr w:type="spellEnd"/>
      <w:r w:rsidRPr="00BF10E1">
        <w:rPr>
          <w:rFonts w:ascii="Times New Roman" w:hAnsi="Times New Roman"/>
          <w:sz w:val="28"/>
          <w:szCs w:val="28"/>
          <w:lang w:val="uk-UA"/>
        </w:rPr>
        <w:t xml:space="preserve"> – </w:t>
      </w:r>
      <w:hyperlink r:id="rId27" w:history="1">
        <w:r w:rsidRPr="00666C3B">
          <w:rPr>
            <w:rStyle w:val="a4"/>
            <w:rFonts w:ascii="Times New Roman" w:hAnsi="Times New Roman"/>
            <w:sz w:val="28"/>
            <w:szCs w:val="28"/>
            <w:lang w:val="uk-UA"/>
          </w:rPr>
          <w:t>https://www.spendee.com</w:t>
        </w:r>
      </w:hyperlink>
    </w:p>
    <w:p w14:paraId="015EA996" w14:textId="181B2E28"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r w:rsidRPr="00BF10E1">
        <w:rPr>
          <w:rFonts w:ascii="Times New Roman" w:hAnsi="Times New Roman"/>
          <w:sz w:val="28"/>
          <w:szCs w:val="28"/>
          <w:lang w:val="uk-UA"/>
        </w:rPr>
        <w:t xml:space="preserve">YNAB – </w:t>
      </w:r>
      <w:proofErr w:type="spellStart"/>
      <w:r w:rsidRPr="00BF10E1">
        <w:rPr>
          <w:rFonts w:ascii="Times New Roman" w:hAnsi="Times New Roman"/>
          <w:sz w:val="28"/>
          <w:szCs w:val="28"/>
          <w:lang w:val="uk-UA"/>
        </w:rPr>
        <w:t>You</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Need</w:t>
      </w:r>
      <w:proofErr w:type="spellEnd"/>
      <w:r w:rsidRPr="00BF10E1">
        <w:rPr>
          <w:rFonts w:ascii="Times New Roman" w:hAnsi="Times New Roman"/>
          <w:sz w:val="28"/>
          <w:szCs w:val="28"/>
          <w:lang w:val="uk-UA"/>
        </w:rPr>
        <w:t xml:space="preserve"> a </w:t>
      </w:r>
      <w:proofErr w:type="spellStart"/>
      <w:r w:rsidRPr="00BF10E1">
        <w:rPr>
          <w:rFonts w:ascii="Times New Roman" w:hAnsi="Times New Roman"/>
          <w:sz w:val="28"/>
          <w:szCs w:val="28"/>
          <w:lang w:val="uk-UA"/>
        </w:rPr>
        <w:t>Budget</w:t>
      </w:r>
      <w:proofErr w:type="spellEnd"/>
      <w:r w:rsidRPr="00BF10E1">
        <w:rPr>
          <w:rFonts w:ascii="Times New Roman" w:hAnsi="Times New Roman"/>
          <w:sz w:val="28"/>
          <w:szCs w:val="28"/>
          <w:lang w:val="uk-UA"/>
        </w:rPr>
        <w:t xml:space="preserve"> – </w:t>
      </w:r>
      <w:hyperlink r:id="rId28" w:history="1">
        <w:r w:rsidRPr="00666C3B">
          <w:rPr>
            <w:rStyle w:val="a4"/>
            <w:rFonts w:ascii="Times New Roman" w:hAnsi="Times New Roman"/>
            <w:sz w:val="28"/>
            <w:szCs w:val="28"/>
            <w:lang w:val="uk-UA"/>
          </w:rPr>
          <w:t>https://www.youneedabudget.com</w:t>
        </w:r>
      </w:hyperlink>
    </w:p>
    <w:p w14:paraId="718DF7B4" w14:textId="501C06C0" w:rsid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proofErr w:type="spellStart"/>
      <w:r w:rsidRPr="00BF10E1">
        <w:rPr>
          <w:rFonts w:ascii="Times New Roman" w:hAnsi="Times New Roman"/>
          <w:sz w:val="28"/>
          <w:szCs w:val="28"/>
          <w:lang w:val="uk-UA"/>
        </w:rPr>
        <w:t>Wallet</w:t>
      </w:r>
      <w:proofErr w:type="spellEnd"/>
      <w:r w:rsidRPr="00BF10E1">
        <w:rPr>
          <w:rFonts w:ascii="Times New Roman" w:hAnsi="Times New Roman"/>
          <w:sz w:val="28"/>
          <w:szCs w:val="28"/>
          <w:lang w:val="uk-UA"/>
        </w:rPr>
        <w:t xml:space="preserve"> </w:t>
      </w:r>
      <w:proofErr w:type="spellStart"/>
      <w:r w:rsidRPr="00BF10E1">
        <w:rPr>
          <w:rFonts w:ascii="Times New Roman" w:hAnsi="Times New Roman"/>
          <w:sz w:val="28"/>
          <w:szCs w:val="28"/>
          <w:lang w:val="uk-UA"/>
        </w:rPr>
        <w:t>App</w:t>
      </w:r>
      <w:proofErr w:type="spellEnd"/>
      <w:r w:rsidRPr="00BF10E1">
        <w:rPr>
          <w:rFonts w:ascii="Times New Roman" w:hAnsi="Times New Roman"/>
          <w:sz w:val="28"/>
          <w:szCs w:val="28"/>
          <w:lang w:val="uk-UA"/>
        </w:rPr>
        <w:t xml:space="preserve"> – </w:t>
      </w:r>
      <w:hyperlink r:id="rId29" w:history="1">
        <w:r w:rsidRPr="00666C3B">
          <w:rPr>
            <w:rStyle w:val="a4"/>
            <w:rFonts w:ascii="Times New Roman" w:hAnsi="Times New Roman"/>
            <w:sz w:val="28"/>
            <w:szCs w:val="28"/>
            <w:lang w:val="uk-UA"/>
          </w:rPr>
          <w:t>https://budgetbakers.com/wallet</w:t>
        </w:r>
      </w:hyperlink>
    </w:p>
    <w:p w14:paraId="50738ECE" w14:textId="10534717" w:rsidR="00BF10E1" w:rsidRPr="00BF10E1" w:rsidRDefault="00BF10E1" w:rsidP="00BF10E1">
      <w:pPr>
        <w:numPr>
          <w:ilvl w:val="0"/>
          <w:numId w:val="6"/>
        </w:numPr>
        <w:shd w:val="clear" w:color="auto" w:fill="FFFFFF"/>
        <w:tabs>
          <w:tab w:val="left" w:pos="426"/>
          <w:tab w:val="left" w:pos="1276"/>
        </w:tabs>
        <w:spacing w:after="0" w:line="360" w:lineRule="auto"/>
        <w:ind w:left="0" w:firstLine="0"/>
        <w:jc w:val="both"/>
        <w:rPr>
          <w:rFonts w:ascii="Times New Roman" w:hAnsi="Times New Roman"/>
          <w:sz w:val="28"/>
          <w:szCs w:val="28"/>
          <w:lang w:val="en-US"/>
        </w:rPr>
      </w:pPr>
      <w:r w:rsidRPr="00BF10E1">
        <w:rPr>
          <w:rFonts w:ascii="Times New Roman" w:hAnsi="Times New Roman"/>
          <w:sz w:val="28"/>
          <w:szCs w:val="28"/>
          <w:lang w:val="uk-UA"/>
        </w:rPr>
        <w:t xml:space="preserve">Money </w:t>
      </w:r>
      <w:proofErr w:type="spellStart"/>
      <w:r w:rsidRPr="00BF10E1">
        <w:rPr>
          <w:rFonts w:ascii="Times New Roman" w:hAnsi="Times New Roman"/>
          <w:sz w:val="28"/>
          <w:szCs w:val="28"/>
          <w:lang w:val="uk-UA"/>
        </w:rPr>
        <w:t>Manager</w:t>
      </w:r>
      <w:proofErr w:type="spellEnd"/>
      <w:r w:rsidRPr="00BF10E1">
        <w:rPr>
          <w:rFonts w:ascii="Times New Roman" w:hAnsi="Times New Roman"/>
          <w:sz w:val="28"/>
          <w:szCs w:val="28"/>
          <w:lang w:val="uk-UA"/>
        </w:rPr>
        <w:t xml:space="preserve"> – </w:t>
      </w:r>
      <w:hyperlink r:id="rId30" w:history="1">
        <w:r w:rsidRPr="00666C3B">
          <w:rPr>
            <w:rStyle w:val="a4"/>
            <w:rFonts w:ascii="Times New Roman" w:hAnsi="Times New Roman"/>
            <w:sz w:val="28"/>
            <w:szCs w:val="28"/>
            <w:lang w:val="uk-UA"/>
          </w:rPr>
          <w:t>https://realbyteapps.com</w:t>
        </w:r>
      </w:hyperlink>
    </w:p>
    <w:p w14:paraId="4FD31025" w14:textId="77777777" w:rsidR="00BF10E1" w:rsidRPr="00BF10E1" w:rsidRDefault="00BF10E1" w:rsidP="00BF10E1">
      <w:pPr>
        <w:shd w:val="clear" w:color="auto" w:fill="FFFFFF"/>
        <w:tabs>
          <w:tab w:val="left" w:pos="426"/>
          <w:tab w:val="left" w:pos="1276"/>
        </w:tabs>
        <w:spacing w:after="0" w:line="360" w:lineRule="auto"/>
        <w:jc w:val="both"/>
        <w:rPr>
          <w:rFonts w:ascii="Times New Roman" w:hAnsi="Times New Roman"/>
          <w:sz w:val="28"/>
          <w:szCs w:val="28"/>
          <w:lang w:val="en-US"/>
        </w:rPr>
      </w:pPr>
    </w:p>
    <w:sectPr w:rsidR="00BF10E1" w:rsidRPr="00BF10E1" w:rsidSect="0074545D">
      <w:headerReference w:type="default" r:id="rId31"/>
      <w:pgSz w:w="11906" w:h="16838"/>
      <w:pgMar w:top="1134" w:right="850" w:bottom="1134" w:left="1701" w:header="715" w:footer="708" w:gutter="0"/>
      <w:pgNumType w:start="1"/>
      <w:cols w:space="720"/>
      <w:docGrid w:linePitch="299" w:charSpace="-147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646D2" w14:textId="77777777" w:rsidR="00EA4785" w:rsidRDefault="00EA4785" w:rsidP="0072189C">
      <w:pPr>
        <w:spacing w:after="0" w:line="240" w:lineRule="auto"/>
      </w:pPr>
      <w:r>
        <w:separator/>
      </w:r>
    </w:p>
  </w:endnote>
  <w:endnote w:type="continuationSeparator" w:id="0">
    <w:p w14:paraId="48E4F18E" w14:textId="77777777" w:rsidR="00EA4785" w:rsidRDefault="00EA4785" w:rsidP="00721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DejaVu Sans">
    <w:altName w:val="Yu Gothic"/>
    <w:charset w:val="CC"/>
    <w:family w:val="swiss"/>
    <w:pitch w:val="variable"/>
    <w:sig w:usb0="E7002EFF" w:usb1="D200FDFF" w:usb2="0A24602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OpenSymbol">
    <w:altName w:val="Segoe UI Symbol"/>
    <w:charset w:val="02"/>
    <w:family w:val="auto"/>
    <w:pitch w:val="default"/>
  </w:font>
  <w:font w:name="Liberation Sans">
    <w:altName w:val="Arial"/>
    <w:charset w:val="01"/>
    <w:family w:val="roman"/>
    <w:pitch w:val="variable"/>
  </w:font>
  <w:font w:name="WenQuanYi Micro Hei">
    <w:charset w:val="00"/>
    <w:family w:val="roman"/>
    <w:pitch w:val="default"/>
  </w:font>
  <w:font w:name="Lohit Devanagari">
    <w:altName w:val="Times New Roman"/>
    <w:charset w:val="00"/>
    <w:family w:val="roman"/>
    <w:pitch w:val="default"/>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Nimbus Roman No9 L">
    <w:altName w:val="Arial Unicode MS"/>
    <w:charset w:val="80"/>
    <w:family w:val="roman"/>
    <w:pitch w:val="variable"/>
  </w:font>
  <w:font w:name="Century Schoolbook">
    <w:panose1 w:val="02040604050505020304"/>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ndara">
    <w:panose1 w:val="020E0502030303020204"/>
    <w:charset w:val="CC"/>
    <w:family w:val="swiss"/>
    <w:pitch w:val="variable"/>
    <w:sig w:usb0="A00002EF" w:usb1="4000A44B" w:usb2="00000000" w:usb3="00000000" w:csb0="0000019F" w:csb1="00000000"/>
  </w:font>
  <w:font w:name="Verdana">
    <w:panose1 w:val="020B0604030504040204"/>
    <w:charset w:val="CC"/>
    <w:family w:val="swiss"/>
    <w:pitch w:val="variable"/>
    <w:sig w:usb0="A00006FF" w:usb1="4000205B" w:usb2="00000010" w:usb3="00000000" w:csb0="0000019F" w:csb1="00000000"/>
  </w:font>
  <w:font w:name="Times New Roman CYR">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97560" w14:textId="77777777" w:rsidR="00EA4785" w:rsidRDefault="00EA4785" w:rsidP="0072189C">
      <w:pPr>
        <w:spacing w:after="0" w:line="240" w:lineRule="auto"/>
      </w:pPr>
      <w:r>
        <w:separator/>
      </w:r>
    </w:p>
  </w:footnote>
  <w:footnote w:type="continuationSeparator" w:id="0">
    <w:p w14:paraId="1634712C" w14:textId="77777777" w:rsidR="00EA4785" w:rsidRDefault="00EA4785" w:rsidP="00721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632867"/>
      <w:docPartObj>
        <w:docPartGallery w:val="Page Numbers (Top of Page)"/>
        <w:docPartUnique/>
      </w:docPartObj>
    </w:sdtPr>
    <w:sdtEndPr/>
    <w:sdtContent>
      <w:p w14:paraId="65FAF818" w14:textId="38EF5DAC" w:rsidR="00506732" w:rsidRPr="00F31DC1" w:rsidRDefault="00506732" w:rsidP="00001B28">
        <w:pPr>
          <w:pStyle w:val="af8"/>
          <w:jc w:val="right"/>
        </w:pPr>
        <w:r>
          <w:fldChar w:fldCharType="begin"/>
        </w:r>
        <w:r>
          <w:instrText>PAGE   \* MERGEFORMAT</w:instrText>
        </w:r>
        <w:r>
          <w:fldChar w:fldCharType="separate"/>
        </w:r>
        <w:r w:rsidR="009118E1" w:rsidRPr="009118E1">
          <w:rPr>
            <w:noProof/>
            <w:lang w:val="uk-UA"/>
          </w:rPr>
          <w:t>42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bullet"/>
      <w:lvlText w:val="–"/>
      <w:lvlJc w:val="left"/>
      <w:pPr>
        <w:tabs>
          <w:tab w:val="num" w:pos="0"/>
        </w:tabs>
        <w:ind w:left="1669" w:hanging="212"/>
      </w:pPr>
      <w:rPr>
        <w:rFonts w:ascii="Times New Roman" w:hAnsi="Times New Roman" w:cs="Times New Roman"/>
        <w:w w:val="100"/>
        <w:sz w:val="28"/>
        <w:szCs w:val="28"/>
        <w:lang w:val="uk-UA"/>
      </w:rPr>
    </w:lvl>
    <w:lvl w:ilvl="1">
      <w:start w:val="1"/>
      <w:numFmt w:val="bullet"/>
      <w:lvlText w:val=""/>
      <w:lvlJc w:val="left"/>
      <w:pPr>
        <w:tabs>
          <w:tab w:val="num" w:pos="0"/>
        </w:tabs>
        <w:ind w:left="2590" w:hanging="212"/>
      </w:pPr>
      <w:rPr>
        <w:rFonts w:ascii="Symbol" w:hAnsi="Symbol" w:cs="Symbol"/>
      </w:rPr>
    </w:lvl>
    <w:lvl w:ilvl="2">
      <w:start w:val="1"/>
      <w:numFmt w:val="bullet"/>
      <w:lvlText w:val=""/>
      <w:lvlJc w:val="left"/>
      <w:pPr>
        <w:tabs>
          <w:tab w:val="num" w:pos="0"/>
        </w:tabs>
        <w:ind w:left="3520" w:hanging="212"/>
      </w:pPr>
      <w:rPr>
        <w:rFonts w:ascii="Symbol" w:hAnsi="Symbol" w:cs="Symbol"/>
      </w:rPr>
    </w:lvl>
    <w:lvl w:ilvl="3">
      <w:start w:val="1"/>
      <w:numFmt w:val="bullet"/>
      <w:lvlText w:val=""/>
      <w:lvlJc w:val="left"/>
      <w:pPr>
        <w:tabs>
          <w:tab w:val="num" w:pos="0"/>
        </w:tabs>
        <w:ind w:left="4450" w:hanging="212"/>
      </w:pPr>
      <w:rPr>
        <w:rFonts w:ascii="Symbol" w:hAnsi="Symbol" w:cs="Symbol"/>
      </w:rPr>
    </w:lvl>
    <w:lvl w:ilvl="4">
      <w:start w:val="1"/>
      <w:numFmt w:val="bullet"/>
      <w:lvlText w:val=""/>
      <w:lvlJc w:val="left"/>
      <w:pPr>
        <w:tabs>
          <w:tab w:val="num" w:pos="0"/>
        </w:tabs>
        <w:ind w:left="5380" w:hanging="212"/>
      </w:pPr>
      <w:rPr>
        <w:rFonts w:ascii="Symbol" w:hAnsi="Symbol" w:cs="Symbol"/>
      </w:rPr>
    </w:lvl>
    <w:lvl w:ilvl="5">
      <w:start w:val="1"/>
      <w:numFmt w:val="bullet"/>
      <w:lvlText w:val=""/>
      <w:lvlJc w:val="left"/>
      <w:pPr>
        <w:tabs>
          <w:tab w:val="num" w:pos="0"/>
        </w:tabs>
        <w:ind w:left="6310" w:hanging="212"/>
      </w:pPr>
      <w:rPr>
        <w:rFonts w:ascii="Symbol" w:hAnsi="Symbol" w:cs="Symbol"/>
      </w:rPr>
    </w:lvl>
    <w:lvl w:ilvl="6">
      <w:start w:val="1"/>
      <w:numFmt w:val="bullet"/>
      <w:lvlText w:val=""/>
      <w:lvlJc w:val="left"/>
      <w:pPr>
        <w:tabs>
          <w:tab w:val="num" w:pos="0"/>
        </w:tabs>
        <w:ind w:left="7240" w:hanging="212"/>
      </w:pPr>
      <w:rPr>
        <w:rFonts w:ascii="Symbol" w:hAnsi="Symbol" w:cs="Symbol"/>
      </w:rPr>
    </w:lvl>
    <w:lvl w:ilvl="7">
      <w:start w:val="1"/>
      <w:numFmt w:val="bullet"/>
      <w:lvlText w:val=""/>
      <w:lvlJc w:val="left"/>
      <w:pPr>
        <w:tabs>
          <w:tab w:val="num" w:pos="0"/>
        </w:tabs>
        <w:ind w:left="8170" w:hanging="212"/>
      </w:pPr>
      <w:rPr>
        <w:rFonts w:ascii="Symbol" w:hAnsi="Symbol" w:cs="Symbol"/>
      </w:rPr>
    </w:lvl>
    <w:lvl w:ilvl="8">
      <w:start w:val="1"/>
      <w:numFmt w:val="bullet"/>
      <w:lvlText w:val=""/>
      <w:lvlJc w:val="left"/>
      <w:pPr>
        <w:tabs>
          <w:tab w:val="num" w:pos="0"/>
        </w:tabs>
        <w:ind w:left="9100" w:hanging="212"/>
      </w:pPr>
      <w:rPr>
        <w:rFonts w:ascii="Symbol" w:hAnsi="Symbol" w:cs="Symbol"/>
      </w:r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961" w:hanging="519"/>
      </w:pPr>
      <w:rPr>
        <w:rFonts w:eastAsia="Times New Roman" w:cs="Times New Roman"/>
        <w:spacing w:val="0"/>
        <w:w w:val="100"/>
        <w:sz w:val="28"/>
        <w:szCs w:val="28"/>
        <w:lang w:val="uk-UA"/>
      </w:rPr>
    </w:lvl>
    <w:lvl w:ilvl="1">
      <w:start w:val="1"/>
      <w:numFmt w:val="bullet"/>
      <w:lvlText w:val=""/>
      <w:lvlJc w:val="left"/>
      <w:pPr>
        <w:tabs>
          <w:tab w:val="num" w:pos="0"/>
        </w:tabs>
        <w:ind w:left="1960" w:hanging="519"/>
      </w:pPr>
      <w:rPr>
        <w:rFonts w:ascii="Symbol" w:hAnsi="Symbol" w:cs="Symbol"/>
      </w:rPr>
    </w:lvl>
    <w:lvl w:ilvl="2">
      <w:start w:val="1"/>
      <w:numFmt w:val="bullet"/>
      <w:lvlText w:val=""/>
      <w:lvlJc w:val="left"/>
      <w:pPr>
        <w:tabs>
          <w:tab w:val="num" w:pos="0"/>
        </w:tabs>
        <w:ind w:left="2960" w:hanging="519"/>
      </w:pPr>
      <w:rPr>
        <w:rFonts w:ascii="Symbol" w:hAnsi="Symbol" w:cs="Symbol"/>
      </w:rPr>
    </w:lvl>
    <w:lvl w:ilvl="3">
      <w:start w:val="1"/>
      <w:numFmt w:val="bullet"/>
      <w:lvlText w:val=""/>
      <w:lvlJc w:val="left"/>
      <w:pPr>
        <w:tabs>
          <w:tab w:val="num" w:pos="0"/>
        </w:tabs>
        <w:ind w:left="3960" w:hanging="519"/>
      </w:pPr>
      <w:rPr>
        <w:rFonts w:ascii="Symbol" w:hAnsi="Symbol" w:cs="Symbol"/>
      </w:rPr>
    </w:lvl>
    <w:lvl w:ilvl="4">
      <w:start w:val="1"/>
      <w:numFmt w:val="bullet"/>
      <w:lvlText w:val=""/>
      <w:lvlJc w:val="left"/>
      <w:pPr>
        <w:tabs>
          <w:tab w:val="num" w:pos="0"/>
        </w:tabs>
        <w:ind w:left="4960" w:hanging="519"/>
      </w:pPr>
      <w:rPr>
        <w:rFonts w:ascii="Symbol" w:hAnsi="Symbol" w:cs="Symbol"/>
      </w:rPr>
    </w:lvl>
    <w:lvl w:ilvl="5">
      <w:start w:val="1"/>
      <w:numFmt w:val="bullet"/>
      <w:lvlText w:val=""/>
      <w:lvlJc w:val="left"/>
      <w:pPr>
        <w:tabs>
          <w:tab w:val="num" w:pos="0"/>
        </w:tabs>
        <w:ind w:left="5960" w:hanging="519"/>
      </w:pPr>
      <w:rPr>
        <w:rFonts w:ascii="Symbol" w:hAnsi="Symbol" w:cs="Symbol"/>
      </w:rPr>
    </w:lvl>
    <w:lvl w:ilvl="6">
      <w:start w:val="1"/>
      <w:numFmt w:val="bullet"/>
      <w:lvlText w:val=""/>
      <w:lvlJc w:val="left"/>
      <w:pPr>
        <w:tabs>
          <w:tab w:val="num" w:pos="0"/>
        </w:tabs>
        <w:ind w:left="6960" w:hanging="519"/>
      </w:pPr>
      <w:rPr>
        <w:rFonts w:ascii="Symbol" w:hAnsi="Symbol" w:cs="Symbol"/>
      </w:rPr>
    </w:lvl>
    <w:lvl w:ilvl="7">
      <w:start w:val="1"/>
      <w:numFmt w:val="bullet"/>
      <w:lvlText w:val=""/>
      <w:lvlJc w:val="left"/>
      <w:pPr>
        <w:tabs>
          <w:tab w:val="num" w:pos="0"/>
        </w:tabs>
        <w:ind w:left="7960" w:hanging="519"/>
      </w:pPr>
      <w:rPr>
        <w:rFonts w:ascii="Symbol" w:hAnsi="Symbol" w:cs="Symbol"/>
      </w:rPr>
    </w:lvl>
    <w:lvl w:ilvl="8">
      <w:start w:val="1"/>
      <w:numFmt w:val="bullet"/>
      <w:lvlText w:val=""/>
      <w:lvlJc w:val="left"/>
      <w:pPr>
        <w:tabs>
          <w:tab w:val="num" w:pos="0"/>
        </w:tabs>
        <w:ind w:left="8960" w:hanging="519"/>
      </w:pPr>
      <w:rPr>
        <w:rFonts w:ascii="Symbol" w:hAnsi="Symbol" w:cs="Symbol"/>
      </w:rPr>
    </w:lvl>
  </w:abstractNum>
  <w:abstractNum w:abstractNumId="2" w15:restartNumberingAfterBreak="0">
    <w:nsid w:val="00000011"/>
    <w:multiLevelType w:val="singleLevel"/>
    <w:tmpl w:val="00000011"/>
    <w:name w:val="WW8Num19"/>
    <w:lvl w:ilvl="0">
      <w:start w:val="1"/>
      <w:numFmt w:val="bullet"/>
      <w:lvlText w:val=""/>
      <w:lvlJc w:val="left"/>
      <w:pPr>
        <w:tabs>
          <w:tab w:val="num" w:pos="0"/>
        </w:tabs>
        <w:ind w:left="1497" w:hanging="360"/>
      </w:pPr>
      <w:rPr>
        <w:rFonts w:ascii="Symbol" w:hAnsi="Symbol" w:cs="Symbol"/>
      </w:rPr>
    </w:lvl>
  </w:abstractNum>
  <w:abstractNum w:abstractNumId="3" w15:restartNumberingAfterBreak="0">
    <w:nsid w:val="00000012"/>
    <w:multiLevelType w:val="singleLevel"/>
    <w:tmpl w:val="00000012"/>
    <w:name w:val="WW8Num24"/>
    <w:lvl w:ilvl="0">
      <w:start w:val="1"/>
      <w:numFmt w:val="bullet"/>
      <w:lvlText w:val=""/>
      <w:lvlJc w:val="left"/>
      <w:pPr>
        <w:tabs>
          <w:tab w:val="num" w:pos="2157"/>
        </w:tabs>
        <w:ind w:left="2157" w:hanging="360"/>
      </w:pPr>
      <w:rPr>
        <w:rFonts w:ascii="Symbol" w:hAnsi="Symbol" w:cs="Symbol" w:hint="default"/>
        <w:szCs w:val="28"/>
        <w:lang w:val="ru-RU"/>
      </w:rPr>
    </w:lvl>
  </w:abstractNum>
  <w:abstractNum w:abstractNumId="4" w15:restartNumberingAfterBreak="0">
    <w:nsid w:val="0B20CB15"/>
    <w:multiLevelType w:val="hybridMultilevel"/>
    <w:tmpl w:val="793C5752"/>
    <w:lvl w:ilvl="0" w:tplc="7884DA84">
      <w:start w:val="1"/>
      <w:numFmt w:val="decimal"/>
      <w:lvlText w:val="%1."/>
      <w:lvlJc w:val="left"/>
      <w:pPr>
        <w:ind w:left="720" w:hanging="360"/>
      </w:pPr>
    </w:lvl>
    <w:lvl w:ilvl="1" w:tplc="AC524280">
      <w:start w:val="1"/>
      <w:numFmt w:val="lowerLetter"/>
      <w:lvlText w:val="%2."/>
      <w:lvlJc w:val="left"/>
      <w:pPr>
        <w:ind w:left="1440" w:hanging="360"/>
      </w:pPr>
    </w:lvl>
    <w:lvl w:ilvl="2" w:tplc="A8E6FA5E">
      <w:start w:val="1"/>
      <w:numFmt w:val="lowerRoman"/>
      <w:lvlText w:val="%3."/>
      <w:lvlJc w:val="right"/>
      <w:pPr>
        <w:ind w:left="2160" w:hanging="180"/>
      </w:pPr>
    </w:lvl>
    <w:lvl w:ilvl="3" w:tplc="B5E23AB2">
      <w:start w:val="1"/>
      <w:numFmt w:val="decimal"/>
      <w:lvlText w:val="%4."/>
      <w:lvlJc w:val="left"/>
      <w:pPr>
        <w:ind w:left="2880" w:hanging="360"/>
      </w:pPr>
    </w:lvl>
    <w:lvl w:ilvl="4" w:tplc="1082AE18">
      <w:start w:val="1"/>
      <w:numFmt w:val="lowerLetter"/>
      <w:lvlText w:val="%5."/>
      <w:lvlJc w:val="left"/>
      <w:pPr>
        <w:ind w:left="3600" w:hanging="360"/>
      </w:pPr>
    </w:lvl>
    <w:lvl w:ilvl="5" w:tplc="6284FBEC">
      <w:start w:val="1"/>
      <w:numFmt w:val="lowerRoman"/>
      <w:lvlText w:val="%6."/>
      <w:lvlJc w:val="right"/>
      <w:pPr>
        <w:ind w:left="4320" w:hanging="180"/>
      </w:pPr>
    </w:lvl>
    <w:lvl w:ilvl="6" w:tplc="53041AB6">
      <w:start w:val="1"/>
      <w:numFmt w:val="decimal"/>
      <w:lvlText w:val="%7."/>
      <w:lvlJc w:val="left"/>
      <w:pPr>
        <w:ind w:left="5040" w:hanging="360"/>
      </w:pPr>
    </w:lvl>
    <w:lvl w:ilvl="7" w:tplc="2280E74A">
      <w:start w:val="1"/>
      <w:numFmt w:val="lowerLetter"/>
      <w:lvlText w:val="%8."/>
      <w:lvlJc w:val="left"/>
      <w:pPr>
        <w:ind w:left="5760" w:hanging="360"/>
      </w:pPr>
    </w:lvl>
    <w:lvl w:ilvl="8" w:tplc="81C6F634">
      <w:start w:val="1"/>
      <w:numFmt w:val="lowerRoman"/>
      <w:lvlText w:val="%9."/>
      <w:lvlJc w:val="right"/>
      <w:pPr>
        <w:ind w:left="6480" w:hanging="180"/>
      </w:pPr>
    </w:lvl>
  </w:abstractNum>
  <w:abstractNum w:abstractNumId="5" w15:restartNumberingAfterBreak="0">
    <w:nsid w:val="0CC92386"/>
    <w:multiLevelType w:val="hybridMultilevel"/>
    <w:tmpl w:val="221E5C24"/>
    <w:styleLink w:val="2"/>
    <w:lvl w:ilvl="0" w:tplc="04190011">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 w15:restartNumberingAfterBreak="0">
    <w:nsid w:val="26942A32"/>
    <w:multiLevelType w:val="hybridMultilevel"/>
    <w:tmpl w:val="67ACC120"/>
    <w:lvl w:ilvl="0" w:tplc="65D891D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343E7DD1"/>
    <w:multiLevelType w:val="hybridMultilevel"/>
    <w:tmpl w:val="BE10EA34"/>
    <w:lvl w:ilvl="0" w:tplc="51884E42">
      <w:start w:val="1"/>
      <w:numFmt w:val="decimal"/>
      <w:lvlText w:val="%1."/>
      <w:lvlJc w:val="left"/>
      <w:pPr>
        <w:ind w:left="360" w:hanging="360"/>
      </w:pPr>
      <w:rPr>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5AE090A"/>
    <w:multiLevelType w:val="multilevel"/>
    <w:tmpl w:val="FFE0CF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70921B6"/>
    <w:multiLevelType w:val="multilevel"/>
    <w:tmpl w:val="35961230"/>
    <w:styleLink w:val="7"/>
    <w:lvl w:ilvl="0">
      <w:start w:val="1"/>
      <w:numFmt w:val="decimal"/>
      <w:lvlText w:val="%1)"/>
      <w:lvlJc w:val="left"/>
      <w:pPr>
        <w:tabs>
          <w:tab w:val="num" w:pos="600"/>
        </w:tabs>
        <w:ind w:left="680" w:hanging="396"/>
      </w:pPr>
      <w:rPr>
        <w:rFonts w:ascii="Bookman Old Style" w:hAnsi="Bookman Old Style" w:hint="default"/>
        <w:sz w:val="22"/>
      </w:rPr>
    </w:lvl>
    <w:lvl w:ilvl="1">
      <w:start w:val="1"/>
      <w:numFmt w:val="lowerLetter"/>
      <w:lvlText w:val="%2."/>
      <w:lvlJc w:val="left"/>
      <w:pPr>
        <w:tabs>
          <w:tab w:val="num" w:pos="1167"/>
        </w:tabs>
        <w:ind w:left="1247" w:hanging="396"/>
      </w:pPr>
    </w:lvl>
    <w:lvl w:ilvl="2">
      <w:start w:val="1"/>
      <w:numFmt w:val="lowerRoman"/>
      <w:lvlText w:val="%3."/>
      <w:lvlJc w:val="right"/>
      <w:pPr>
        <w:tabs>
          <w:tab w:val="num" w:pos="1734"/>
        </w:tabs>
        <w:ind w:left="1814" w:hanging="396"/>
      </w:pPr>
    </w:lvl>
    <w:lvl w:ilvl="3">
      <w:start w:val="1"/>
      <w:numFmt w:val="decimal"/>
      <w:lvlText w:val="%4."/>
      <w:lvlJc w:val="left"/>
      <w:pPr>
        <w:tabs>
          <w:tab w:val="num" w:pos="2301"/>
        </w:tabs>
        <w:ind w:left="2381" w:hanging="396"/>
      </w:pPr>
    </w:lvl>
    <w:lvl w:ilvl="4">
      <w:start w:val="1"/>
      <w:numFmt w:val="lowerLetter"/>
      <w:lvlText w:val="%5."/>
      <w:lvlJc w:val="left"/>
      <w:pPr>
        <w:tabs>
          <w:tab w:val="num" w:pos="2868"/>
        </w:tabs>
        <w:ind w:left="2948" w:hanging="396"/>
      </w:pPr>
    </w:lvl>
    <w:lvl w:ilvl="5">
      <w:start w:val="1"/>
      <w:numFmt w:val="lowerRoman"/>
      <w:lvlText w:val="%6."/>
      <w:lvlJc w:val="right"/>
      <w:pPr>
        <w:tabs>
          <w:tab w:val="num" w:pos="3435"/>
        </w:tabs>
        <w:ind w:left="3515" w:hanging="396"/>
      </w:pPr>
    </w:lvl>
    <w:lvl w:ilvl="6">
      <w:start w:val="1"/>
      <w:numFmt w:val="decimal"/>
      <w:lvlText w:val="%7."/>
      <w:lvlJc w:val="left"/>
      <w:pPr>
        <w:tabs>
          <w:tab w:val="num" w:pos="4002"/>
        </w:tabs>
        <w:ind w:left="4082" w:hanging="396"/>
      </w:pPr>
    </w:lvl>
    <w:lvl w:ilvl="7">
      <w:start w:val="1"/>
      <w:numFmt w:val="lowerLetter"/>
      <w:lvlText w:val="%8."/>
      <w:lvlJc w:val="left"/>
      <w:pPr>
        <w:tabs>
          <w:tab w:val="num" w:pos="4569"/>
        </w:tabs>
        <w:ind w:left="4649" w:hanging="396"/>
      </w:pPr>
    </w:lvl>
    <w:lvl w:ilvl="8">
      <w:start w:val="1"/>
      <w:numFmt w:val="lowerRoman"/>
      <w:lvlText w:val="%9."/>
      <w:lvlJc w:val="right"/>
      <w:pPr>
        <w:tabs>
          <w:tab w:val="num" w:pos="5136"/>
        </w:tabs>
        <w:ind w:left="5216" w:hanging="396"/>
      </w:pPr>
    </w:lvl>
  </w:abstractNum>
  <w:abstractNum w:abstractNumId="10" w15:restartNumberingAfterBreak="0">
    <w:nsid w:val="40607103"/>
    <w:multiLevelType w:val="multilevel"/>
    <w:tmpl w:val="04A8045C"/>
    <w:styleLink w:val="a"/>
    <w:lvl w:ilvl="0">
      <w:start w:val="1"/>
      <w:numFmt w:val="decimal"/>
      <w:lvlText w:val="%1."/>
      <w:lvlJc w:val="left"/>
      <w:pPr>
        <w:tabs>
          <w:tab w:val="num" w:pos="567"/>
        </w:tabs>
        <w:ind w:left="567" w:hanging="283"/>
      </w:pPr>
      <w:rPr>
        <w:rFonts w:ascii="Bookman Old Style" w:hAnsi="Bookman Old Style" w:hint="default"/>
        <w:sz w:val="22"/>
      </w:rPr>
    </w:lvl>
    <w:lvl w:ilvl="1">
      <w:start w:val="1"/>
      <w:numFmt w:val="lowerLetter"/>
      <w:lvlText w:val="%2."/>
      <w:lvlJc w:val="left"/>
      <w:pPr>
        <w:ind w:left="1702" w:hanging="567"/>
      </w:pPr>
    </w:lvl>
    <w:lvl w:ilvl="2">
      <w:start w:val="1"/>
      <w:numFmt w:val="lowerRoman"/>
      <w:lvlText w:val="%3."/>
      <w:lvlJc w:val="right"/>
      <w:pPr>
        <w:ind w:left="2553" w:hanging="567"/>
      </w:pPr>
    </w:lvl>
    <w:lvl w:ilvl="3">
      <w:start w:val="1"/>
      <w:numFmt w:val="decimal"/>
      <w:lvlText w:val="%4."/>
      <w:lvlJc w:val="left"/>
      <w:pPr>
        <w:ind w:left="3404" w:hanging="567"/>
      </w:pPr>
    </w:lvl>
    <w:lvl w:ilvl="4">
      <w:start w:val="1"/>
      <w:numFmt w:val="lowerLetter"/>
      <w:lvlText w:val="%5."/>
      <w:lvlJc w:val="left"/>
      <w:pPr>
        <w:ind w:left="4255" w:hanging="567"/>
      </w:pPr>
    </w:lvl>
    <w:lvl w:ilvl="5">
      <w:start w:val="1"/>
      <w:numFmt w:val="lowerRoman"/>
      <w:lvlText w:val="%6."/>
      <w:lvlJc w:val="right"/>
      <w:pPr>
        <w:ind w:left="5106" w:hanging="567"/>
      </w:pPr>
    </w:lvl>
    <w:lvl w:ilvl="6">
      <w:start w:val="1"/>
      <w:numFmt w:val="decimal"/>
      <w:lvlText w:val="%7."/>
      <w:lvlJc w:val="left"/>
      <w:pPr>
        <w:ind w:left="5957" w:hanging="567"/>
      </w:pPr>
    </w:lvl>
    <w:lvl w:ilvl="7">
      <w:start w:val="1"/>
      <w:numFmt w:val="lowerLetter"/>
      <w:lvlText w:val="%8."/>
      <w:lvlJc w:val="left"/>
      <w:pPr>
        <w:ind w:left="6808" w:hanging="567"/>
      </w:pPr>
    </w:lvl>
    <w:lvl w:ilvl="8">
      <w:start w:val="1"/>
      <w:numFmt w:val="lowerRoman"/>
      <w:lvlText w:val="%9."/>
      <w:lvlJc w:val="right"/>
      <w:pPr>
        <w:ind w:left="7659" w:hanging="567"/>
      </w:pPr>
    </w:lvl>
  </w:abstractNum>
  <w:abstractNum w:abstractNumId="11" w15:restartNumberingAfterBreak="0">
    <w:nsid w:val="40DA1C60"/>
    <w:multiLevelType w:val="hybridMultilevel"/>
    <w:tmpl w:val="67ACC120"/>
    <w:lvl w:ilvl="0" w:tplc="65D891D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42125E1F"/>
    <w:multiLevelType w:val="hybridMultilevel"/>
    <w:tmpl w:val="0A0A6FEC"/>
    <w:lvl w:ilvl="0" w:tplc="04220001">
      <w:start w:val="1"/>
      <w:numFmt w:val="bullet"/>
      <w:lvlText w:val=""/>
      <w:lvlJc w:val="left"/>
      <w:pPr>
        <w:ind w:left="2509" w:hanging="360"/>
      </w:pPr>
      <w:rPr>
        <w:rFonts w:ascii="Symbol" w:hAnsi="Symbol" w:hint="default"/>
      </w:rPr>
    </w:lvl>
    <w:lvl w:ilvl="1" w:tplc="04220003" w:tentative="1">
      <w:start w:val="1"/>
      <w:numFmt w:val="bullet"/>
      <w:lvlText w:val="o"/>
      <w:lvlJc w:val="left"/>
      <w:pPr>
        <w:ind w:left="3229" w:hanging="360"/>
      </w:pPr>
      <w:rPr>
        <w:rFonts w:ascii="Courier New" w:hAnsi="Courier New" w:cs="Courier New" w:hint="default"/>
      </w:rPr>
    </w:lvl>
    <w:lvl w:ilvl="2" w:tplc="04220005" w:tentative="1">
      <w:start w:val="1"/>
      <w:numFmt w:val="bullet"/>
      <w:lvlText w:val=""/>
      <w:lvlJc w:val="left"/>
      <w:pPr>
        <w:ind w:left="3949" w:hanging="360"/>
      </w:pPr>
      <w:rPr>
        <w:rFonts w:ascii="Wingdings" w:hAnsi="Wingdings" w:hint="default"/>
      </w:rPr>
    </w:lvl>
    <w:lvl w:ilvl="3" w:tplc="04220001" w:tentative="1">
      <w:start w:val="1"/>
      <w:numFmt w:val="bullet"/>
      <w:lvlText w:val=""/>
      <w:lvlJc w:val="left"/>
      <w:pPr>
        <w:ind w:left="4669" w:hanging="360"/>
      </w:pPr>
      <w:rPr>
        <w:rFonts w:ascii="Symbol" w:hAnsi="Symbol" w:hint="default"/>
      </w:rPr>
    </w:lvl>
    <w:lvl w:ilvl="4" w:tplc="04220003" w:tentative="1">
      <w:start w:val="1"/>
      <w:numFmt w:val="bullet"/>
      <w:lvlText w:val="o"/>
      <w:lvlJc w:val="left"/>
      <w:pPr>
        <w:ind w:left="5389" w:hanging="360"/>
      </w:pPr>
      <w:rPr>
        <w:rFonts w:ascii="Courier New" w:hAnsi="Courier New" w:cs="Courier New" w:hint="default"/>
      </w:rPr>
    </w:lvl>
    <w:lvl w:ilvl="5" w:tplc="04220005" w:tentative="1">
      <w:start w:val="1"/>
      <w:numFmt w:val="bullet"/>
      <w:lvlText w:val=""/>
      <w:lvlJc w:val="left"/>
      <w:pPr>
        <w:ind w:left="6109" w:hanging="360"/>
      </w:pPr>
      <w:rPr>
        <w:rFonts w:ascii="Wingdings" w:hAnsi="Wingdings" w:hint="default"/>
      </w:rPr>
    </w:lvl>
    <w:lvl w:ilvl="6" w:tplc="04220001" w:tentative="1">
      <w:start w:val="1"/>
      <w:numFmt w:val="bullet"/>
      <w:lvlText w:val=""/>
      <w:lvlJc w:val="left"/>
      <w:pPr>
        <w:ind w:left="6829" w:hanging="360"/>
      </w:pPr>
      <w:rPr>
        <w:rFonts w:ascii="Symbol" w:hAnsi="Symbol" w:hint="default"/>
      </w:rPr>
    </w:lvl>
    <w:lvl w:ilvl="7" w:tplc="04220003" w:tentative="1">
      <w:start w:val="1"/>
      <w:numFmt w:val="bullet"/>
      <w:lvlText w:val="o"/>
      <w:lvlJc w:val="left"/>
      <w:pPr>
        <w:ind w:left="7549" w:hanging="360"/>
      </w:pPr>
      <w:rPr>
        <w:rFonts w:ascii="Courier New" w:hAnsi="Courier New" w:cs="Courier New" w:hint="default"/>
      </w:rPr>
    </w:lvl>
    <w:lvl w:ilvl="8" w:tplc="04220005" w:tentative="1">
      <w:start w:val="1"/>
      <w:numFmt w:val="bullet"/>
      <w:lvlText w:val=""/>
      <w:lvlJc w:val="left"/>
      <w:pPr>
        <w:ind w:left="8269" w:hanging="360"/>
      </w:pPr>
      <w:rPr>
        <w:rFonts w:ascii="Wingdings" w:hAnsi="Wingdings" w:hint="default"/>
      </w:rPr>
    </w:lvl>
  </w:abstractNum>
  <w:abstractNum w:abstractNumId="13" w15:restartNumberingAfterBreak="0">
    <w:nsid w:val="43375FB2"/>
    <w:multiLevelType w:val="hybridMultilevel"/>
    <w:tmpl w:val="2C702B62"/>
    <w:lvl w:ilvl="0" w:tplc="B2527CBE">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4" w15:restartNumberingAfterBreak="0">
    <w:nsid w:val="439B5F6E"/>
    <w:multiLevelType w:val="multilevel"/>
    <w:tmpl w:val="35961230"/>
    <w:styleLink w:val="70"/>
    <w:lvl w:ilvl="0">
      <w:start w:val="1"/>
      <w:numFmt w:val="decimal"/>
      <w:lvlText w:val="%1)"/>
      <w:lvlJc w:val="left"/>
      <w:pPr>
        <w:tabs>
          <w:tab w:val="num" w:pos="600"/>
        </w:tabs>
        <w:ind w:left="680" w:hanging="396"/>
      </w:pPr>
      <w:rPr>
        <w:rFonts w:ascii="Bookman Old Style" w:hAnsi="Bookman Old Style"/>
        <w:sz w:val="22"/>
      </w:rPr>
    </w:lvl>
    <w:lvl w:ilvl="1">
      <w:start w:val="1"/>
      <w:numFmt w:val="lowerLetter"/>
      <w:lvlText w:val="%2."/>
      <w:lvlJc w:val="left"/>
      <w:pPr>
        <w:tabs>
          <w:tab w:val="num" w:pos="1167"/>
        </w:tabs>
        <w:ind w:left="1247" w:hanging="396"/>
      </w:pPr>
    </w:lvl>
    <w:lvl w:ilvl="2">
      <w:start w:val="1"/>
      <w:numFmt w:val="lowerRoman"/>
      <w:lvlText w:val="%3."/>
      <w:lvlJc w:val="right"/>
      <w:pPr>
        <w:tabs>
          <w:tab w:val="num" w:pos="1734"/>
        </w:tabs>
        <w:ind w:left="1814" w:hanging="396"/>
      </w:pPr>
    </w:lvl>
    <w:lvl w:ilvl="3">
      <w:start w:val="1"/>
      <w:numFmt w:val="decimal"/>
      <w:lvlText w:val="%4."/>
      <w:lvlJc w:val="left"/>
      <w:pPr>
        <w:tabs>
          <w:tab w:val="num" w:pos="2301"/>
        </w:tabs>
        <w:ind w:left="2381" w:hanging="396"/>
      </w:pPr>
    </w:lvl>
    <w:lvl w:ilvl="4">
      <w:start w:val="1"/>
      <w:numFmt w:val="lowerLetter"/>
      <w:lvlText w:val="%5."/>
      <w:lvlJc w:val="left"/>
      <w:pPr>
        <w:tabs>
          <w:tab w:val="num" w:pos="2868"/>
        </w:tabs>
        <w:ind w:left="2948" w:hanging="396"/>
      </w:pPr>
    </w:lvl>
    <w:lvl w:ilvl="5">
      <w:start w:val="1"/>
      <w:numFmt w:val="lowerRoman"/>
      <w:lvlText w:val="%6."/>
      <w:lvlJc w:val="right"/>
      <w:pPr>
        <w:tabs>
          <w:tab w:val="num" w:pos="3435"/>
        </w:tabs>
        <w:ind w:left="3515" w:hanging="396"/>
      </w:pPr>
    </w:lvl>
    <w:lvl w:ilvl="6">
      <w:start w:val="1"/>
      <w:numFmt w:val="decimal"/>
      <w:lvlText w:val="%7."/>
      <w:lvlJc w:val="left"/>
      <w:pPr>
        <w:tabs>
          <w:tab w:val="num" w:pos="4002"/>
        </w:tabs>
        <w:ind w:left="4082" w:hanging="396"/>
      </w:pPr>
    </w:lvl>
    <w:lvl w:ilvl="7">
      <w:start w:val="1"/>
      <w:numFmt w:val="lowerLetter"/>
      <w:lvlText w:val="%8."/>
      <w:lvlJc w:val="left"/>
      <w:pPr>
        <w:tabs>
          <w:tab w:val="num" w:pos="4569"/>
        </w:tabs>
        <w:ind w:left="4649" w:hanging="396"/>
      </w:pPr>
    </w:lvl>
    <w:lvl w:ilvl="8">
      <w:start w:val="1"/>
      <w:numFmt w:val="lowerRoman"/>
      <w:lvlText w:val="%9."/>
      <w:lvlJc w:val="right"/>
      <w:pPr>
        <w:tabs>
          <w:tab w:val="num" w:pos="5136"/>
        </w:tabs>
        <w:ind w:left="5216" w:hanging="396"/>
      </w:pPr>
    </w:lvl>
  </w:abstractNum>
  <w:abstractNum w:abstractNumId="15" w15:restartNumberingAfterBreak="0">
    <w:nsid w:val="5AFB1E83"/>
    <w:multiLevelType w:val="hybridMultilevel"/>
    <w:tmpl w:val="58AE9BEA"/>
    <w:lvl w:ilvl="0" w:tplc="04220001">
      <w:start w:val="1"/>
      <w:numFmt w:val="bullet"/>
      <w:lvlText w:val=""/>
      <w:lvlJc w:val="left"/>
      <w:pPr>
        <w:ind w:left="2509" w:hanging="360"/>
      </w:pPr>
      <w:rPr>
        <w:rFonts w:ascii="Symbol" w:hAnsi="Symbol" w:hint="default"/>
      </w:rPr>
    </w:lvl>
    <w:lvl w:ilvl="1" w:tplc="04220003" w:tentative="1">
      <w:start w:val="1"/>
      <w:numFmt w:val="bullet"/>
      <w:lvlText w:val="o"/>
      <w:lvlJc w:val="left"/>
      <w:pPr>
        <w:ind w:left="3229" w:hanging="360"/>
      </w:pPr>
      <w:rPr>
        <w:rFonts w:ascii="Courier New" w:hAnsi="Courier New" w:cs="Courier New" w:hint="default"/>
      </w:rPr>
    </w:lvl>
    <w:lvl w:ilvl="2" w:tplc="04220005" w:tentative="1">
      <w:start w:val="1"/>
      <w:numFmt w:val="bullet"/>
      <w:lvlText w:val=""/>
      <w:lvlJc w:val="left"/>
      <w:pPr>
        <w:ind w:left="3949" w:hanging="360"/>
      </w:pPr>
      <w:rPr>
        <w:rFonts w:ascii="Wingdings" w:hAnsi="Wingdings" w:hint="default"/>
      </w:rPr>
    </w:lvl>
    <w:lvl w:ilvl="3" w:tplc="04220001" w:tentative="1">
      <w:start w:val="1"/>
      <w:numFmt w:val="bullet"/>
      <w:lvlText w:val=""/>
      <w:lvlJc w:val="left"/>
      <w:pPr>
        <w:ind w:left="4669" w:hanging="360"/>
      </w:pPr>
      <w:rPr>
        <w:rFonts w:ascii="Symbol" w:hAnsi="Symbol" w:hint="default"/>
      </w:rPr>
    </w:lvl>
    <w:lvl w:ilvl="4" w:tplc="04220003" w:tentative="1">
      <w:start w:val="1"/>
      <w:numFmt w:val="bullet"/>
      <w:lvlText w:val="o"/>
      <w:lvlJc w:val="left"/>
      <w:pPr>
        <w:ind w:left="5389" w:hanging="360"/>
      </w:pPr>
      <w:rPr>
        <w:rFonts w:ascii="Courier New" w:hAnsi="Courier New" w:cs="Courier New" w:hint="default"/>
      </w:rPr>
    </w:lvl>
    <w:lvl w:ilvl="5" w:tplc="04220005" w:tentative="1">
      <w:start w:val="1"/>
      <w:numFmt w:val="bullet"/>
      <w:lvlText w:val=""/>
      <w:lvlJc w:val="left"/>
      <w:pPr>
        <w:ind w:left="6109" w:hanging="360"/>
      </w:pPr>
      <w:rPr>
        <w:rFonts w:ascii="Wingdings" w:hAnsi="Wingdings" w:hint="default"/>
      </w:rPr>
    </w:lvl>
    <w:lvl w:ilvl="6" w:tplc="04220001" w:tentative="1">
      <w:start w:val="1"/>
      <w:numFmt w:val="bullet"/>
      <w:lvlText w:val=""/>
      <w:lvlJc w:val="left"/>
      <w:pPr>
        <w:ind w:left="6829" w:hanging="360"/>
      </w:pPr>
      <w:rPr>
        <w:rFonts w:ascii="Symbol" w:hAnsi="Symbol" w:hint="default"/>
      </w:rPr>
    </w:lvl>
    <w:lvl w:ilvl="7" w:tplc="04220003" w:tentative="1">
      <w:start w:val="1"/>
      <w:numFmt w:val="bullet"/>
      <w:lvlText w:val="o"/>
      <w:lvlJc w:val="left"/>
      <w:pPr>
        <w:ind w:left="7549" w:hanging="360"/>
      </w:pPr>
      <w:rPr>
        <w:rFonts w:ascii="Courier New" w:hAnsi="Courier New" w:cs="Courier New" w:hint="default"/>
      </w:rPr>
    </w:lvl>
    <w:lvl w:ilvl="8" w:tplc="04220005" w:tentative="1">
      <w:start w:val="1"/>
      <w:numFmt w:val="bullet"/>
      <w:lvlText w:val=""/>
      <w:lvlJc w:val="left"/>
      <w:pPr>
        <w:ind w:left="8269" w:hanging="360"/>
      </w:pPr>
      <w:rPr>
        <w:rFonts w:ascii="Wingdings" w:hAnsi="Wingdings" w:hint="default"/>
      </w:rPr>
    </w:lvl>
  </w:abstractNum>
  <w:abstractNum w:abstractNumId="16" w15:restartNumberingAfterBreak="0">
    <w:nsid w:val="5FF33906"/>
    <w:multiLevelType w:val="multilevel"/>
    <w:tmpl w:val="B9462B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6D0717"/>
    <w:multiLevelType w:val="hybridMultilevel"/>
    <w:tmpl w:val="C988F166"/>
    <w:lvl w:ilvl="0" w:tplc="2E98FFC4">
      <w:start w:val="3"/>
      <w:numFmt w:val="bullet"/>
      <w:lvlText w:val=""/>
      <w:lvlJc w:val="left"/>
      <w:pPr>
        <w:ind w:left="1068" w:hanging="360"/>
      </w:pPr>
      <w:rPr>
        <w:rFonts w:ascii="Symbol" w:eastAsia="Times New Roman" w:hAnsi="Symbol"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8" w15:restartNumberingAfterBreak="0">
    <w:nsid w:val="6A11EE97"/>
    <w:multiLevelType w:val="hybridMultilevel"/>
    <w:tmpl w:val="163661A6"/>
    <w:lvl w:ilvl="0" w:tplc="8EFCFB54">
      <w:start w:val="1"/>
      <w:numFmt w:val="bullet"/>
      <w:lvlText w:val=""/>
      <w:lvlJc w:val="left"/>
      <w:pPr>
        <w:ind w:left="720" w:hanging="360"/>
      </w:pPr>
      <w:rPr>
        <w:rFonts w:ascii="Symbol" w:hAnsi="Symbol" w:hint="default"/>
      </w:rPr>
    </w:lvl>
    <w:lvl w:ilvl="1" w:tplc="651E93BA">
      <w:start w:val="1"/>
      <w:numFmt w:val="bullet"/>
      <w:lvlText w:val="o"/>
      <w:lvlJc w:val="left"/>
      <w:pPr>
        <w:ind w:left="1440" w:hanging="360"/>
      </w:pPr>
      <w:rPr>
        <w:rFonts w:ascii="Courier New" w:hAnsi="Courier New" w:cs="Times New Roman" w:hint="default"/>
      </w:rPr>
    </w:lvl>
    <w:lvl w:ilvl="2" w:tplc="D278C334">
      <w:start w:val="1"/>
      <w:numFmt w:val="bullet"/>
      <w:lvlText w:val=""/>
      <w:lvlJc w:val="left"/>
      <w:pPr>
        <w:ind w:left="2160" w:hanging="360"/>
      </w:pPr>
      <w:rPr>
        <w:rFonts w:ascii="Wingdings" w:hAnsi="Wingdings" w:hint="default"/>
      </w:rPr>
    </w:lvl>
    <w:lvl w:ilvl="3" w:tplc="37C85D60">
      <w:start w:val="1"/>
      <w:numFmt w:val="bullet"/>
      <w:lvlText w:val=""/>
      <w:lvlJc w:val="left"/>
      <w:pPr>
        <w:ind w:left="2880" w:hanging="360"/>
      </w:pPr>
      <w:rPr>
        <w:rFonts w:ascii="Symbol" w:hAnsi="Symbol" w:hint="default"/>
      </w:rPr>
    </w:lvl>
    <w:lvl w:ilvl="4" w:tplc="A6DE3512">
      <w:start w:val="1"/>
      <w:numFmt w:val="bullet"/>
      <w:lvlText w:val="o"/>
      <w:lvlJc w:val="left"/>
      <w:pPr>
        <w:ind w:left="3600" w:hanging="360"/>
      </w:pPr>
      <w:rPr>
        <w:rFonts w:ascii="Courier New" w:hAnsi="Courier New" w:cs="Times New Roman" w:hint="default"/>
      </w:rPr>
    </w:lvl>
    <w:lvl w:ilvl="5" w:tplc="74649070">
      <w:start w:val="1"/>
      <w:numFmt w:val="bullet"/>
      <w:lvlText w:val=""/>
      <w:lvlJc w:val="left"/>
      <w:pPr>
        <w:ind w:left="4320" w:hanging="360"/>
      </w:pPr>
      <w:rPr>
        <w:rFonts w:ascii="Wingdings" w:hAnsi="Wingdings" w:hint="default"/>
      </w:rPr>
    </w:lvl>
    <w:lvl w:ilvl="6" w:tplc="B718A9CE">
      <w:start w:val="1"/>
      <w:numFmt w:val="bullet"/>
      <w:lvlText w:val=""/>
      <w:lvlJc w:val="left"/>
      <w:pPr>
        <w:ind w:left="5040" w:hanging="360"/>
      </w:pPr>
      <w:rPr>
        <w:rFonts w:ascii="Symbol" w:hAnsi="Symbol" w:hint="default"/>
      </w:rPr>
    </w:lvl>
    <w:lvl w:ilvl="7" w:tplc="B8784D06">
      <w:start w:val="1"/>
      <w:numFmt w:val="bullet"/>
      <w:lvlText w:val="o"/>
      <w:lvlJc w:val="left"/>
      <w:pPr>
        <w:ind w:left="5760" w:hanging="360"/>
      </w:pPr>
      <w:rPr>
        <w:rFonts w:ascii="Courier New" w:hAnsi="Courier New" w:cs="Times New Roman" w:hint="default"/>
      </w:rPr>
    </w:lvl>
    <w:lvl w:ilvl="8" w:tplc="6A2EEF4E">
      <w:start w:val="1"/>
      <w:numFmt w:val="bullet"/>
      <w:lvlText w:val=""/>
      <w:lvlJc w:val="left"/>
      <w:pPr>
        <w:ind w:left="6480" w:hanging="360"/>
      </w:pPr>
      <w:rPr>
        <w:rFonts w:ascii="Wingdings" w:hAnsi="Wingdings" w:hint="default"/>
      </w:rPr>
    </w:lvl>
  </w:abstractNum>
  <w:abstractNum w:abstractNumId="19" w15:restartNumberingAfterBreak="0">
    <w:nsid w:val="6E672D17"/>
    <w:multiLevelType w:val="multilevel"/>
    <w:tmpl w:val="CFDA8162"/>
    <w:styleLink w:val="0427"/>
    <w:lvl w:ilvl="0">
      <w:start w:val="1"/>
      <w:numFmt w:val="decimal"/>
      <w:lvlText w:val="%1)"/>
      <w:lvlJc w:val="left"/>
      <w:pPr>
        <w:tabs>
          <w:tab w:val="num" w:pos="1167"/>
        </w:tabs>
        <w:ind w:left="1247" w:hanging="396"/>
      </w:pPr>
      <w:rPr>
        <w:rFonts w:ascii="Bookman Old Style" w:hAnsi="Bookman Old Style" w:hint="default"/>
        <w:sz w:val="22"/>
      </w:rPr>
    </w:lvl>
    <w:lvl w:ilvl="1">
      <w:start w:val="1"/>
      <w:numFmt w:val="russianLower"/>
      <w:lvlText w:val="%2)"/>
      <w:lvlJc w:val="left"/>
      <w:pPr>
        <w:tabs>
          <w:tab w:val="num" w:pos="1734"/>
        </w:tabs>
        <w:ind w:left="1814" w:hanging="396"/>
      </w:pPr>
      <w:rPr>
        <w:rFonts w:ascii="Bookman Old Style" w:hAnsi="Bookman Old Style" w:hint="default"/>
        <w:sz w:val="22"/>
      </w:rPr>
    </w:lvl>
    <w:lvl w:ilvl="2">
      <w:start w:val="1"/>
      <w:numFmt w:val="lowerRoman"/>
      <w:lvlText w:val="%3."/>
      <w:lvlJc w:val="right"/>
      <w:pPr>
        <w:tabs>
          <w:tab w:val="num" w:pos="2301"/>
        </w:tabs>
        <w:ind w:left="2381" w:hanging="396"/>
      </w:pPr>
    </w:lvl>
    <w:lvl w:ilvl="3">
      <w:start w:val="1"/>
      <w:numFmt w:val="decimal"/>
      <w:lvlText w:val="%4."/>
      <w:lvlJc w:val="left"/>
      <w:pPr>
        <w:tabs>
          <w:tab w:val="num" w:pos="2868"/>
        </w:tabs>
        <w:ind w:left="2948" w:hanging="396"/>
      </w:pPr>
    </w:lvl>
    <w:lvl w:ilvl="4">
      <w:start w:val="1"/>
      <w:numFmt w:val="lowerLetter"/>
      <w:lvlText w:val="%5."/>
      <w:lvlJc w:val="left"/>
      <w:pPr>
        <w:tabs>
          <w:tab w:val="num" w:pos="3435"/>
        </w:tabs>
        <w:ind w:left="3515" w:hanging="396"/>
      </w:pPr>
    </w:lvl>
    <w:lvl w:ilvl="5">
      <w:start w:val="1"/>
      <w:numFmt w:val="lowerRoman"/>
      <w:lvlText w:val="%6."/>
      <w:lvlJc w:val="right"/>
      <w:pPr>
        <w:tabs>
          <w:tab w:val="num" w:pos="4002"/>
        </w:tabs>
        <w:ind w:left="4082" w:hanging="396"/>
      </w:pPr>
    </w:lvl>
    <w:lvl w:ilvl="6">
      <w:start w:val="1"/>
      <w:numFmt w:val="decimal"/>
      <w:lvlText w:val="%7."/>
      <w:lvlJc w:val="left"/>
      <w:pPr>
        <w:tabs>
          <w:tab w:val="num" w:pos="4569"/>
        </w:tabs>
        <w:ind w:left="4649" w:hanging="396"/>
      </w:pPr>
    </w:lvl>
    <w:lvl w:ilvl="7">
      <w:start w:val="1"/>
      <w:numFmt w:val="lowerLetter"/>
      <w:lvlText w:val="%8."/>
      <w:lvlJc w:val="left"/>
      <w:pPr>
        <w:tabs>
          <w:tab w:val="num" w:pos="5136"/>
        </w:tabs>
        <w:ind w:left="5216" w:hanging="396"/>
      </w:pPr>
    </w:lvl>
    <w:lvl w:ilvl="8">
      <w:start w:val="1"/>
      <w:numFmt w:val="lowerRoman"/>
      <w:lvlText w:val="%9."/>
      <w:lvlJc w:val="right"/>
      <w:pPr>
        <w:tabs>
          <w:tab w:val="num" w:pos="5703"/>
        </w:tabs>
        <w:ind w:left="5783" w:hanging="396"/>
      </w:pPr>
    </w:lvl>
  </w:abstractNum>
  <w:abstractNum w:abstractNumId="20" w15:restartNumberingAfterBreak="0">
    <w:nsid w:val="7F8570BE"/>
    <w:multiLevelType w:val="hybridMultilevel"/>
    <w:tmpl w:val="CF22C3BC"/>
    <w:lvl w:ilvl="0" w:tplc="0422000F">
      <w:start w:val="1"/>
      <w:numFmt w:val="decimal"/>
      <w:lvlText w:val="%1."/>
      <w:lvlJc w:val="left"/>
      <w:pPr>
        <w:ind w:left="2509" w:hanging="360"/>
      </w:pPr>
      <w:rPr>
        <w:rFonts w:hint="default"/>
      </w:rPr>
    </w:lvl>
    <w:lvl w:ilvl="1" w:tplc="04220003" w:tentative="1">
      <w:start w:val="1"/>
      <w:numFmt w:val="bullet"/>
      <w:lvlText w:val="o"/>
      <w:lvlJc w:val="left"/>
      <w:pPr>
        <w:ind w:left="3229" w:hanging="360"/>
      </w:pPr>
      <w:rPr>
        <w:rFonts w:ascii="Courier New" w:hAnsi="Courier New" w:cs="Courier New" w:hint="default"/>
      </w:rPr>
    </w:lvl>
    <w:lvl w:ilvl="2" w:tplc="04220005" w:tentative="1">
      <w:start w:val="1"/>
      <w:numFmt w:val="bullet"/>
      <w:lvlText w:val=""/>
      <w:lvlJc w:val="left"/>
      <w:pPr>
        <w:ind w:left="3949" w:hanging="360"/>
      </w:pPr>
      <w:rPr>
        <w:rFonts w:ascii="Wingdings" w:hAnsi="Wingdings" w:hint="default"/>
      </w:rPr>
    </w:lvl>
    <w:lvl w:ilvl="3" w:tplc="04220001" w:tentative="1">
      <w:start w:val="1"/>
      <w:numFmt w:val="bullet"/>
      <w:lvlText w:val=""/>
      <w:lvlJc w:val="left"/>
      <w:pPr>
        <w:ind w:left="4669" w:hanging="360"/>
      </w:pPr>
      <w:rPr>
        <w:rFonts w:ascii="Symbol" w:hAnsi="Symbol" w:hint="default"/>
      </w:rPr>
    </w:lvl>
    <w:lvl w:ilvl="4" w:tplc="04220003" w:tentative="1">
      <w:start w:val="1"/>
      <w:numFmt w:val="bullet"/>
      <w:lvlText w:val="o"/>
      <w:lvlJc w:val="left"/>
      <w:pPr>
        <w:ind w:left="5389" w:hanging="360"/>
      </w:pPr>
      <w:rPr>
        <w:rFonts w:ascii="Courier New" w:hAnsi="Courier New" w:cs="Courier New" w:hint="default"/>
      </w:rPr>
    </w:lvl>
    <w:lvl w:ilvl="5" w:tplc="04220005" w:tentative="1">
      <w:start w:val="1"/>
      <w:numFmt w:val="bullet"/>
      <w:lvlText w:val=""/>
      <w:lvlJc w:val="left"/>
      <w:pPr>
        <w:ind w:left="6109" w:hanging="360"/>
      </w:pPr>
      <w:rPr>
        <w:rFonts w:ascii="Wingdings" w:hAnsi="Wingdings" w:hint="default"/>
      </w:rPr>
    </w:lvl>
    <w:lvl w:ilvl="6" w:tplc="04220001" w:tentative="1">
      <w:start w:val="1"/>
      <w:numFmt w:val="bullet"/>
      <w:lvlText w:val=""/>
      <w:lvlJc w:val="left"/>
      <w:pPr>
        <w:ind w:left="6829" w:hanging="360"/>
      </w:pPr>
      <w:rPr>
        <w:rFonts w:ascii="Symbol" w:hAnsi="Symbol" w:hint="default"/>
      </w:rPr>
    </w:lvl>
    <w:lvl w:ilvl="7" w:tplc="04220003" w:tentative="1">
      <w:start w:val="1"/>
      <w:numFmt w:val="bullet"/>
      <w:lvlText w:val="o"/>
      <w:lvlJc w:val="left"/>
      <w:pPr>
        <w:ind w:left="7549" w:hanging="360"/>
      </w:pPr>
      <w:rPr>
        <w:rFonts w:ascii="Courier New" w:hAnsi="Courier New" w:cs="Courier New" w:hint="default"/>
      </w:rPr>
    </w:lvl>
    <w:lvl w:ilvl="8" w:tplc="04220005" w:tentative="1">
      <w:start w:val="1"/>
      <w:numFmt w:val="bullet"/>
      <w:lvlText w:val=""/>
      <w:lvlJc w:val="left"/>
      <w:pPr>
        <w:ind w:left="8269" w:hanging="360"/>
      </w:pPr>
      <w:rPr>
        <w:rFonts w:ascii="Wingdings" w:hAnsi="Wingdings" w:hint="default"/>
      </w:rPr>
    </w:lvl>
  </w:abstractNum>
  <w:num w:numId="1">
    <w:abstractNumId w:val="5"/>
  </w:num>
  <w:num w:numId="2">
    <w:abstractNumId w:val="9"/>
  </w:num>
  <w:num w:numId="3">
    <w:abstractNumId w:val="10"/>
  </w:num>
  <w:num w:numId="4">
    <w:abstractNumId w:val="14"/>
  </w:num>
  <w:num w:numId="5">
    <w:abstractNumId w:val="19"/>
  </w:num>
  <w:num w:numId="6">
    <w:abstractNumId w:val="7"/>
  </w:num>
  <w:num w:numId="7">
    <w:abstractNumId w:val="16"/>
  </w:num>
  <w:num w:numId="8">
    <w:abstractNumId w:val="8"/>
  </w:num>
  <w:num w:numId="9">
    <w:abstractNumId w:val="20"/>
  </w:num>
  <w:num w:numId="10">
    <w:abstractNumId w:val="15"/>
  </w:num>
  <w:num w:numId="11">
    <w:abstractNumId w:val="11"/>
  </w:num>
  <w:num w:numId="12">
    <w:abstractNumId w:val="12"/>
  </w:num>
  <w:num w:numId="13">
    <w:abstractNumId w:val="13"/>
  </w:num>
  <w:num w:numId="14">
    <w:abstractNumId w:val="6"/>
  </w:num>
  <w:num w:numId="15">
    <w:abstractNumId w:val="1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ACD"/>
    <w:rsid w:val="00001B28"/>
    <w:rsid w:val="00002748"/>
    <w:rsid w:val="000033C7"/>
    <w:rsid w:val="00006D42"/>
    <w:rsid w:val="000108E1"/>
    <w:rsid w:val="000116B4"/>
    <w:rsid w:val="0001547E"/>
    <w:rsid w:val="00016C72"/>
    <w:rsid w:val="000175A6"/>
    <w:rsid w:val="000179BF"/>
    <w:rsid w:val="00021078"/>
    <w:rsid w:val="000221A4"/>
    <w:rsid w:val="000230F3"/>
    <w:rsid w:val="0002397F"/>
    <w:rsid w:val="00024D54"/>
    <w:rsid w:val="00025305"/>
    <w:rsid w:val="0002675B"/>
    <w:rsid w:val="000269B7"/>
    <w:rsid w:val="000277C6"/>
    <w:rsid w:val="00030945"/>
    <w:rsid w:val="00031954"/>
    <w:rsid w:val="000327FA"/>
    <w:rsid w:val="00032CA9"/>
    <w:rsid w:val="00032D42"/>
    <w:rsid w:val="00033524"/>
    <w:rsid w:val="000348D8"/>
    <w:rsid w:val="00034C99"/>
    <w:rsid w:val="00035EA6"/>
    <w:rsid w:val="00036E1B"/>
    <w:rsid w:val="0004049F"/>
    <w:rsid w:val="00041C66"/>
    <w:rsid w:val="000440EC"/>
    <w:rsid w:val="00044DA3"/>
    <w:rsid w:val="000454B2"/>
    <w:rsid w:val="00047297"/>
    <w:rsid w:val="00050B33"/>
    <w:rsid w:val="0005163B"/>
    <w:rsid w:val="000540E3"/>
    <w:rsid w:val="00054299"/>
    <w:rsid w:val="000549A5"/>
    <w:rsid w:val="00056083"/>
    <w:rsid w:val="00056266"/>
    <w:rsid w:val="00056F06"/>
    <w:rsid w:val="000576C1"/>
    <w:rsid w:val="00057D11"/>
    <w:rsid w:val="000603C2"/>
    <w:rsid w:val="00060EB2"/>
    <w:rsid w:val="00062D7E"/>
    <w:rsid w:val="00062F2C"/>
    <w:rsid w:val="0006580A"/>
    <w:rsid w:val="0006603F"/>
    <w:rsid w:val="000739EA"/>
    <w:rsid w:val="00075354"/>
    <w:rsid w:val="0007622B"/>
    <w:rsid w:val="00076579"/>
    <w:rsid w:val="00077BE3"/>
    <w:rsid w:val="00081D95"/>
    <w:rsid w:val="000832EE"/>
    <w:rsid w:val="000835D7"/>
    <w:rsid w:val="00083663"/>
    <w:rsid w:val="0008487C"/>
    <w:rsid w:val="00085A8D"/>
    <w:rsid w:val="0009051B"/>
    <w:rsid w:val="00091395"/>
    <w:rsid w:val="00091F36"/>
    <w:rsid w:val="00093D3A"/>
    <w:rsid w:val="00094373"/>
    <w:rsid w:val="00095AD2"/>
    <w:rsid w:val="00095EF1"/>
    <w:rsid w:val="00096997"/>
    <w:rsid w:val="000A0573"/>
    <w:rsid w:val="000A1C2B"/>
    <w:rsid w:val="000A3125"/>
    <w:rsid w:val="000A3255"/>
    <w:rsid w:val="000A3B0B"/>
    <w:rsid w:val="000A48E6"/>
    <w:rsid w:val="000A4C6F"/>
    <w:rsid w:val="000A77A9"/>
    <w:rsid w:val="000B7D3F"/>
    <w:rsid w:val="000C0DFB"/>
    <w:rsid w:val="000C27EB"/>
    <w:rsid w:val="000C3788"/>
    <w:rsid w:val="000C3B09"/>
    <w:rsid w:val="000C3EAF"/>
    <w:rsid w:val="000C4970"/>
    <w:rsid w:val="000C4CBE"/>
    <w:rsid w:val="000C574C"/>
    <w:rsid w:val="000C5BE3"/>
    <w:rsid w:val="000C5FD0"/>
    <w:rsid w:val="000C66B4"/>
    <w:rsid w:val="000C6E36"/>
    <w:rsid w:val="000C76B3"/>
    <w:rsid w:val="000D0DCF"/>
    <w:rsid w:val="000D2B05"/>
    <w:rsid w:val="000D3EF5"/>
    <w:rsid w:val="000D5563"/>
    <w:rsid w:val="000D727B"/>
    <w:rsid w:val="000D7581"/>
    <w:rsid w:val="000E0DFC"/>
    <w:rsid w:val="000E4A5B"/>
    <w:rsid w:val="000E502B"/>
    <w:rsid w:val="000E6706"/>
    <w:rsid w:val="000E7FA0"/>
    <w:rsid w:val="000F0688"/>
    <w:rsid w:val="000F3202"/>
    <w:rsid w:val="000F351E"/>
    <w:rsid w:val="000F4523"/>
    <w:rsid w:val="000F49D7"/>
    <w:rsid w:val="000F49EB"/>
    <w:rsid w:val="000F5627"/>
    <w:rsid w:val="000F659E"/>
    <w:rsid w:val="00101A32"/>
    <w:rsid w:val="001032A4"/>
    <w:rsid w:val="00107D1A"/>
    <w:rsid w:val="00107FE8"/>
    <w:rsid w:val="0011010E"/>
    <w:rsid w:val="0011043D"/>
    <w:rsid w:val="00110643"/>
    <w:rsid w:val="00111A4E"/>
    <w:rsid w:val="00112CD5"/>
    <w:rsid w:val="00113470"/>
    <w:rsid w:val="00113FEC"/>
    <w:rsid w:val="001142E7"/>
    <w:rsid w:val="00115AA5"/>
    <w:rsid w:val="00115ADB"/>
    <w:rsid w:val="001162CA"/>
    <w:rsid w:val="00117B11"/>
    <w:rsid w:val="00117FCA"/>
    <w:rsid w:val="00120C84"/>
    <w:rsid w:val="001218CB"/>
    <w:rsid w:val="00122ABF"/>
    <w:rsid w:val="00124579"/>
    <w:rsid w:val="001263C9"/>
    <w:rsid w:val="00127763"/>
    <w:rsid w:val="001279C4"/>
    <w:rsid w:val="001304C8"/>
    <w:rsid w:val="00130AD7"/>
    <w:rsid w:val="00131F5B"/>
    <w:rsid w:val="0013346F"/>
    <w:rsid w:val="00133E6D"/>
    <w:rsid w:val="00134F5B"/>
    <w:rsid w:val="00136EA7"/>
    <w:rsid w:val="00140130"/>
    <w:rsid w:val="001406C2"/>
    <w:rsid w:val="00141291"/>
    <w:rsid w:val="00141419"/>
    <w:rsid w:val="001419E7"/>
    <w:rsid w:val="001419E9"/>
    <w:rsid w:val="0014277A"/>
    <w:rsid w:val="0014294E"/>
    <w:rsid w:val="00142BAB"/>
    <w:rsid w:val="0014383D"/>
    <w:rsid w:val="00143EDD"/>
    <w:rsid w:val="001456AB"/>
    <w:rsid w:val="0015060A"/>
    <w:rsid w:val="00152DA2"/>
    <w:rsid w:val="001534CA"/>
    <w:rsid w:val="00154742"/>
    <w:rsid w:val="001566EA"/>
    <w:rsid w:val="00157CB6"/>
    <w:rsid w:val="00160461"/>
    <w:rsid w:val="00160508"/>
    <w:rsid w:val="00161054"/>
    <w:rsid w:val="00161B7D"/>
    <w:rsid w:val="00162C61"/>
    <w:rsid w:val="0016356F"/>
    <w:rsid w:val="00163D93"/>
    <w:rsid w:val="00164BED"/>
    <w:rsid w:val="001656BE"/>
    <w:rsid w:val="00167DAB"/>
    <w:rsid w:val="001700B0"/>
    <w:rsid w:val="00170329"/>
    <w:rsid w:val="00170ED9"/>
    <w:rsid w:val="001717F4"/>
    <w:rsid w:val="00172C65"/>
    <w:rsid w:val="00174274"/>
    <w:rsid w:val="0017622F"/>
    <w:rsid w:val="001763C0"/>
    <w:rsid w:val="00176561"/>
    <w:rsid w:val="00176A71"/>
    <w:rsid w:val="0017747D"/>
    <w:rsid w:val="0017768C"/>
    <w:rsid w:val="00186DB8"/>
    <w:rsid w:val="00187003"/>
    <w:rsid w:val="001873AC"/>
    <w:rsid w:val="00190405"/>
    <w:rsid w:val="00190C8A"/>
    <w:rsid w:val="00190ECF"/>
    <w:rsid w:val="00194B01"/>
    <w:rsid w:val="00195DC3"/>
    <w:rsid w:val="00195E2E"/>
    <w:rsid w:val="0019601E"/>
    <w:rsid w:val="001A0251"/>
    <w:rsid w:val="001A0A5E"/>
    <w:rsid w:val="001A0DB9"/>
    <w:rsid w:val="001A273A"/>
    <w:rsid w:val="001A47E8"/>
    <w:rsid w:val="001A5F99"/>
    <w:rsid w:val="001A7325"/>
    <w:rsid w:val="001B0C76"/>
    <w:rsid w:val="001B373A"/>
    <w:rsid w:val="001B66E7"/>
    <w:rsid w:val="001B7812"/>
    <w:rsid w:val="001B782C"/>
    <w:rsid w:val="001C0FA2"/>
    <w:rsid w:val="001C10EF"/>
    <w:rsid w:val="001C112D"/>
    <w:rsid w:val="001C115A"/>
    <w:rsid w:val="001C332A"/>
    <w:rsid w:val="001C35B9"/>
    <w:rsid w:val="001C6617"/>
    <w:rsid w:val="001C6AF8"/>
    <w:rsid w:val="001D12F7"/>
    <w:rsid w:val="001D135E"/>
    <w:rsid w:val="001D2FCF"/>
    <w:rsid w:val="001D44F2"/>
    <w:rsid w:val="001D515D"/>
    <w:rsid w:val="001D6120"/>
    <w:rsid w:val="001D7C36"/>
    <w:rsid w:val="001E1A2C"/>
    <w:rsid w:val="001E226F"/>
    <w:rsid w:val="001E3BEB"/>
    <w:rsid w:val="001E458B"/>
    <w:rsid w:val="001E51A0"/>
    <w:rsid w:val="001E5FD4"/>
    <w:rsid w:val="001E63B6"/>
    <w:rsid w:val="001E7457"/>
    <w:rsid w:val="001E780B"/>
    <w:rsid w:val="001F201F"/>
    <w:rsid w:val="001F26AA"/>
    <w:rsid w:val="001F2A86"/>
    <w:rsid w:val="001F514F"/>
    <w:rsid w:val="001F5F32"/>
    <w:rsid w:val="001F694F"/>
    <w:rsid w:val="001F6CED"/>
    <w:rsid w:val="00200280"/>
    <w:rsid w:val="00203462"/>
    <w:rsid w:val="002037DD"/>
    <w:rsid w:val="0020496C"/>
    <w:rsid w:val="002052B3"/>
    <w:rsid w:val="00205919"/>
    <w:rsid w:val="0020641F"/>
    <w:rsid w:val="00206B7E"/>
    <w:rsid w:val="00207D1E"/>
    <w:rsid w:val="00211468"/>
    <w:rsid w:val="0021264B"/>
    <w:rsid w:val="0021302E"/>
    <w:rsid w:val="0021374F"/>
    <w:rsid w:val="00214365"/>
    <w:rsid w:val="002146F4"/>
    <w:rsid w:val="00217255"/>
    <w:rsid w:val="00221466"/>
    <w:rsid w:val="0022476D"/>
    <w:rsid w:val="00230BF2"/>
    <w:rsid w:val="0023176A"/>
    <w:rsid w:val="002337BE"/>
    <w:rsid w:val="00234FC2"/>
    <w:rsid w:val="002376CF"/>
    <w:rsid w:val="00242FA4"/>
    <w:rsid w:val="0024318B"/>
    <w:rsid w:val="0024559E"/>
    <w:rsid w:val="002469F9"/>
    <w:rsid w:val="0025158D"/>
    <w:rsid w:val="00251869"/>
    <w:rsid w:val="0025240F"/>
    <w:rsid w:val="00252C89"/>
    <w:rsid w:val="00253D35"/>
    <w:rsid w:val="00254DE9"/>
    <w:rsid w:val="00254E5E"/>
    <w:rsid w:val="0025525D"/>
    <w:rsid w:val="002565D7"/>
    <w:rsid w:val="00256D2D"/>
    <w:rsid w:val="00257B21"/>
    <w:rsid w:val="0026201C"/>
    <w:rsid w:val="00263B90"/>
    <w:rsid w:val="002647F3"/>
    <w:rsid w:val="00266625"/>
    <w:rsid w:val="002666AF"/>
    <w:rsid w:val="00267D85"/>
    <w:rsid w:val="00267F93"/>
    <w:rsid w:val="00270B0C"/>
    <w:rsid w:val="00272918"/>
    <w:rsid w:val="00274C68"/>
    <w:rsid w:val="002752A9"/>
    <w:rsid w:val="00275E48"/>
    <w:rsid w:val="002772D9"/>
    <w:rsid w:val="00281D57"/>
    <w:rsid w:val="002835F7"/>
    <w:rsid w:val="00284795"/>
    <w:rsid w:val="00284E0F"/>
    <w:rsid w:val="00285C79"/>
    <w:rsid w:val="002904F1"/>
    <w:rsid w:val="00291247"/>
    <w:rsid w:val="00291408"/>
    <w:rsid w:val="00292391"/>
    <w:rsid w:val="002929AE"/>
    <w:rsid w:val="0029477B"/>
    <w:rsid w:val="0029483B"/>
    <w:rsid w:val="00294C46"/>
    <w:rsid w:val="002950CF"/>
    <w:rsid w:val="0029557C"/>
    <w:rsid w:val="00296969"/>
    <w:rsid w:val="00297023"/>
    <w:rsid w:val="002A1FD2"/>
    <w:rsid w:val="002A2079"/>
    <w:rsid w:val="002A2734"/>
    <w:rsid w:val="002A364B"/>
    <w:rsid w:val="002A5731"/>
    <w:rsid w:val="002A5B48"/>
    <w:rsid w:val="002A602D"/>
    <w:rsid w:val="002B0216"/>
    <w:rsid w:val="002B1107"/>
    <w:rsid w:val="002B2C98"/>
    <w:rsid w:val="002B2FB8"/>
    <w:rsid w:val="002B3B2F"/>
    <w:rsid w:val="002B48DB"/>
    <w:rsid w:val="002B5704"/>
    <w:rsid w:val="002B7BC1"/>
    <w:rsid w:val="002B7EE3"/>
    <w:rsid w:val="002C080B"/>
    <w:rsid w:val="002C126F"/>
    <w:rsid w:val="002C1D15"/>
    <w:rsid w:val="002C34E0"/>
    <w:rsid w:val="002C3774"/>
    <w:rsid w:val="002C4710"/>
    <w:rsid w:val="002C7D83"/>
    <w:rsid w:val="002D12C6"/>
    <w:rsid w:val="002D158B"/>
    <w:rsid w:val="002D208C"/>
    <w:rsid w:val="002D2826"/>
    <w:rsid w:val="002D3484"/>
    <w:rsid w:val="002D3A0A"/>
    <w:rsid w:val="002D3A28"/>
    <w:rsid w:val="002D4CA1"/>
    <w:rsid w:val="002D53FF"/>
    <w:rsid w:val="002D791E"/>
    <w:rsid w:val="002E0999"/>
    <w:rsid w:val="002E23C2"/>
    <w:rsid w:val="002E24F4"/>
    <w:rsid w:val="002E3658"/>
    <w:rsid w:val="002E49BC"/>
    <w:rsid w:val="002E517E"/>
    <w:rsid w:val="002E6C09"/>
    <w:rsid w:val="002E6C83"/>
    <w:rsid w:val="002E7023"/>
    <w:rsid w:val="002E7820"/>
    <w:rsid w:val="002F0157"/>
    <w:rsid w:val="002F14B5"/>
    <w:rsid w:val="002F2347"/>
    <w:rsid w:val="002F2711"/>
    <w:rsid w:val="002F3177"/>
    <w:rsid w:val="002F3B7C"/>
    <w:rsid w:val="002F5663"/>
    <w:rsid w:val="002F5B3D"/>
    <w:rsid w:val="002F5EDC"/>
    <w:rsid w:val="002F681A"/>
    <w:rsid w:val="002F7171"/>
    <w:rsid w:val="003011ED"/>
    <w:rsid w:val="00301681"/>
    <w:rsid w:val="00301EDA"/>
    <w:rsid w:val="00302B65"/>
    <w:rsid w:val="003044AC"/>
    <w:rsid w:val="003048C7"/>
    <w:rsid w:val="00304A6F"/>
    <w:rsid w:val="00306543"/>
    <w:rsid w:val="00310E28"/>
    <w:rsid w:val="00313421"/>
    <w:rsid w:val="003136C1"/>
    <w:rsid w:val="00315C47"/>
    <w:rsid w:val="00316621"/>
    <w:rsid w:val="00316E4D"/>
    <w:rsid w:val="00316E97"/>
    <w:rsid w:val="003201B7"/>
    <w:rsid w:val="00321779"/>
    <w:rsid w:val="003219C6"/>
    <w:rsid w:val="00321D4F"/>
    <w:rsid w:val="00323556"/>
    <w:rsid w:val="003240FF"/>
    <w:rsid w:val="00325C23"/>
    <w:rsid w:val="00326121"/>
    <w:rsid w:val="00327C30"/>
    <w:rsid w:val="003326A4"/>
    <w:rsid w:val="00333E33"/>
    <w:rsid w:val="0033629B"/>
    <w:rsid w:val="003408AB"/>
    <w:rsid w:val="003444D9"/>
    <w:rsid w:val="00347DCB"/>
    <w:rsid w:val="00350F49"/>
    <w:rsid w:val="00351136"/>
    <w:rsid w:val="0035319E"/>
    <w:rsid w:val="00354698"/>
    <w:rsid w:val="00355C2C"/>
    <w:rsid w:val="00356A60"/>
    <w:rsid w:val="00360D6A"/>
    <w:rsid w:val="00364C00"/>
    <w:rsid w:val="00367BAD"/>
    <w:rsid w:val="00370122"/>
    <w:rsid w:val="00372188"/>
    <w:rsid w:val="00372303"/>
    <w:rsid w:val="00373AF5"/>
    <w:rsid w:val="00373B88"/>
    <w:rsid w:val="00374B55"/>
    <w:rsid w:val="00375724"/>
    <w:rsid w:val="003764DA"/>
    <w:rsid w:val="00380F39"/>
    <w:rsid w:val="003819C4"/>
    <w:rsid w:val="0038391F"/>
    <w:rsid w:val="00384CBC"/>
    <w:rsid w:val="00385A05"/>
    <w:rsid w:val="00385E03"/>
    <w:rsid w:val="00386C92"/>
    <w:rsid w:val="00387D7D"/>
    <w:rsid w:val="00387FA2"/>
    <w:rsid w:val="00387FA9"/>
    <w:rsid w:val="00390169"/>
    <w:rsid w:val="00390356"/>
    <w:rsid w:val="00390DD7"/>
    <w:rsid w:val="0039288E"/>
    <w:rsid w:val="00392D9E"/>
    <w:rsid w:val="00393C1B"/>
    <w:rsid w:val="00395CF4"/>
    <w:rsid w:val="00396F6F"/>
    <w:rsid w:val="003A0AFB"/>
    <w:rsid w:val="003A0D62"/>
    <w:rsid w:val="003A14C9"/>
    <w:rsid w:val="003A223E"/>
    <w:rsid w:val="003A29B5"/>
    <w:rsid w:val="003A427D"/>
    <w:rsid w:val="003A47FA"/>
    <w:rsid w:val="003A5AD4"/>
    <w:rsid w:val="003A762C"/>
    <w:rsid w:val="003B2710"/>
    <w:rsid w:val="003B28D5"/>
    <w:rsid w:val="003B564E"/>
    <w:rsid w:val="003B5D44"/>
    <w:rsid w:val="003C1700"/>
    <w:rsid w:val="003C21BE"/>
    <w:rsid w:val="003C2CB1"/>
    <w:rsid w:val="003C36D7"/>
    <w:rsid w:val="003C4F2C"/>
    <w:rsid w:val="003D03A5"/>
    <w:rsid w:val="003D065B"/>
    <w:rsid w:val="003D1603"/>
    <w:rsid w:val="003D16E3"/>
    <w:rsid w:val="003D29C9"/>
    <w:rsid w:val="003D31C4"/>
    <w:rsid w:val="003D529B"/>
    <w:rsid w:val="003D60D8"/>
    <w:rsid w:val="003D6F37"/>
    <w:rsid w:val="003D6F9F"/>
    <w:rsid w:val="003D7EE4"/>
    <w:rsid w:val="003E023C"/>
    <w:rsid w:val="003E0269"/>
    <w:rsid w:val="003E04FD"/>
    <w:rsid w:val="003E30EB"/>
    <w:rsid w:val="003E32AB"/>
    <w:rsid w:val="003E39D2"/>
    <w:rsid w:val="003E3B58"/>
    <w:rsid w:val="003E3E52"/>
    <w:rsid w:val="003E45E7"/>
    <w:rsid w:val="003E503F"/>
    <w:rsid w:val="003E52D7"/>
    <w:rsid w:val="003E6371"/>
    <w:rsid w:val="003E7B42"/>
    <w:rsid w:val="003E7B9A"/>
    <w:rsid w:val="003F241B"/>
    <w:rsid w:val="003F3C0B"/>
    <w:rsid w:val="003F4B7C"/>
    <w:rsid w:val="003F4BB3"/>
    <w:rsid w:val="003F52C9"/>
    <w:rsid w:val="003F5F86"/>
    <w:rsid w:val="004013A9"/>
    <w:rsid w:val="004019BD"/>
    <w:rsid w:val="00402244"/>
    <w:rsid w:val="00404515"/>
    <w:rsid w:val="0040545A"/>
    <w:rsid w:val="00407752"/>
    <w:rsid w:val="0041170D"/>
    <w:rsid w:val="0041498A"/>
    <w:rsid w:val="00417E7B"/>
    <w:rsid w:val="00423510"/>
    <w:rsid w:val="004243E0"/>
    <w:rsid w:val="00425615"/>
    <w:rsid w:val="00425BBD"/>
    <w:rsid w:val="00426193"/>
    <w:rsid w:val="0042623D"/>
    <w:rsid w:val="0043023B"/>
    <w:rsid w:val="00430F54"/>
    <w:rsid w:val="0043156E"/>
    <w:rsid w:val="00431C5E"/>
    <w:rsid w:val="004330B3"/>
    <w:rsid w:val="0043354D"/>
    <w:rsid w:val="00433B94"/>
    <w:rsid w:val="00436337"/>
    <w:rsid w:val="00444476"/>
    <w:rsid w:val="0044613B"/>
    <w:rsid w:val="0045118F"/>
    <w:rsid w:val="004521D3"/>
    <w:rsid w:val="00454693"/>
    <w:rsid w:val="00461656"/>
    <w:rsid w:val="00462E4E"/>
    <w:rsid w:val="004635DB"/>
    <w:rsid w:val="00466934"/>
    <w:rsid w:val="00467CC0"/>
    <w:rsid w:val="00471110"/>
    <w:rsid w:val="00472470"/>
    <w:rsid w:val="004725DC"/>
    <w:rsid w:val="00477CCC"/>
    <w:rsid w:val="00480641"/>
    <w:rsid w:val="004825A9"/>
    <w:rsid w:val="00482EE8"/>
    <w:rsid w:val="00484575"/>
    <w:rsid w:val="00484C34"/>
    <w:rsid w:val="00485487"/>
    <w:rsid w:val="00486158"/>
    <w:rsid w:val="00487EFB"/>
    <w:rsid w:val="0049623E"/>
    <w:rsid w:val="004A0906"/>
    <w:rsid w:val="004A0A24"/>
    <w:rsid w:val="004A1C68"/>
    <w:rsid w:val="004A316E"/>
    <w:rsid w:val="004A7C86"/>
    <w:rsid w:val="004B0EBF"/>
    <w:rsid w:val="004B20D0"/>
    <w:rsid w:val="004B2F96"/>
    <w:rsid w:val="004B4868"/>
    <w:rsid w:val="004B487B"/>
    <w:rsid w:val="004B4931"/>
    <w:rsid w:val="004B4D04"/>
    <w:rsid w:val="004B5A33"/>
    <w:rsid w:val="004B6056"/>
    <w:rsid w:val="004C032D"/>
    <w:rsid w:val="004C0419"/>
    <w:rsid w:val="004C0F78"/>
    <w:rsid w:val="004C4620"/>
    <w:rsid w:val="004C55F0"/>
    <w:rsid w:val="004C57CC"/>
    <w:rsid w:val="004C5E61"/>
    <w:rsid w:val="004D12DC"/>
    <w:rsid w:val="004D2C5F"/>
    <w:rsid w:val="004D5281"/>
    <w:rsid w:val="004D5D74"/>
    <w:rsid w:val="004D5F6C"/>
    <w:rsid w:val="004D621C"/>
    <w:rsid w:val="004D76A1"/>
    <w:rsid w:val="004E037B"/>
    <w:rsid w:val="004E1D82"/>
    <w:rsid w:val="004E57E8"/>
    <w:rsid w:val="004F0F8A"/>
    <w:rsid w:val="004F13F2"/>
    <w:rsid w:val="004F1B7B"/>
    <w:rsid w:val="004F210D"/>
    <w:rsid w:val="004F46E5"/>
    <w:rsid w:val="004F515A"/>
    <w:rsid w:val="004F5187"/>
    <w:rsid w:val="004F669C"/>
    <w:rsid w:val="004F7087"/>
    <w:rsid w:val="004F754C"/>
    <w:rsid w:val="005006E9"/>
    <w:rsid w:val="00503C4F"/>
    <w:rsid w:val="00504061"/>
    <w:rsid w:val="00504526"/>
    <w:rsid w:val="00504C85"/>
    <w:rsid w:val="005051F2"/>
    <w:rsid w:val="00506732"/>
    <w:rsid w:val="005070F4"/>
    <w:rsid w:val="00514333"/>
    <w:rsid w:val="005152EC"/>
    <w:rsid w:val="00515744"/>
    <w:rsid w:val="00515798"/>
    <w:rsid w:val="00515DB0"/>
    <w:rsid w:val="0052038B"/>
    <w:rsid w:val="00520C86"/>
    <w:rsid w:val="00521CB2"/>
    <w:rsid w:val="00522209"/>
    <w:rsid w:val="00525D4D"/>
    <w:rsid w:val="0052686A"/>
    <w:rsid w:val="00526C88"/>
    <w:rsid w:val="00527806"/>
    <w:rsid w:val="005309B1"/>
    <w:rsid w:val="00530C5B"/>
    <w:rsid w:val="00530FCC"/>
    <w:rsid w:val="00540C91"/>
    <w:rsid w:val="005418AE"/>
    <w:rsid w:val="00541941"/>
    <w:rsid w:val="00544AF8"/>
    <w:rsid w:val="00547756"/>
    <w:rsid w:val="00551A39"/>
    <w:rsid w:val="00552D41"/>
    <w:rsid w:val="00555000"/>
    <w:rsid w:val="00556BCE"/>
    <w:rsid w:val="00557938"/>
    <w:rsid w:val="00557E5F"/>
    <w:rsid w:val="00560473"/>
    <w:rsid w:val="005643BC"/>
    <w:rsid w:val="0056460C"/>
    <w:rsid w:val="00564B41"/>
    <w:rsid w:val="005661A5"/>
    <w:rsid w:val="005661E0"/>
    <w:rsid w:val="00573D6C"/>
    <w:rsid w:val="005753DC"/>
    <w:rsid w:val="00576DD9"/>
    <w:rsid w:val="00577651"/>
    <w:rsid w:val="00580598"/>
    <w:rsid w:val="00581DE2"/>
    <w:rsid w:val="00582793"/>
    <w:rsid w:val="00582A51"/>
    <w:rsid w:val="005841A5"/>
    <w:rsid w:val="00584D19"/>
    <w:rsid w:val="00585779"/>
    <w:rsid w:val="00585A8B"/>
    <w:rsid w:val="0058782F"/>
    <w:rsid w:val="00591F41"/>
    <w:rsid w:val="00592560"/>
    <w:rsid w:val="00595E22"/>
    <w:rsid w:val="00595F18"/>
    <w:rsid w:val="00596902"/>
    <w:rsid w:val="00597A5B"/>
    <w:rsid w:val="005A1E1F"/>
    <w:rsid w:val="005A4EF7"/>
    <w:rsid w:val="005A6BAC"/>
    <w:rsid w:val="005A782B"/>
    <w:rsid w:val="005B4CEB"/>
    <w:rsid w:val="005C042D"/>
    <w:rsid w:val="005C1A03"/>
    <w:rsid w:val="005C2E67"/>
    <w:rsid w:val="005C3999"/>
    <w:rsid w:val="005C3F03"/>
    <w:rsid w:val="005D3476"/>
    <w:rsid w:val="005D6A9A"/>
    <w:rsid w:val="005D75CA"/>
    <w:rsid w:val="005D7959"/>
    <w:rsid w:val="005D7EAC"/>
    <w:rsid w:val="005E0671"/>
    <w:rsid w:val="005E0D6E"/>
    <w:rsid w:val="005E532A"/>
    <w:rsid w:val="005E670E"/>
    <w:rsid w:val="005F06CF"/>
    <w:rsid w:val="005F119B"/>
    <w:rsid w:val="005F134A"/>
    <w:rsid w:val="005F5759"/>
    <w:rsid w:val="005F7818"/>
    <w:rsid w:val="005F7D89"/>
    <w:rsid w:val="00602B48"/>
    <w:rsid w:val="00604686"/>
    <w:rsid w:val="0060521F"/>
    <w:rsid w:val="00606132"/>
    <w:rsid w:val="006065B9"/>
    <w:rsid w:val="00606851"/>
    <w:rsid w:val="006069FF"/>
    <w:rsid w:val="006108A3"/>
    <w:rsid w:val="00610FA3"/>
    <w:rsid w:val="00611438"/>
    <w:rsid w:val="00611E17"/>
    <w:rsid w:val="0061404E"/>
    <w:rsid w:val="00614EC4"/>
    <w:rsid w:val="00615E8E"/>
    <w:rsid w:val="0061707E"/>
    <w:rsid w:val="00617DFC"/>
    <w:rsid w:val="00625854"/>
    <w:rsid w:val="006259A3"/>
    <w:rsid w:val="00625F36"/>
    <w:rsid w:val="0062773B"/>
    <w:rsid w:val="00627D3D"/>
    <w:rsid w:val="00627E25"/>
    <w:rsid w:val="00631E14"/>
    <w:rsid w:val="006321EE"/>
    <w:rsid w:val="00632532"/>
    <w:rsid w:val="00632F5A"/>
    <w:rsid w:val="0063546A"/>
    <w:rsid w:val="00635693"/>
    <w:rsid w:val="00636B13"/>
    <w:rsid w:val="00636EE1"/>
    <w:rsid w:val="0064031E"/>
    <w:rsid w:val="00641343"/>
    <w:rsid w:val="00641CAC"/>
    <w:rsid w:val="00653BC3"/>
    <w:rsid w:val="00654B3A"/>
    <w:rsid w:val="00655D07"/>
    <w:rsid w:val="006562D4"/>
    <w:rsid w:val="00656BBA"/>
    <w:rsid w:val="00657651"/>
    <w:rsid w:val="006608E9"/>
    <w:rsid w:val="00664DE1"/>
    <w:rsid w:val="0066520C"/>
    <w:rsid w:val="0066638E"/>
    <w:rsid w:val="00667A24"/>
    <w:rsid w:val="00667E03"/>
    <w:rsid w:val="00671324"/>
    <w:rsid w:val="00671AD0"/>
    <w:rsid w:val="00672338"/>
    <w:rsid w:val="00672BD4"/>
    <w:rsid w:val="00676987"/>
    <w:rsid w:val="0067702D"/>
    <w:rsid w:val="006777F1"/>
    <w:rsid w:val="0068057A"/>
    <w:rsid w:val="0068666A"/>
    <w:rsid w:val="006877DA"/>
    <w:rsid w:val="00687E2F"/>
    <w:rsid w:val="0069199E"/>
    <w:rsid w:val="006924C3"/>
    <w:rsid w:val="00692BFA"/>
    <w:rsid w:val="00692DFF"/>
    <w:rsid w:val="00696DDE"/>
    <w:rsid w:val="00697C13"/>
    <w:rsid w:val="00697D7E"/>
    <w:rsid w:val="006A0C22"/>
    <w:rsid w:val="006A0CC3"/>
    <w:rsid w:val="006A1DB7"/>
    <w:rsid w:val="006A239F"/>
    <w:rsid w:val="006A4149"/>
    <w:rsid w:val="006A5D95"/>
    <w:rsid w:val="006A6CB0"/>
    <w:rsid w:val="006B160F"/>
    <w:rsid w:val="006B22CF"/>
    <w:rsid w:val="006B2B6A"/>
    <w:rsid w:val="006B3069"/>
    <w:rsid w:val="006B32E4"/>
    <w:rsid w:val="006B4139"/>
    <w:rsid w:val="006B4468"/>
    <w:rsid w:val="006B4A6F"/>
    <w:rsid w:val="006B733B"/>
    <w:rsid w:val="006B7E53"/>
    <w:rsid w:val="006C0EC9"/>
    <w:rsid w:val="006C1009"/>
    <w:rsid w:val="006C1D4D"/>
    <w:rsid w:val="006C2E16"/>
    <w:rsid w:val="006C2E3F"/>
    <w:rsid w:val="006C31A5"/>
    <w:rsid w:val="006C384D"/>
    <w:rsid w:val="006C3C0D"/>
    <w:rsid w:val="006C3E62"/>
    <w:rsid w:val="006D0551"/>
    <w:rsid w:val="006D24BE"/>
    <w:rsid w:val="006D3034"/>
    <w:rsid w:val="006D3813"/>
    <w:rsid w:val="006D5420"/>
    <w:rsid w:val="006D54BA"/>
    <w:rsid w:val="006D6953"/>
    <w:rsid w:val="006D6AAB"/>
    <w:rsid w:val="006E0C24"/>
    <w:rsid w:val="006E1DD4"/>
    <w:rsid w:val="006E2778"/>
    <w:rsid w:val="006E409E"/>
    <w:rsid w:val="006E79B7"/>
    <w:rsid w:val="006F1671"/>
    <w:rsid w:val="006F16EF"/>
    <w:rsid w:val="006F2BFA"/>
    <w:rsid w:val="006F32D8"/>
    <w:rsid w:val="006F3486"/>
    <w:rsid w:val="006F3D26"/>
    <w:rsid w:val="006F3E3B"/>
    <w:rsid w:val="006F5DC7"/>
    <w:rsid w:val="006F6DCF"/>
    <w:rsid w:val="006F736C"/>
    <w:rsid w:val="007012A3"/>
    <w:rsid w:val="00703299"/>
    <w:rsid w:val="00705B09"/>
    <w:rsid w:val="0070674B"/>
    <w:rsid w:val="00706EAA"/>
    <w:rsid w:val="00707586"/>
    <w:rsid w:val="00711C0E"/>
    <w:rsid w:val="007121A2"/>
    <w:rsid w:val="007122A1"/>
    <w:rsid w:val="00712401"/>
    <w:rsid w:val="0071264F"/>
    <w:rsid w:val="00715531"/>
    <w:rsid w:val="00715D73"/>
    <w:rsid w:val="00720574"/>
    <w:rsid w:val="00721361"/>
    <w:rsid w:val="0072189C"/>
    <w:rsid w:val="00722EBD"/>
    <w:rsid w:val="0072450B"/>
    <w:rsid w:val="007250F5"/>
    <w:rsid w:val="00730590"/>
    <w:rsid w:val="00731B0A"/>
    <w:rsid w:val="00732205"/>
    <w:rsid w:val="00732231"/>
    <w:rsid w:val="00732284"/>
    <w:rsid w:val="007338F0"/>
    <w:rsid w:val="007340EF"/>
    <w:rsid w:val="00734897"/>
    <w:rsid w:val="007352B4"/>
    <w:rsid w:val="007356FD"/>
    <w:rsid w:val="00736227"/>
    <w:rsid w:val="00736298"/>
    <w:rsid w:val="007407BB"/>
    <w:rsid w:val="00740C11"/>
    <w:rsid w:val="00741F5A"/>
    <w:rsid w:val="00742515"/>
    <w:rsid w:val="00742C01"/>
    <w:rsid w:val="00743140"/>
    <w:rsid w:val="007444F1"/>
    <w:rsid w:val="0074545D"/>
    <w:rsid w:val="00746750"/>
    <w:rsid w:val="007471A0"/>
    <w:rsid w:val="007507D7"/>
    <w:rsid w:val="00752369"/>
    <w:rsid w:val="00752A33"/>
    <w:rsid w:val="00754DAA"/>
    <w:rsid w:val="0075510F"/>
    <w:rsid w:val="0075598C"/>
    <w:rsid w:val="00755E2A"/>
    <w:rsid w:val="007607AF"/>
    <w:rsid w:val="00760C22"/>
    <w:rsid w:val="007627C5"/>
    <w:rsid w:val="00762A56"/>
    <w:rsid w:val="0076452F"/>
    <w:rsid w:val="00767BD6"/>
    <w:rsid w:val="00770D95"/>
    <w:rsid w:val="00771205"/>
    <w:rsid w:val="0077123A"/>
    <w:rsid w:val="007713D5"/>
    <w:rsid w:val="0077317B"/>
    <w:rsid w:val="007736F7"/>
    <w:rsid w:val="007737C1"/>
    <w:rsid w:val="00773D31"/>
    <w:rsid w:val="00773E44"/>
    <w:rsid w:val="0077508E"/>
    <w:rsid w:val="00775741"/>
    <w:rsid w:val="00775809"/>
    <w:rsid w:val="00776AC1"/>
    <w:rsid w:val="00776D3E"/>
    <w:rsid w:val="007803E2"/>
    <w:rsid w:val="00781CA7"/>
    <w:rsid w:val="0078208E"/>
    <w:rsid w:val="007827AE"/>
    <w:rsid w:val="00782D4D"/>
    <w:rsid w:val="007854C3"/>
    <w:rsid w:val="0078616F"/>
    <w:rsid w:val="00786502"/>
    <w:rsid w:val="00786A22"/>
    <w:rsid w:val="00791375"/>
    <w:rsid w:val="00791E3A"/>
    <w:rsid w:val="00791F35"/>
    <w:rsid w:val="00792201"/>
    <w:rsid w:val="00792900"/>
    <w:rsid w:val="007956F4"/>
    <w:rsid w:val="00795B35"/>
    <w:rsid w:val="00797263"/>
    <w:rsid w:val="00797268"/>
    <w:rsid w:val="007972AE"/>
    <w:rsid w:val="007A141F"/>
    <w:rsid w:val="007A14FF"/>
    <w:rsid w:val="007A20AA"/>
    <w:rsid w:val="007A33BD"/>
    <w:rsid w:val="007A3E40"/>
    <w:rsid w:val="007A5D51"/>
    <w:rsid w:val="007A640C"/>
    <w:rsid w:val="007B03A9"/>
    <w:rsid w:val="007B2530"/>
    <w:rsid w:val="007B3332"/>
    <w:rsid w:val="007B40E9"/>
    <w:rsid w:val="007B655A"/>
    <w:rsid w:val="007C0099"/>
    <w:rsid w:val="007C0161"/>
    <w:rsid w:val="007C17C2"/>
    <w:rsid w:val="007C1A15"/>
    <w:rsid w:val="007C257D"/>
    <w:rsid w:val="007C35D8"/>
    <w:rsid w:val="007C460C"/>
    <w:rsid w:val="007C6012"/>
    <w:rsid w:val="007D211B"/>
    <w:rsid w:val="007D2FB1"/>
    <w:rsid w:val="007D37F2"/>
    <w:rsid w:val="007D74FF"/>
    <w:rsid w:val="007E0266"/>
    <w:rsid w:val="007E1A2F"/>
    <w:rsid w:val="007E45AE"/>
    <w:rsid w:val="007E4624"/>
    <w:rsid w:val="007E4C82"/>
    <w:rsid w:val="007E57A0"/>
    <w:rsid w:val="007E78B0"/>
    <w:rsid w:val="007F14BE"/>
    <w:rsid w:val="007F181C"/>
    <w:rsid w:val="007F2699"/>
    <w:rsid w:val="007F2C3D"/>
    <w:rsid w:val="007F4B72"/>
    <w:rsid w:val="007F596A"/>
    <w:rsid w:val="007F5AD5"/>
    <w:rsid w:val="007F6285"/>
    <w:rsid w:val="007F6634"/>
    <w:rsid w:val="007F6C97"/>
    <w:rsid w:val="00801208"/>
    <w:rsid w:val="0080193A"/>
    <w:rsid w:val="008033C7"/>
    <w:rsid w:val="00804C48"/>
    <w:rsid w:val="00806DE9"/>
    <w:rsid w:val="00806E7C"/>
    <w:rsid w:val="00807BDD"/>
    <w:rsid w:val="00807DA6"/>
    <w:rsid w:val="00807ECD"/>
    <w:rsid w:val="00810A7D"/>
    <w:rsid w:val="00811305"/>
    <w:rsid w:val="0081294C"/>
    <w:rsid w:val="008133C0"/>
    <w:rsid w:val="008136CC"/>
    <w:rsid w:val="00813920"/>
    <w:rsid w:val="00814ED6"/>
    <w:rsid w:val="0081597A"/>
    <w:rsid w:val="00816470"/>
    <w:rsid w:val="00816620"/>
    <w:rsid w:val="00817A65"/>
    <w:rsid w:val="00820F8C"/>
    <w:rsid w:val="00821818"/>
    <w:rsid w:val="00822461"/>
    <w:rsid w:val="00823467"/>
    <w:rsid w:val="00823493"/>
    <w:rsid w:val="00823AB1"/>
    <w:rsid w:val="008313FB"/>
    <w:rsid w:val="00835630"/>
    <w:rsid w:val="00835782"/>
    <w:rsid w:val="00835D81"/>
    <w:rsid w:val="008364BE"/>
    <w:rsid w:val="00836741"/>
    <w:rsid w:val="008406D9"/>
    <w:rsid w:val="00840AAD"/>
    <w:rsid w:val="00840D72"/>
    <w:rsid w:val="00841C34"/>
    <w:rsid w:val="00841DC8"/>
    <w:rsid w:val="008421A1"/>
    <w:rsid w:val="0084259F"/>
    <w:rsid w:val="0084320F"/>
    <w:rsid w:val="00845F95"/>
    <w:rsid w:val="008461AB"/>
    <w:rsid w:val="008500E9"/>
    <w:rsid w:val="008505D6"/>
    <w:rsid w:val="008525C1"/>
    <w:rsid w:val="00853616"/>
    <w:rsid w:val="008567F0"/>
    <w:rsid w:val="00857C23"/>
    <w:rsid w:val="00860031"/>
    <w:rsid w:val="008603FC"/>
    <w:rsid w:val="00860C89"/>
    <w:rsid w:val="00862835"/>
    <w:rsid w:val="00863707"/>
    <w:rsid w:val="00866A48"/>
    <w:rsid w:val="00867A44"/>
    <w:rsid w:val="00870CA6"/>
    <w:rsid w:val="0087181C"/>
    <w:rsid w:val="008722D2"/>
    <w:rsid w:val="00873A0D"/>
    <w:rsid w:val="00873E83"/>
    <w:rsid w:val="00875300"/>
    <w:rsid w:val="0087596A"/>
    <w:rsid w:val="008769AA"/>
    <w:rsid w:val="008773BF"/>
    <w:rsid w:val="00880B36"/>
    <w:rsid w:val="0088389D"/>
    <w:rsid w:val="00885E17"/>
    <w:rsid w:val="008869AC"/>
    <w:rsid w:val="00886D3F"/>
    <w:rsid w:val="008874AD"/>
    <w:rsid w:val="008874AE"/>
    <w:rsid w:val="00887541"/>
    <w:rsid w:val="00890302"/>
    <w:rsid w:val="00890B5A"/>
    <w:rsid w:val="008927C7"/>
    <w:rsid w:val="00892B66"/>
    <w:rsid w:val="008936F7"/>
    <w:rsid w:val="008952DC"/>
    <w:rsid w:val="008958DE"/>
    <w:rsid w:val="008973C6"/>
    <w:rsid w:val="008A17E8"/>
    <w:rsid w:val="008A2180"/>
    <w:rsid w:val="008A355D"/>
    <w:rsid w:val="008A6201"/>
    <w:rsid w:val="008A6B13"/>
    <w:rsid w:val="008A6FE7"/>
    <w:rsid w:val="008B1B4D"/>
    <w:rsid w:val="008B2448"/>
    <w:rsid w:val="008B4AC2"/>
    <w:rsid w:val="008B4C97"/>
    <w:rsid w:val="008B4D2E"/>
    <w:rsid w:val="008B6100"/>
    <w:rsid w:val="008C0CD6"/>
    <w:rsid w:val="008C1846"/>
    <w:rsid w:val="008C3540"/>
    <w:rsid w:val="008C39EF"/>
    <w:rsid w:val="008C4D07"/>
    <w:rsid w:val="008C50B4"/>
    <w:rsid w:val="008C5C35"/>
    <w:rsid w:val="008C6467"/>
    <w:rsid w:val="008C77AA"/>
    <w:rsid w:val="008C78BB"/>
    <w:rsid w:val="008D0105"/>
    <w:rsid w:val="008D1ADD"/>
    <w:rsid w:val="008D2F42"/>
    <w:rsid w:val="008D378F"/>
    <w:rsid w:val="008D583C"/>
    <w:rsid w:val="008D743D"/>
    <w:rsid w:val="008D77EF"/>
    <w:rsid w:val="008D7CE5"/>
    <w:rsid w:val="008E1AB6"/>
    <w:rsid w:val="008E1C92"/>
    <w:rsid w:val="008E247D"/>
    <w:rsid w:val="008E29FF"/>
    <w:rsid w:val="008E33BD"/>
    <w:rsid w:val="008E42F1"/>
    <w:rsid w:val="008E508D"/>
    <w:rsid w:val="008E50F9"/>
    <w:rsid w:val="008E6086"/>
    <w:rsid w:val="008F0600"/>
    <w:rsid w:val="008F153E"/>
    <w:rsid w:val="008F2855"/>
    <w:rsid w:val="008F4716"/>
    <w:rsid w:val="00900BF9"/>
    <w:rsid w:val="00901215"/>
    <w:rsid w:val="00902AD9"/>
    <w:rsid w:val="0090563C"/>
    <w:rsid w:val="0090772A"/>
    <w:rsid w:val="00907A36"/>
    <w:rsid w:val="00907D88"/>
    <w:rsid w:val="009118E1"/>
    <w:rsid w:val="009118F1"/>
    <w:rsid w:val="00913028"/>
    <w:rsid w:val="0091616E"/>
    <w:rsid w:val="009168B5"/>
    <w:rsid w:val="009169A6"/>
    <w:rsid w:val="009174C2"/>
    <w:rsid w:val="00917566"/>
    <w:rsid w:val="00917AA2"/>
    <w:rsid w:val="009201D0"/>
    <w:rsid w:val="00921D7B"/>
    <w:rsid w:val="00923930"/>
    <w:rsid w:val="0092433E"/>
    <w:rsid w:val="00927703"/>
    <w:rsid w:val="00931A3C"/>
    <w:rsid w:val="009321D0"/>
    <w:rsid w:val="00933160"/>
    <w:rsid w:val="00933A4F"/>
    <w:rsid w:val="00935AF6"/>
    <w:rsid w:val="0094154D"/>
    <w:rsid w:val="00942C21"/>
    <w:rsid w:val="00943A77"/>
    <w:rsid w:val="00943CA4"/>
    <w:rsid w:val="0094678A"/>
    <w:rsid w:val="00951696"/>
    <w:rsid w:val="00952F5D"/>
    <w:rsid w:val="009532C0"/>
    <w:rsid w:val="00953DEF"/>
    <w:rsid w:val="009543C7"/>
    <w:rsid w:val="00954DF1"/>
    <w:rsid w:val="00956205"/>
    <w:rsid w:val="00956289"/>
    <w:rsid w:val="0096093B"/>
    <w:rsid w:val="00961F52"/>
    <w:rsid w:val="009622CD"/>
    <w:rsid w:val="00963787"/>
    <w:rsid w:val="00963C3B"/>
    <w:rsid w:val="0096486D"/>
    <w:rsid w:val="00964C5A"/>
    <w:rsid w:val="00967037"/>
    <w:rsid w:val="009711C1"/>
    <w:rsid w:val="00971665"/>
    <w:rsid w:val="009719AD"/>
    <w:rsid w:val="00972CA9"/>
    <w:rsid w:val="00973037"/>
    <w:rsid w:val="009733F1"/>
    <w:rsid w:val="00973860"/>
    <w:rsid w:val="00973AB9"/>
    <w:rsid w:val="009740CF"/>
    <w:rsid w:val="00975019"/>
    <w:rsid w:val="00976739"/>
    <w:rsid w:val="0097720F"/>
    <w:rsid w:val="00977663"/>
    <w:rsid w:val="009810F7"/>
    <w:rsid w:val="00983364"/>
    <w:rsid w:val="00983B04"/>
    <w:rsid w:val="009844EB"/>
    <w:rsid w:val="009847D9"/>
    <w:rsid w:val="00986090"/>
    <w:rsid w:val="00986852"/>
    <w:rsid w:val="00991616"/>
    <w:rsid w:val="00991DD7"/>
    <w:rsid w:val="00992BA5"/>
    <w:rsid w:val="00992D87"/>
    <w:rsid w:val="00993282"/>
    <w:rsid w:val="0099416D"/>
    <w:rsid w:val="00994D9B"/>
    <w:rsid w:val="00995DEA"/>
    <w:rsid w:val="009978B6"/>
    <w:rsid w:val="009A083E"/>
    <w:rsid w:val="009A0F81"/>
    <w:rsid w:val="009A3470"/>
    <w:rsid w:val="009A4221"/>
    <w:rsid w:val="009A523E"/>
    <w:rsid w:val="009A5350"/>
    <w:rsid w:val="009B0B5A"/>
    <w:rsid w:val="009B1BB8"/>
    <w:rsid w:val="009B3908"/>
    <w:rsid w:val="009B4436"/>
    <w:rsid w:val="009B6727"/>
    <w:rsid w:val="009B70E9"/>
    <w:rsid w:val="009B7899"/>
    <w:rsid w:val="009C1A1A"/>
    <w:rsid w:val="009C2597"/>
    <w:rsid w:val="009C3C16"/>
    <w:rsid w:val="009C539E"/>
    <w:rsid w:val="009C5859"/>
    <w:rsid w:val="009C6392"/>
    <w:rsid w:val="009D017A"/>
    <w:rsid w:val="009D17AC"/>
    <w:rsid w:val="009D18DE"/>
    <w:rsid w:val="009D254B"/>
    <w:rsid w:val="009D25AF"/>
    <w:rsid w:val="009D2D0D"/>
    <w:rsid w:val="009D2F35"/>
    <w:rsid w:val="009D4818"/>
    <w:rsid w:val="009D4C34"/>
    <w:rsid w:val="009D57BA"/>
    <w:rsid w:val="009D7E3E"/>
    <w:rsid w:val="009E1725"/>
    <w:rsid w:val="009E6A79"/>
    <w:rsid w:val="009E7AD3"/>
    <w:rsid w:val="009F13DD"/>
    <w:rsid w:val="009F1A48"/>
    <w:rsid w:val="009F259A"/>
    <w:rsid w:val="009F517B"/>
    <w:rsid w:val="009F5D86"/>
    <w:rsid w:val="00A0125C"/>
    <w:rsid w:val="00A032C0"/>
    <w:rsid w:val="00A03EC6"/>
    <w:rsid w:val="00A043AE"/>
    <w:rsid w:val="00A05242"/>
    <w:rsid w:val="00A0542C"/>
    <w:rsid w:val="00A056A3"/>
    <w:rsid w:val="00A05F15"/>
    <w:rsid w:val="00A06CE3"/>
    <w:rsid w:val="00A079EF"/>
    <w:rsid w:val="00A15A4E"/>
    <w:rsid w:val="00A15ED1"/>
    <w:rsid w:val="00A16B56"/>
    <w:rsid w:val="00A211BD"/>
    <w:rsid w:val="00A2206C"/>
    <w:rsid w:val="00A221FD"/>
    <w:rsid w:val="00A22FDE"/>
    <w:rsid w:val="00A25B9E"/>
    <w:rsid w:val="00A26121"/>
    <w:rsid w:val="00A27DCE"/>
    <w:rsid w:val="00A30C79"/>
    <w:rsid w:val="00A30D98"/>
    <w:rsid w:val="00A31EAE"/>
    <w:rsid w:val="00A32C5C"/>
    <w:rsid w:val="00A34408"/>
    <w:rsid w:val="00A35348"/>
    <w:rsid w:val="00A35950"/>
    <w:rsid w:val="00A36C18"/>
    <w:rsid w:val="00A37E31"/>
    <w:rsid w:val="00A40D05"/>
    <w:rsid w:val="00A41C61"/>
    <w:rsid w:val="00A44793"/>
    <w:rsid w:val="00A44CFF"/>
    <w:rsid w:val="00A47EC6"/>
    <w:rsid w:val="00A50337"/>
    <w:rsid w:val="00A51BDC"/>
    <w:rsid w:val="00A537D9"/>
    <w:rsid w:val="00A54FF0"/>
    <w:rsid w:val="00A55B6E"/>
    <w:rsid w:val="00A56A24"/>
    <w:rsid w:val="00A5774F"/>
    <w:rsid w:val="00A577B3"/>
    <w:rsid w:val="00A6159F"/>
    <w:rsid w:val="00A61833"/>
    <w:rsid w:val="00A629ED"/>
    <w:rsid w:val="00A6301E"/>
    <w:rsid w:val="00A640D3"/>
    <w:rsid w:val="00A65395"/>
    <w:rsid w:val="00A66033"/>
    <w:rsid w:val="00A66930"/>
    <w:rsid w:val="00A67583"/>
    <w:rsid w:val="00A67E9E"/>
    <w:rsid w:val="00A70050"/>
    <w:rsid w:val="00A768F1"/>
    <w:rsid w:val="00A76D76"/>
    <w:rsid w:val="00A76ED2"/>
    <w:rsid w:val="00A83292"/>
    <w:rsid w:val="00A87024"/>
    <w:rsid w:val="00A876A5"/>
    <w:rsid w:val="00A913AD"/>
    <w:rsid w:val="00A92237"/>
    <w:rsid w:val="00A9631A"/>
    <w:rsid w:val="00A96698"/>
    <w:rsid w:val="00AA0BFD"/>
    <w:rsid w:val="00AA252A"/>
    <w:rsid w:val="00AA30A1"/>
    <w:rsid w:val="00AA3354"/>
    <w:rsid w:val="00AA61CE"/>
    <w:rsid w:val="00AA6368"/>
    <w:rsid w:val="00AB0C66"/>
    <w:rsid w:val="00AB1E89"/>
    <w:rsid w:val="00AB2270"/>
    <w:rsid w:val="00AB2E76"/>
    <w:rsid w:val="00AB641A"/>
    <w:rsid w:val="00AB77F5"/>
    <w:rsid w:val="00AB7BFA"/>
    <w:rsid w:val="00AC0557"/>
    <w:rsid w:val="00AC0E2D"/>
    <w:rsid w:val="00AC0EEB"/>
    <w:rsid w:val="00AC66CA"/>
    <w:rsid w:val="00AD2819"/>
    <w:rsid w:val="00AD38E3"/>
    <w:rsid w:val="00AD3EE7"/>
    <w:rsid w:val="00AD4B5B"/>
    <w:rsid w:val="00AD6A0E"/>
    <w:rsid w:val="00AD6FA0"/>
    <w:rsid w:val="00AD7E77"/>
    <w:rsid w:val="00AE0112"/>
    <w:rsid w:val="00AE1457"/>
    <w:rsid w:val="00AE45D5"/>
    <w:rsid w:val="00AE5CAC"/>
    <w:rsid w:val="00AE5F3A"/>
    <w:rsid w:val="00AE7AC9"/>
    <w:rsid w:val="00AF0C3D"/>
    <w:rsid w:val="00AF2139"/>
    <w:rsid w:val="00AF27A4"/>
    <w:rsid w:val="00AF34F9"/>
    <w:rsid w:val="00AF4DBD"/>
    <w:rsid w:val="00AF652A"/>
    <w:rsid w:val="00B00E72"/>
    <w:rsid w:val="00B02E1A"/>
    <w:rsid w:val="00B04C62"/>
    <w:rsid w:val="00B057F7"/>
    <w:rsid w:val="00B13A69"/>
    <w:rsid w:val="00B1574B"/>
    <w:rsid w:val="00B25E56"/>
    <w:rsid w:val="00B27556"/>
    <w:rsid w:val="00B27C5B"/>
    <w:rsid w:val="00B27E38"/>
    <w:rsid w:val="00B303D5"/>
    <w:rsid w:val="00B309E3"/>
    <w:rsid w:val="00B30B8D"/>
    <w:rsid w:val="00B31A24"/>
    <w:rsid w:val="00B31BC6"/>
    <w:rsid w:val="00B323C1"/>
    <w:rsid w:val="00B32AE5"/>
    <w:rsid w:val="00B36BBB"/>
    <w:rsid w:val="00B375AE"/>
    <w:rsid w:val="00B400D3"/>
    <w:rsid w:val="00B40773"/>
    <w:rsid w:val="00B40BBC"/>
    <w:rsid w:val="00B43BD4"/>
    <w:rsid w:val="00B4596F"/>
    <w:rsid w:val="00B45E4D"/>
    <w:rsid w:val="00B46F59"/>
    <w:rsid w:val="00B472C4"/>
    <w:rsid w:val="00B4736C"/>
    <w:rsid w:val="00B473F7"/>
    <w:rsid w:val="00B47CE7"/>
    <w:rsid w:val="00B47D23"/>
    <w:rsid w:val="00B51DF0"/>
    <w:rsid w:val="00B529C4"/>
    <w:rsid w:val="00B5363E"/>
    <w:rsid w:val="00B53C12"/>
    <w:rsid w:val="00B566B3"/>
    <w:rsid w:val="00B6025C"/>
    <w:rsid w:val="00B64E55"/>
    <w:rsid w:val="00B66A03"/>
    <w:rsid w:val="00B678FA"/>
    <w:rsid w:val="00B73542"/>
    <w:rsid w:val="00B75474"/>
    <w:rsid w:val="00B75640"/>
    <w:rsid w:val="00B75CA1"/>
    <w:rsid w:val="00B761CC"/>
    <w:rsid w:val="00B76F21"/>
    <w:rsid w:val="00B774CA"/>
    <w:rsid w:val="00B779C7"/>
    <w:rsid w:val="00B77C03"/>
    <w:rsid w:val="00B80708"/>
    <w:rsid w:val="00B808D2"/>
    <w:rsid w:val="00B80FEE"/>
    <w:rsid w:val="00B822D1"/>
    <w:rsid w:val="00B87271"/>
    <w:rsid w:val="00B93312"/>
    <w:rsid w:val="00B93EE4"/>
    <w:rsid w:val="00B95739"/>
    <w:rsid w:val="00B965CF"/>
    <w:rsid w:val="00B967D7"/>
    <w:rsid w:val="00B97ED1"/>
    <w:rsid w:val="00BA44CA"/>
    <w:rsid w:val="00BA5D1E"/>
    <w:rsid w:val="00BA6640"/>
    <w:rsid w:val="00BA6C76"/>
    <w:rsid w:val="00BA7CB0"/>
    <w:rsid w:val="00BB45C8"/>
    <w:rsid w:val="00BB4D49"/>
    <w:rsid w:val="00BB7C27"/>
    <w:rsid w:val="00BC0405"/>
    <w:rsid w:val="00BC0843"/>
    <w:rsid w:val="00BC3250"/>
    <w:rsid w:val="00BC3300"/>
    <w:rsid w:val="00BC4943"/>
    <w:rsid w:val="00BC532D"/>
    <w:rsid w:val="00BC5848"/>
    <w:rsid w:val="00BC6CB6"/>
    <w:rsid w:val="00BD1A8B"/>
    <w:rsid w:val="00BD3BFB"/>
    <w:rsid w:val="00BD52AC"/>
    <w:rsid w:val="00BE04BE"/>
    <w:rsid w:val="00BE04F8"/>
    <w:rsid w:val="00BE0D0D"/>
    <w:rsid w:val="00BE129E"/>
    <w:rsid w:val="00BE12B4"/>
    <w:rsid w:val="00BE762C"/>
    <w:rsid w:val="00BF00C9"/>
    <w:rsid w:val="00BF0AAB"/>
    <w:rsid w:val="00BF10E1"/>
    <w:rsid w:val="00BF12B3"/>
    <w:rsid w:val="00BF1F0E"/>
    <w:rsid w:val="00BF2778"/>
    <w:rsid w:val="00BF3407"/>
    <w:rsid w:val="00BF4903"/>
    <w:rsid w:val="00BF4AEB"/>
    <w:rsid w:val="00C00A8E"/>
    <w:rsid w:val="00C02050"/>
    <w:rsid w:val="00C028D9"/>
    <w:rsid w:val="00C04FDC"/>
    <w:rsid w:val="00C0669B"/>
    <w:rsid w:val="00C06C7E"/>
    <w:rsid w:val="00C12428"/>
    <w:rsid w:val="00C14018"/>
    <w:rsid w:val="00C145B2"/>
    <w:rsid w:val="00C15553"/>
    <w:rsid w:val="00C166F0"/>
    <w:rsid w:val="00C16A35"/>
    <w:rsid w:val="00C2217F"/>
    <w:rsid w:val="00C2229E"/>
    <w:rsid w:val="00C23724"/>
    <w:rsid w:val="00C2766E"/>
    <w:rsid w:val="00C276B8"/>
    <w:rsid w:val="00C332C4"/>
    <w:rsid w:val="00C3526C"/>
    <w:rsid w:val="00C35BFE"/>
    <w:rsid w:val="00C36B20"/>
    <w:rsid w:val="00C377CF"/>
    <w:rsid w:val="00C37C72"/>
    <w:rsid w:val="00C422B6"/>
    <w:rsid w:val="00C42311"/>
    <w:rsid w:val="00C4262C"/>
    <w:rsid w:val="00C440BF"/>
    <w:rsid w:val="00C44A27"/>
    <w:rsid w:val="00C462DA"/>
    <w:rsid w:val="00C50A36"/>
    <w:rsid w:val="00C50A4C"/>
    <w:rsid w:val="00C51321"/>
    <w:rsid w:val="00C526C7"/>
    <w:rsid w:val="00C528E1"/>
    <w:rsid w:val="00C5578A"/>
    <w:rsid w:val="00C56209"/>
    <w:rsid w:val="00C57290"/>
    <w:rsid w:val="00C61267"/>
    <w:rsid w:val="00C63AF8"/>
    <w:rsid w:val="00C64FA5"/>
    <w:rsid w:val="00C6576B"/>
    <w:rsid w:val="00C667DC"/>
    <w:rsid w:val="00C711C8"/>
    <w:rsid w:val="00C71876"/>
    <w:rsid w:val="00C719F7"/>
    <w:rsid w:val="00C729FA"/>
    <w:rsid w:val="00C730F0"/>
    <w:rsid w:val="00C73C14"/>
    <w:rsid w:val="00C76DF8"/>
    <w:rsid w:val="00C77EFA"/>
    <w:rsid w:val="00C803D1"/>
    <w:rsid w:val="00C807A1"/>
    <w:rsid w:val="00C80836"/>
    <w:rsid w:val="00C81B42"/>
    <w:rsid w:val="00C81D5E"/>
    <w:rsid w:val="00C825C4"/>
    <w:rsid w:val="00C82AB9"/>
    <w:rsid w:val="00C838BB"/>
    <w:rsid w:val="00C84692"/>
    <w:rsid w:val="00C864DF"/>
    <w:rsid w:val="00C866E5"/>
    <w:rsid w:val="00C87727"/>
    <w:rsid w:val="00C87951"/>
    <w:rsid w:val="00C91053"/>
    <w:rsid w:val="00C91528"/>
    <w:rsid w:val="00C9219A"/>
    <w:rsid w:val="00C927F2"/>
    <w:rsid w:val="00C9283A"/>
    <w:rsid w:val="00C92FEA"/>
    <w:rsid w:val="00C9301E"/>
    <w:rsid w:val="00C93A24"/>
    <w:rsid w:val="00C94D1D"/>
    <w:rsid w:val="00C95B4A"/>
    <w:rsid w:val="00CA0783"/>
    <w:rsid w:val="00CB10A1"/>
    <w:rsid w:val="00CB1582"/>
    <w:rsid w:val="00CB2EAE"/>
    <w:rsid w:val="00CB3F92"/>
    <w:rsid w:val="00CB4202"/>
    <w:rsid w:val="00CB52F1"/>
    <w:rsid w:val="00CB5326"/>
    <w:rsid w:val="00CB5427"/>
    <w:rsid w:val="00CC059A"/>
    <w:rsid w:val="00CC1386"/>
    <w:rsid w:val="00CC1986"/>
    <w:rsid w:val="00CC3F93"/>
    <w:rsid w:val="00CC44C2"/>
    <w:rsid w:val="00CC4FAE"/>
    <w:rsid w:val="00CC65EB"/>
    <w:rsid w:val="00CD0C10"/>
    <w:rsid w:val="00CD18B8"/>
    <w:rsid w:val="00CD4CDB"/>
    <w:rsid w:val="00CD5F6B"/>
    <w:rsid w:val="00CD66E1"/>
    <w:rsid w:val="00CD78E6"/>
    <w:rsid w:val="00CD7FFB"/>
    <w:rsid w:val="00CE0E7C"/>
    <w:rsid w:val="00CE1499"/>
    <w:rsid w:val="00CE1E12"/>
    <w:rsid w:val="00CE4DFE"/>
    <w:rsid w:val="00CE54D3"/>
    <w:rsid w:val="00CF1FA7"/>
    <w:rsid w:val="00CF3E4C"/>
    <w:rsid w:val="00CF3E5B"/>
    <w:rsid w:val="00CF4EC2"/>
    <w:rsid w:val="00CF7E1C"/>
    <w:rsid w:val="00D00705"/>
    <w:rsid w:val="00D02926"/>
    <w:rsid w:val="00D032CC"/>
    <w:rsid w:val="00D03692"/>
    <w:rsid w:val="00D041A3"/>
    <w:rsid w:val="00D051A5"/>
    <w:rsid w:val="00D07892"/>
    <w:rsid w:val="00D125FE"/>
    <w:rsid w:val="00D1307B"/>
    <w:rsid w:val="00D13DE7"/>
    <w:rsid w:val="00D14EFB"/>
    <w:rsid w:val="00D15371"/>
    <w:rsid w:val="00D17829"/>
    <w:rsid w:val="00D17D20"/>
    <w:rsid w:val="00D17EA3"/>
    <w:rsid w:val="00D222E4"/>
    <w:rsid w:val="00D223E3"/>
    <w:rsid w:val="00D23A13"/>
    <w:rsid w:val="00D2484F"/>
    <w:rsid w:val="00D24BA5"/>
    <w:rsid w:val="00D25E00"/>
    <w:rsid w:val="00D25EA9"/>
    <w:rsid w:val="00D27641"/>
    <w:rsid w:val="00D27ABD"/>
    <w:rsid w:val="00D32ADF"/>
    <w:rsid w:val="00D34107"/>
    <w:rsid w:val="00D349EC"/>
    <w:rsid w:val="00D367FC"/>
    <w:rsid w:val="00D40235"/>
    <w:rsid w:val="00D415BD"/>
    <w:rsid w:val="00D4196F"/>
    <w:rsid w:val="00D41F2B"/>
    <w:rsid w:val="00D42B8C"/>
    <w:rsid w:val="00D43DA7"/>
    <w:rsid w:val="00D43E06"/>
    <w:rsid w:val="00D44C2C"/>
    <w:rsid w:val="00D44CB1"/>
    <w:rsid w:val="00D454DF"/>
    <w:rsid w:val="00D477C5"/>
    <w:rsid w:val="00D507B8"/>
    <w:rsid w:val="00D51092"/>
    <w:rsid w:val="00D5125E"/>
    <w:rsid w:val="00D51EEC"/>
    <w:rsid w:val="00D524DE"/>
    <w:rsid w:val="00D52B08"/>
    <w:rsid w:val="00D53BE6"/>
    <w:rsid w:val="00D60E8A"/>
    <w:rsid w:val="00D61230"/>
    <w:rsid w:val="00D62867"/>
    <w:rsid w:val="00D65487"/>
    <w:rsid w:val="00D65D02"/>
    <w:rsid w:val="00D664BA"/>
    <w:rsid w:val="00D66ABB"/>
    <w:rsid w:val="00D671DC"/>
    <w:rsid w:val="00D71736"/>
    <w:rsid w:val="00D723A6"/>
    <w:rsid w:val="00D7325A"/>
    <w:rsid w:val="00D73977"/>
    <w:rsid w:val="00D73F08"/>
    <w:rsid w:val="00D80021"/>
    <w:rsid w:val="00D8016E"/>
    <w:rsid w:val="00D84154"/>
    <w:rsid w:val="00D852AB"/>
    <w:rsid w:val="00D87EDA"/>
    <w:rsid w:val="00D904EE"/>
    <w:rsid w:val="00D91BD5"/>
    <w:rsid w:val="00D927CB"/>
    <w:rsid w:val="00D9371A"/>
    <w:rsid w:val="00D94249"/>
    <w:rsid w:val="00D95655"/>
    <w:rsid w:val="00D979BC"/>
    <w:rsid w:val="00D97B48"/>
    <w:rsid w:val="00DA0BFC"/>
    <w:rsid w:val="00DA15FD"/>
    <w:rsid w:val="00DA171B"/>
    <w:rsid w:val="00DA34C7"/>
    <w:rsid w:val="00DA545E"/>
    <w:rsid w:val="00DB12DC"/>
    <w:rsid w:val="00DB1B5C"/>
    <w:rsid w:val="00DB4C69"/>
    <w:rsid w:val="00DB508E"/>
    <w:rsid w:val="00DB63A9"/>
    <w:rsid w:val="00DC2AF5"/>
    <w:rsid w:val="00DC5476"/>
    <w:rsid w:val="00DC5631"/>
    <w:rsid w:val="00DC5ACD"/>
    <w:rsid w:val="00DC5F85"/>
    <w:rsid w:val="00DC6BA6"/>
    <w:rsid w:val="00DD0420"/>
    <w:rsid w:val="00DD05CC"/>
    <w:rsid w:val="00DD05FB"/>
    <w:rsid w:val="00DD30AA"/>
    <w:rsid w:val="00DD35CE"/>
    <w:rsid w:val="00DD3625"/>
    <w:rsid w:val="00DD6127"/>
    <w:rsid w:val="00DD6C18"/>
    <w:rsid w:val="00DE01AA"/>
    <w:rsid w:val="00DE031A"/>
    <w:rsid w:val="00DE0DFA"/>
    <w:rsid w:val="00DE2B38"/>
    <w:rsid w:val="00DE2E1A"/>
    <w:rsid w:val="00DE30DC"/>
    <w:rsid w:val="00DE5A10"/>
    <w:rsid w:val="00DE7476"/>
    <w:rsid w:val="00DF03A6"/>
    <w:rsid w:val="00DF0AD6"/>
    <w:rsid w:val="00DF3E98"/>
    <w:rsid w:val="00DF691E"/>
    <w:rsid w:val="00DF6B24"/>
    <w:rsid w:val="00DF71DC"/>
    <w:rsid w:val="00E000B9"/>
    <w:rsid w:val="00E008FD"/>
    <w:rsid w:val="00E03E08"/>
    <w:rsid w:val="00E04E46"/>
    <w:rsid w:val="00E05C16"/>
    <w:rsid w:val="00E06619"/>
    <w:rsid w:val="00E06624"/>
    <w:rsid w:val="00E07B1F"/>
    <w:rsid w:val="00E07C8D"/>
    <w:rsid w:val="00E101C3"/>
    <w:rsid w:val="00E127EB"/>
    <w:rsid w:val="00E133E0"/>
    <w:rsid w:val="00E15604"/>
    <w:rsid w:val="00E15CA0"/>
    <w:rsid w:val="00E1667B"/>
    <w:rsid w:val="00E20E46"/>
    <w:rsid w:val="00E2183D"/>
    <w:rsid w:val="00E2247A"/>
    <w:rsid w:val="00E2342F"/>
    <w:rsid w:val="00E2524D"/>
    <w:rsid w:val="00E27C0F"/>
    <w:rsid w:val="00E31C25"/>
    <w:rsid w:val="00E32E98"/>
    <w:rsid w:val="00E3717D"/>
    <w:rsid w:val="00E372F7"/>
    <w:rsid w:val="00E376F6"/>
    <w:rsid w:val="00E37809"/>
    <w:rsid w:val="00E42D0E"/>
    <w:rsid w:val="00E434D2"/>
    <w:rsid w:val="00E43A09"/>
    <w:rsid w:val="00E45960"/>
    <w:rsid w:val="00E46BEB"/>
    <w:rsid w:val="00E4781D"/>
    <w:rsid w:val="00E5004F"/>
    <w:rsid w:val="00E51B7E"/>
    <w:rsid w:val="00E52F05"/>
    <w:rsid w:val="00E549D6"/>
    <w:rsid w:val="00E56629"/>
    <w:rsid w:val="00E60FF1"/>
    <w:rsid w:val="00E628E4"/>
    <w:rsid w:val="00E62D12"/>
    <w:rsid w:val="00E63AA3"/>
    <w:rsid w:val="00E641E8"/>
    <w:rsid w:val="00E663B8"/>
    <w:rsid w:val="00E67DAB"/>
    <w:rsid w:val="00E70E96"/>
    <w:rsid w:val="00E7166F"/>
    <w:rsid w:val="00E72E89"/>
    <w:rsid w:val="00E733CC"/>
    <w:rsid w:val="00E73415"/>
    <w:rsid w:val="00E73814"/>
    <w:rsid w:val="00E74208"/>
    <w:rsid w:val="00E75A9A"/>
    <w:rsid w:val="00E75DFB"/>
    <w:rsid w:val="00E80760"/>
    <w:rsid w:val="00E8082B"/>
    <w:rsid w:val="00E824FD"/>
    <w:rsid w:val="00E83EC9"/>
    <w:rsid w:val="00E84366"/>
    <w:rsid w:val="00E87324"/>
    <w:rsid w:val="00E87937"/>
    <w:rsid w:val="00E90284"/>
    <w:rsid w:val="00E92D0D"/>
    <w:rsid w:val="00E939DB"/>
    <w:rsid w:val="00E93F5F"/>
    <w:rsid w:val="00E94C1C"/>
    <w:rsid w:val="00E95B8D"/>
    <w:rsid w:val="00E95E47"/>
    <w:rsid w:val="00E96DDD"/>
    <w:rsid w:val="00EA0D4C"/>
    <w:rsid w:val="00EA3CA1"/>
    <w:rsid w:val="00EA428C"/>
    <w:rsid w:val="00EA4785"/>
    <w:rsid w:val="00EA4AA8"/>
    <w:rsid w:val="00EA5C0D"/>
    <w:rsid w:val="00EA6F22"/>
    <w:rsid w:val="00EB13DF"/>
    <w:rsid w:val="00EB1F40"/>
    <w:rsid w:val="00EB2485"/>
    <w:rsid w:val="00EB506A"/>
    <w:rsid w:val="00EB5A71"/>
    <w:rsid w:val="00EB6ACD"/>
    <w:rsid w:val="00EC01A2"/>
    <w:rsid w:val="00EC149B"/>
    <w:rsid w:val="00EC2ABF"/>
    <w:rsid w:val="00EC2BD2"/>
    <w:rsid w:val="00EC372A"/>
    <w:rsid w:val="00EC3CED"/>
    <w:rsid w:val="00EC658A"/>
    <w:rsid w:val="00EC6E71"/>
    <w:rsid w:val="00ED07C9"/>
    <w:rsid w:val="00ED0AC3"/>
    <w:rsid w:val="00ED1C33"/>
    <w:rsid w:val="00ED345A"/>
    <w:rsid w:val="00ED41AE"/>
    <w:rsid w:val="00EE1403"/>
    <w:rsid w:val="00EE143D"/>
    <w:rsid w:val="00EE1A6C"/>
    <w:rsid w:val="00EE31A8"/>
    <w:rsid w:val="00EE3AF5"/>
    <w:rsid w:val="00EE3C16"/>
    <w:rsid w:val="00EE5654"/>
    <w:rsid w:val="00EE5E62"/>
    <w:rsid w:val="00EE5F49"/>
    <w:rsid w:val="00EE620A"/>
    <w:rsid w:val="00EF06B9"/>
    <w:rsid w:val="00EF281E"/>
    <w:rsid w:val="00EF298F"/>
    <w:rsid w:val="00EF328E"/>
    <w:rsid w:val="00EF68DB"/>
    <w:rsid w:val="00EF7A9B"/>
    <w:rsid w:val="00EF7AB9"/>
    <w:rsid w:val="00EF7BC9"/>
    <w:rsid w:val="00F0012D"/>
    <w:rsid w:val="00F04F8D"/>
    <w:rsid w:val="00F054F6"/>
    <w:rsid w:val="00F05A23"/>
    <w:rsid w:val="00F060F0"/>
    <w:rsid w:val="00F06187"/>
    <w:rsid w:val="00F06215"/>
    <w:rsid w:val="00F0721D"/>
    <w:rsid w:val="00F07B6F"/>
    <w:rsid w:val="00F11879"/>
    <w:rsid w:val="00F12F46"/>
    <w:rsid w:val="00F132F5"/>
    <w:rsid w:val="00F1351B"/>
    <w:rsid w:val="00F13849"/>
    <w:rsid w:val="00F13899"/>
    <w:rsid w:val="00F14BF0"/>
    <w:rsid w:val="00F15B92"/>
    <w:rsid w:val="00F17B7E"/>
    <w:rsid w:val="00F20439"/>
    <w:rsid w:val="00F207EE"/>
    <w:rsid w:val="00F21D65"/>
    <w:rsid w:val="00F21FDD"/>
    <w:rsid w:val="00F225FD"/>
    <w:rsid w:val="00F2264B"/>
    <w:rsid w:val="00F22BED"/>
    <w:rsid w:val="00F234A7"/>
    <w:rsid w:val="00F2452B"/>
    <w:rsid w:val="00F2624F"/>
    <w:rsid w:val="00F26739"/>
    <w:rsid w:val="00F27D81"/>
    <w:rsid w:val="00F30094"/>
    <w:rsid w:val="00F30F80"/>
    <w:rsid w:val="00F310DC"/>
    <w:rsid w:val="00F31950"/>
    <w:rsid w:val="00F31DC1"/>
    <w:rsid w:val="00F33B50"/>
    <w:rsid w:val="00F34A8D"/>
    <w:rsid w:val="00F34F61"/>
    <w:rsid w:val="00F3628F"/>
    <w:rsid w:val="00F36CF7"/>
    <w:rsid w:val="00F36EBC"/>
    <w:rsid w:val="00F37867"/>
    <w:rsid w:val="00F40D70"/>
    <w:rsid w:val="00F40EA2"/>
    <w:rsid w:val="00F43327"/>
    <w:rsid w:val="00F4357D"/>
    <w:rsid w:val="00F437F1"/>
    <w:rsid w:val="00F44449"/>
    <w:rsid w:val="00F44804"/>
    <w:rsid w:val="00F468BC"/>
    <w:rsid w:val="00F472C6"/>
    <w:rsid w:val="00F478EB"/>
    <w:rsid w:val="00F52564"/>
    <w:rsid w:val="00F5272E"/>
    <w:rsid w:val="00F5301D"/>
    <w:rsid w:val="00F579A0"/>
    <w:rsid w:val="00F605C7"/>
    <w:rsid w:val="00F608BA"/>
    <w:rsid w:val="00F630D5"/>
    <w:rsid w:val="00F63D14"/>
    <w:rsid w:val="00F66AE3"/>
    <w:rsid w:val="00F70FB6"/>
    <w:rsid w:val="00F71586"/>
    <w:rsid w:val="00F725B2"/>
    <w:rsid w:val="00F7525E"/>
    <w:rsid w:val="00F77553"/>
    <w:rsid w:val="00F802D4"/>
    <w:rsid w:val="00F80D54"/>
    <w:rsid w:val="00F8266F"/>
    <w:rsid w:val="00F826BD"/>
    <w:rsid w:val="00F82D61"/>
    <w:rsid w:val="00F833D9"/>
    <w:rsid w:val="00F841E1"/>
    <w:rsid w:val="00F914F4"/>
    <w:rsid w:val="00F91BF3"/>
    <w:rsid w:val="00F91EAD"/>
    <w:rsid w:val="00F929F0"/>
    <w:rsid w:val="00F936E0"/>
    <w:rsid w:val="00F93BCD"/>
    <w:rsid w:val="00F948FD"/>
    <w:rsid w:val="00F94C3B"/>
    <w:rsid w:val="00F97E93"/>
    <w:rsid w:val="00FB08B6"/>
    <w:rsid w:val="00FB1439"/>
    <w:rsid w:val="00FB2CB8"/>
    <w:rsid w:val="00FB2F0D"/>
    <w:rsid w:val="00FB33FB"/>
    <w:rsid w:val="00FB3877"/>
    <w:rsid w:val="00FB48D1"/>
    <w:rsid w:val="00FB5331"/>
    <w:rsid w:val="00FB543A"/>
    <w:rsid w:val="00FB76EA"/>
    <w:rsid w:val="00FB7705"/>
    <w:rsid w:val="00FB7E11"/>
    <w:rsid w:val="00FC0A9B"/>
    <w:rsid w:val="00FC1B47"/>
    <w:rsid w:val="00FC43F9"/>
    <w:rsid w:val="00FC60B2"/>
    <w:rsid w:val="00FC65DE"/>
    <w:rsid w:val="00FC7326"/>
    <w:rsid w:val="00FD17FF"/>
    <w:rsid w:val="00FD1DAB"/>
    <w:rsid w:val="00FD28AD"/>
    <w:rsid w:val="00FD2D34"/>
    <w:rsid w:val="00FD3A40"/>
    <w:rsid w:val="00FD4DA9"/>
    <w:rsid w:val="00FD78B4"/>
    <w:rsid w:val="00FE0AA6"/>
    <w:rsid w:val="00FE3E4E"/>
    <w:rsid w:val="00FE42E2"/>
    <w:rsid w:val="00FE49CA"/>
    <w:rsid w:val="00FE4D2B"/>
    <w:rsid w:val="00FE5597"/>
    <w:rsid w:val="00FE5D69"/>
    <w:rsid w:val="00FE64C8"/>
    <w:rsid w:val="00FF0548"/>
    <w:rsid w:val="00FF0FEF"/>
    <w:rsid w:val="00FF2631"/>
    <w:rsid w:val="00FF3754"/>
    <w:rsid w:val="00FF49B6"/>
    <w:rsid w:val="00FF5F47"/>
    <w:rsid w:val="00FF6D89"/>
  </w:rsids>
  <m:mathPr>
    <m:mathFont m:val="Cambria Math"/>
    <m:brkBin m:val="before"/>
    <m:brkBinSub m:val="--"/>
    <m:smallFrac/>
    <m:dispDef/>
    <m:lMargin m:val="0"/>
    <m:rMargin m:val="0"/>
    <m:defJc m:val="centerGroup"/>
    <m:wrapIndent m:val="1440"/>
    <m:intLim m:val="undOvr"/>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25486"/>
  <w15:chartTrackingRefBased/>
  <w15:docId w15:val="{6137407E-915D-4512-A2DC-BD00E4F5D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A7CB0"/>
    <w:pPr>
      <w:spacing w:after="160" w:line="259" w:lineRule="auto"/>
    </w:pPr>
    <w:rPr>
      <w:sz w:val="22"/>
      <w:szCs w:val="22"/>
      <w:lang w:val="ru-RU" w:eastAsia="en-US"/>
    </w:rPr>
  </w:style>
  <w:style w:type="paragraph" w:styleId="1">
    <w:name w:val="heading 1"/>
    <w:basedOn w:val="a0"/>
    <w:next w:val="a0"/>
    <w:link w:val="11"/>
    <w:uiPriority w:val="9"/>
    <w:qFormat/>
    <w:rsid w:val="00C526C7"/>
    <w:pPr>
      <w:keepNext/>
      <w:suppressAutoHyphens/>
      <w:spacing w:after="0" w:line="360" w:lineRule="auto"/>
      <w:jc w:val="center"/>
      <w:outlineLvl w:val="0"/>
    </w:pPr>
    <w:rPr>
      <w:rFonts w:ascii="Times New Roman" w:eastAsia="Times New Roman" w:hAnsi="Times New Roman"/>
      <w:b/>
      <w:bCs/>
      <w:caps/>
      <w:color w:val="00000A"/>
      <w:kern w:val="32"/>
      <w:sz w:val="28"/>
      <w:szCs w:val="32"/>
      <w:lang w:val="en-US" w:eastAsia="zh-CN"/>
    </w:rPr>
  </w:style>
  <w:style w:type="paragraph" w:styleId="20">
    <w:name w:val="heading 2"/>
    <w:aliases w:val="Знак Знак1,Знак"/>
    <w:basedOn w:val="a0"/>
    <w:next w:val="a0"/>
    <w:link w:val="21"/>
    <w:uiPriority w:val="9"/>
    <w:unhideWhenUsed/>
    <w:qFormat/>
    <w:rsid w:val="00C526C7"/>
    <w:pPr>
      <w:keepNext/>
      <w:keepLines/>
      <w:spacing w:before="40" w:after="0"/>
      <w:outlineLvl w:val="1"/>
    </w:pPr>
    <w:rPr>
      <w:rFonts w:ascii="Calibri Light" w:eastAsia="Times New Roman" w:hAnsi="Calibri Light"/>
      <w:color w:val="2E74B5"/>
      <w:sz w:val="26"/>
      <w:szCs w:val="26"/>
    </w:rPr>
  </w:style>
  <w:style w:type="paragraph" w:styleId="3">
    <w:name w:val="heading 3"/>
    <w:basedOn w:val="a0"/>
    <w:next w:val="a0"/>
    <w:link w:val="30"/>
    <w:uiPriority w:val="9"/>
    <w:unhideWhenUsed/>
    <w:qFormat/>
    <w:rsid w:val="00C526C7"/>
    <w:pPr>
      <w:keepNext/>
      <w:keepLines/>
      <w:spacing w:before="40" w:after="0"/>
      <w:outlineLvl w:val="2"/>
    </w:pPr>
    <w:rPr>
      <w:rFonts w:ascii="Calibri Light" w:eastAsia="Times New Roman" w:hAnsi="Calibri Light"/>
      <w:color w:val="1F4D78"/>
      <w:sz w:val="24"/>
      <w:szCs w:val="24"/>
    </w:rPr>
  </w:style>
  <w:style w:type="paragraph" w:styleId="4">
    <w:name w:val="heading 4"/>
    <w:basedOn w:val="a0"/>
    <w:next w:val="a0"/>
    <w:link w:val="40"/>
    <w:uiPriority w:val="99"/>
    <w:unhideWhenUsed/>
    <w:qFormat/>
    <w:rsid w:val="001E51A0"/>
    <w:pPr>
      <w:keepNext/>
      <w:suppressAutoHyphens/>
      <w:spacing w:before="240" w:after="60" w:line="240" w:lineRule="auto"/>
      <w:outlineLvl w:val="3"/>
    </w:pPr>
    <w:rPr>
      <w:rFonts w:eastAsia="Times New Roman"/>
      <w:b/>
      <w:bCs/>
      <w:color w:val="00000A"/>
      <w:sz w:val="28"/>
      <w:szCs w:val="28"/>
      <w:lang w:val="en-US"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rsid w:val="00C526C7"/>
    <w:rPr>
      <w:rFonts w:ascii="Calibri Light" w:eastAsia="Times New Roman" w:hAnsi="Calibri Light" w:cs="Times New Roman"/>
      <w:color w:val="2E74B5"/>
      <w:sz w:val="32"/>
      <w:szCs w:val="32"/>
    </w:rPr>
  </w:style>
  <w:style w:type="character" w:styleId="a4">
    <w:name w:val="Hyperlink"/>
    <w:rsid w:val="00C526C7"/>
    <w:rPr>
      <w:color w:val="0000FF"/>
      <w:u w:val="single"/>
    </w:rPr>
  </w:style>
  <w:style w:type="character" w:customStyle="1" w:styleId="22">
    <w:name w:val="Заголовок 2 Знак"/>
    <w:rsid w:val="00C526C7"/>
    <w:rPr>
      <w:rFonts w:ascii="Times New Roman" w:eastAsia="Calibri" w:hAnsi="Times New Roman" w:cs="DejaVu Sans"/>
      <w:b/>
      <w:bCs/>
      <w:sz w:val="28"/>
      <w:szCs w:val="26"/>
    </w:rPr>
  </w:style>
  <w:style w:type="paragraph" w:styleId="a5">
    <w:name w:val="Body Text"/>
    <w:basedOn w:val="a0"/>
    <w:link w:val="a6"/>
    <w:rsid w:val="00C526C7"/>
    <w:pPr>
      <w:suppressAutoHyphens/>
      <w:spacing w:after="0" w:line="360" w:lineRule="auto"/>
      <w:ind w:left="961" w:right="641" w:firstLine="708"/>
    </w:pPr>
    <w:rPr>
      <w:rFonts w:ascii="Times New Roman" w:eastAsia="Times New Roman" w:hAnsi="Times New Roman"/>
      <w:color w:val="00000A"/>
      <w:sz w:val="28"/>
      <w:szCs w:val="28"/>
      <w:lang w:val="en-US" w:eastAsia="zh-CN"/>
    </w:rPr>
  </w:style>
  <w:style w:type="character" w:customStyle="1" w:styleId="a6">
    <w:name w:val="Основний текст Знак"/>
    <w:link w:val="a5"/>
    <w:rsid w:val="00C526C7"/>
    <w:rPr>
      <w:rFonts w:ascii="Times New Roman" w:eastAsia="Times New Roman" w:hAnsi="Times New Roman" w:cs="Times New Roman"/>
      <w:color w:val="00000A"/>
      <w:sz w:val="28"/>
      <w:szCs w:val="28"/>
      <w:lang w:val="en-US" w:eastAsia="zh-CN"/>
    </w:rPr>
  </w:style>
  <w:style w:type="paragraph" w:styleId="a7">
    <w:name w:val="List Paragraph"/>
    <w:basedOn w:val="a0"/>
    <w:uiPriority w:val="34"/>
    <w:qFormat/>
    <w:rsid w:val="00C526C7"/>
    <w:pPr>
      <w:suppressAutoHyphens/>
      <w:spacing w:after="0" w:line="240" w:lineRule="auto"/>
      <w:ind w:left="961"/>
    </w:pPr>
    <w:rPr>
      <w:rFonts w:ascii="Times New Roman" w:eastAsia="Times New Roman" w:hAnsi="Times New Roman"/>
      <w:color w:val="00000A"/>
      <w:sz w:val="28"/>
      <w:lang w:val="en-US" w:eastAsia="zh-CN"/>
    </w:rPr>
  </w:style>
  <w:style w:type="character" w:customStyle="1" w:styleId="11">
    <w:name w:val="Заголовок 1 Знак1"/>
    <w:link w:val="1"/>
    <w:uiPriority w:val="9"/>
    <w:rsid w:val="00C526C7"/>
    <w:rPr>
      <w:rFonts w:ascii="Times New Roman" w:eastAsia="Times New Roman" w:hAnsi="Times New Roman" w:cs="Times New Roman"/>
      <w:b/>
      <w:bCs/>
      <w:caps/>
      <w:color w:val="00000A"/>
      <w:kern w:val="32"/>
      <w:sz w:val="28"/>
      <w:szCs w:val="32"/>
      <w:lang w:val="en-US" w:eastAsia="zh-CN"/>
    </w:rPr>
  </w:style>
  <w:style w:type="paragraph" w:customStyle="1" w:styleId="Default">
    <w:name w:val="Default"/>
    <w:rsid w:val="00C526C7"/>
    <w:pPr>
      <w:autoSpaceDE w:val="0"/>
      <w:autoSpaceDN w:val="0"/>
      <w:adjustRightInd w:val="0"/>
    </w:pPr>
    <w:rPr>
      <w:rFonts w:ascii="Times New Roman" w:hAnsi="Times New Roman"/>
      <w:color w:val="000000"/>
      <w:sz w:val="24"/>
      <w:szCs w:val="24"/>
      <w:lang w:eastAsia="en-US"/>
    </w:rPr>
  </w:style>
  <w:style w:type="paragraph" w:styleId="a8">
    <w:name w:val="Normal (Web)"/>
    <w:basedOn w:val="a0"/>
    <w:uiPriority w:val="99"/>
    <w:unhideWhenUsed/>
    <w:rsid w:val="00C526C7"/>
    <w:pPr>
      <w:spacing w:before="100" w:beforeAutospacing="1" w:after="100" w:afterAutospacing="1" w:line="240" w:lineRule="auto"/>
    </w:pPr>
    <w:rPr>
      <w:rFonts w:ascii="Times New Roman" w:eastAsia="Times New Roman" w:hAnsi="Times New Roman"/>
      <w:sz w:val="24"/>
      <w:szCs w:val="24"/>
      <w:lang w:eastAsia="ru-RU"/>
    </w:rPr>
  </w:style>
  <w:style w:type="character" w:styleId="HTML">
    <w:name w:val="HTML Code"/>
    <w:uiPriority w:val="99"/>
    <w:unhideWhenUsed/>
    <w:rsid w:val="00C526C7"/>
    <w:rPr>
      <w:rFonts w:ascii="Courier New" w:eastAsia="Times New Roman" w:hAnsi="Courier New" w:cs="Courier New"/>
      <w:sz w:val="20"/>
      <w:szCs w:val="20"/>
    </w:rPr>
  </w:style>
  <w:style w:type="character" w:customStyle="1" w:styleId="21">
    <w:name w:val="Заголовок 2 Знак1"/>
    <w:aliases w:val="Знак Знак1 Знак,Знак Знак"/>
    <w:link w:val="20"/>
    <w:uiPriority w:val="9"/>
    <w:rsid w:val="00C526C7"/>
    <w:rPr>
      <w:rFonts w:ascii="Calibri Light" w:eastAsia="Times New Roman" w:hAnsi="Calibri Light" w:cs="Times New Roman"/>
      <w:color w:val="2E74B5"/>
      <w:sz w:val="26"/>
      <w:szCs w:val="26"/>
    </w:rPr>
  </w:style>
  <w:style w:type="character" w:customStyle="1" w:styleId="30">
    <w:name w:val="Заголовок 3 Знак"/>
    <w:link w:val="3"/>
    <w:uiPriority w:val="9"/>
    <w:rsid w:val="00C526C7"/>
    <w:rPr>
      <w:rFonts w:ascii="Calibri Light" w:eastAsia="Times New Roman" w:hAnsi="Calibri Light" w:cs="Times New Roman"/>
      <w:color w:val="1F4D78"/>
      <w:sz w:val="24"/>
      <w:szCs w:val="24"/>
    </w:rPr>
  </w:style>
  <w:style w:type="character" w:customStyle="1" w:styleId="40">
    <w:name w:val="Заголовок 4 Знак"/>
    <w:link w:val="4"/>
    <w:uiPriority w:val="99"/>
    <w:rsid w:val="001E51A0"/>
    <w:rPr>
      <w:rFonts w:eastAsia="Times New Roman"/>
      <w:b/>
      <w:bCs/>
      <w:color w:val="00000A"/>
      <w:sz w:val="28"/>
      <w:szCs w:val="28"/>
      <w:lang w:val="en-US" w:eastAsia="zh-CN"/>
    </w:rPr>
  </w:style>
  <w:style w:type="character" w:customStyle="1" w:styleId="WW8Num1z0">
    <w:name w:val="WW8Num1z0"/>
    <w:rsid w:val="001E51A0"/>
    <w:rPr>
      <w:rFonts w:eastAsia="Times New Roman" w:cs="Times New Roman"/>
      <w:spacing w:val="0"/>
      <w:w w:val="100"/>
      <w:sz w:val="28"/>
      <w:szCs w:val="28"/>
    </w:rPr>
  </w:style>
  <w:style w:type="character" w:customStyle="1" w:styleId="WW8Num1z1">
    <w:name w:val="WW8Num1z1"/>
    <w:rsid w:val="001E51A0"/>
    <w:rPr>
      <w:rFonts w:ascii="Symbol" w:hAnsi="Symbol" w:cs="Symbol"/>
    </w:rPr>
  </w:style>
  <w:style w:type="character" w:customStyle="1" w:styleId="WW8Num2z0">
    <w:name w:val="WW8Num2z0"/>
    <w:rsid w:val="001E51A0"/>
    <w:rPr>
      <w:rFonts w:ascii="Times New Roman" w:hAnsi="Times New Roman" w:cs="Times New Roman"/>
      <w:w w:val="100"/>
      <w:sz w:val="28"/>
      <w:szCs w:val="28"/>
      <w:lang w:val="uk-UA"/>
    </w:rPr>
  </w:style>
  <w:style w:type="character" w:customStyle="1" w:styleId="WW8Num2z1">
    <w:name w:val="WW8Num2z1"/>
    <w:rsid w:val="001E51A0"/>
    <w:rPr>
      <w:rFonts w:ascii="Symbol" w:hAnsi="Symbol" w:cs="Symbol"/>
    </w:rPr>
  </w:style>
  <w:style w:type="character" w:customStyle="1" w:styleId="WW8Num3z0">
    <w:name w:val="WW8Num3z0"/>
    <w:rsid w:val="001E51A0"/>
    <w:rPr>
      <w:rFonts w:eastAsia="Times New Roman" w:cs="Times New Roman"/>
      <w:spacing w:val="0"/>
      <w:w w:val="100"/>
      <w:sz w:val="28"/>
      <w:szCs w:val="28"/>
      <w:lang w:val="uk-UA"/>
    </w:rPr>
  </w:style>
  <w:style w:type="character" w:customStyle="1" w:styleId="WW8Num3z1">
    <w:name w:val="WW8Num3z1"/>
    <w:rsid w:val="001E51A0"/>
    <w:rPr>
      <w:rFonts w:ascii="Symbol" w:hAnsi="Symbol" w:cs="Symbol"/>
    </w:rPr>
  </w:style>
  <w:style w:type="character" w:customStyle="1" w:styleId="WW8Num4z0">
    <w:name w:val="WW8Num4z0"/>
    <w:rsid w:val="001E51A0"/>
  </w:style>
  <w:style w:type="character" w:customStyle="1" w:styleId="WW8Num4z1">
    <w:name w:val="WW8Num4z1"/>
    <w:rsid w:val="001E51A0"/>
  </w:style>
  <w:style w:type="character" w:customStyle="1" w:styleId="WW8Num4z2">
    <w:name w:val="WW8Num4z2"/>
    <w:rsid w:val="001E51A0"/>
  </w:style>
  <w:style w:type="character" w:customStyle="1" w:styleId="WW8Num4z3">
    <w:name w:val="WW8Num4z3"/>
    <w:rsid w:val="001E51A0"/>
  </w:style>
  <w:style w:type="character" w:customStyle="1" w:styleId="WW8Num4z4">
    <w:name w:val="WW8Num4z4"/>
    <w:rsid w:val="001E51A0"/>
  </w:style>
  <w:style w:type="character" w:customStyle="1" w:styleId="WW8Num4z5">
    <w:name w:val="WW8Num4z5"/>
    <w:rsid w:val="001E51A0"/>
  </w:style>
  <w:style w:type="character" w:customStyle="1" w:styleId="WW8Num4z6">
    <w:name w:val="WW8Num4z6"/>
    <w:rsid w:val="001E51A0"/>
  </w:style>
  <w:style w:type="character" w:customStyle="1" w:styleId="WW8Num4z7">
    <w:name w:val="WW8Num4z7"/>
    <w:rsid w:val="001E51A0"/>
  </w:style>
  <w:style w:type="character" w:customStyle="1" w:styleId="WW8Num4z8">
    <w:name w:val="WW8Num4z8"/>
    <w:rsid w:val="001E51A0"/>
  </w:style>
  <w:style w:type="character" w:customStyle="1" w:styleId="WW8Num5z0">
    <w:name w:val="WW8Num5z0"/>
    <w:rsid w:val="001E51A0"/>
    <w:rPr>
      <w:rFonts w:eastAsia="Times New Roman" w:cs="Times New Roman"/>
      <w:spacing w:val="0"/>
      <w:w w:val="100"/>
      <w:sz w:val="28"/>
      <w:szCs w:val="28"/>
      <w:lang w:val="uk-UA"/>
    </w:rPr>
  </w:style>
  <w:style w:type="character" w:customStyle="1" w:styleId="WW8Num5z1">
    <w:name w:val="WW8Num5z1"/>
    <w:rsid w:val="001E51A0"/>
    <w:rPr>
      <w:rFonts w:ascii="Symbol" w:hAnsi="Symbol" w:cs="Symbol"/>
    </w:rPr>
  </w:style>
  <w:style w:type="character" w:customStyle="1" w:styleId="WW8Num6z0">
    <w:name w:val="WW8Num6z0"/>
    <w:rsid w:val="001E51A0"/>
    <w:rPr>
      <w:lang w:val="uk-UA"/>
    </w:rPr>
  </w:style>
  <w:style w:type="character" w:customStyle="1" w:styleId="WW8Num6z1">
    <w:name w:val="WW8Num6z1"/>
    <w:rsid w:val="001E51A0"/>
  </w:style>
  <w:style w:type="character" w:customStyle="1" w:styleId="WW8Num6z2">
    <w:name w:val="WW8Num6z2"/>
    <w:rsid w:val="001E51A0"/>
  </w:style>
  <w:style w:type="character" w:customStyle="1" w:styleId="WW8Num6z3">
    <w:name w:val="WW8Num6z3"/>
    <w:rsid w:val="001E51A0"/>
  </w:style>
  <w:style w:type="character" w:customStyle="1" w:styleId="WW8Num6z4">
    <w:name w:val="WW8Num6z4"/>
    <w:rsid w:val="001E51A0"/>
  </w:style>
  <w:style w:type="character" w:customStyle="1" w:styleId="WW8Num6z5">
    <w:name w:val="WW8Num6z5"/>
    <w:rsid w:val="001E51A0"/>
  </w:style>
  <w:style w:type="character" w:customStyle="1" w:styleId="WW8Num6z6">
    <w:name w:val="WW8Num6z6"/>
    <w:rsid w:val="001E51A0"/>
  </w:style>
  <w:style w:type="character" w:customStyle="1" w:styleId="WW8Num6z7">
    <w:name w:val="WW8Num6z7"/>
    <w:rsid w:val="001E51A0"/>
  </w:style>
  <w:style w:type="character" w:customStyle="1" w:styleId="WW8Num6z8">
    <w:name w:val="WW8Num6z8"/>
    <w:rsid w:val="001E51A0"/>
  </w:style>
  <w:style w:type="character" w:customStyle="1" w:styleId="WW8Num7z0">
    <w:name w:val="WW8Num7z0"/>
    <w:rsid w:val="001E51A0"/>
  </w:style>
  <w:style w:type="character" w:customStyle="1" w:styleId="WW8Num7z1">
    <w:name w:val="WW8Num7z1"/>
    <w:rsid w:val="001E51A0"/>
  </w:style>
  <w:style w:type="character" w:customStyle="1" w:styleId="WW8Num7z2">
    <w:name w:val="WW8Num7z2"/>
    <w:rsid w:val="001E51A0"/>
  </w:style>
  <w:style w:type="character" w:customStyle="1" w:styleId="WW8Num7z3">
    <w:name w:val="WW8Num7z3"/>
    <w:rsid w:val="001E51A0"/>
  </w:style>
  <w:style w:type="character" w:customStyle="1" w:styleId="WW8Num7z4">
    <w:name w:val="WW8Num7z4"/>
    <w:rsid w:val="001E51A0"/>
  </w:style>
  <w:style w:type="character" w:customStyle="1" w:styleId="WW8Num7z5">
    <w:name w:val="WW8Num7z5"/>
    <w:rsid w:val="001E51A0"/>
  </w:style>
  <w:style w:type="character" w:customStyle="1" w:styleId="WW8Num7z6">
    <w:name w:val="WW8Num7z6"/>
    <w:rsid w:val="001E51A0"/>
  </w:style>
  <w:style w:type="character" w:customStyle="1" w:styleId="WW8Num7z7">
    <w:name w:val="WW8Num7z7"/>
    <w:rsid w:val="001E51A0"/>
  </w:style>
  <w:style w:type="character" w:customStyle="1" w:styleId="WW8Num7z8">
    <w:name w:val="WW8Num7z8"/>
    <w:rsid w:val="001E51A0"/>
  </w:style>
  <w:style w:type="character" w:customStyle="1" w:styleId="WW8Num8z0">
    <w:name w:val="WW8Num8z0"/>
    <w:rsid w:val="001E51A0"/>
    <w:rPr>
      <w:rFonts w:ascii="Arial Narrow" w:hAnsi="Arial Narrow" w:cs="Times New Roman"/>
    </w:rPr>
  </w:style>
  <w:style w:type="character" w:customStyle="1" w:styleId="WW8Num8z1">
    <w:name w:val="WW8Num8z1"/>
    <w:rsid w:val="001E51A0"/>
    <w:rPr>
      <w:rFonts w:ascii="Courier New" w:hAnsi="Courier New" w:cs="Courier New"/>
    </w:rPr>
  </w:style>
  <w:style w:type="character" w:customStyle="1" w:styleId="WW8Num8z2">
    <w:name w:val="WW8Num8z2"/>
    <w:rsid w:val="001E51A0"/>
    <w:rPr>
      <w:rFonts w:ascii="Wingdings" w:hAnsi="Wingdings" w:cs="Wingdings"/>
    </w:rPr>
  </w:style>
  <w:style w:type="character" w:customStyle="1" w:styleId="WW8Num8z3">
    <w:name w:val="WW8Num8z3"/>
    <w:rsid w:val="001E51A0"/>
    <w:rPr>
      <w:rFonts w:ascii="Symbol" w:hAnsi="Symbol" w:cs="Symbol"/>
    </w:rPr>
  </w:style>
  <w:style w:type="character" w:customStyle="1" w:styleId="WW8Num9z0">
    <w:name w:val="WW8Num9z0"/>
    <w:rsid w:val="001E51A0"/>
    <w:rPr>
      <w:rFonts w:eastAsia="Times New Roman" w:cs="Times New Roman"/>
      <w:spacing w:val="0"/>
      <w:w w:val="100"/>
      <w:sz w:val="28"/>
      <w:szCs w:val="28"/>
      <w:lang w:val="uk-UA"/>
    </w:rPr>
  </w:style>
  <w:style w:type="character" w:customStyle="1" w:styleId="WW8Num9z2">
    <w:name w:val="WW8Num9z2"/>
    <w:rsid w:val="001E51A0"/>
    <w:rPr>
      <w:rFonts w:ascii="Symbol" w:hAnsi="Symbol" w:cs="Symbol"/>
    </w:rPr>
  </w:style>
  <w:style w:type="character" w:customStyle="1" w:styleId="WW8Num10z0">
    <w:name w:val="WW8Num10z0"/>
    <w:rsid w:val="001E51A0"/>
    <w:rPr>
      <w:rFonts w:eastAsia="Times New Roman" w:cs="Times New Roman"/>
      <w:spacing w:val="0"/>
      <w:w w:val="100"/>
      <w:sz w:val="28"/>
      <w:szCs w:val="28"/>
      <w:lang w:val="uk-UA"/>
    </w:rPr>
  </w:style>
  <w:style w:type="character" w:customStyle="1" w:styleId="WW8Num10z1">
    <w:name w:val="WW8Num10z1"/>
    <w:rsid w:val="001E51A0"/>
    <w:rPr>
      <w:rFonts w:ascii="Symbol" w:hAnsi="Symbol" w:cs="Symbol"/>
    </w:rPr>
  </w:style>
  <w:style w:type="character" w:customStyle="1" w:styleId="WW8Num11z0">
    <w:name w:val="WW8Num11z0"/>
    <w:rsid w:val="001E51A0"/>
  </w:style>
  <w:style w:type="character" w:customStyle="1" w:styleId="WW8Num11z1">
    <w:name w:val="WW8Num11z1"/>
    <w:rsid w:val="001E51A0"/>
  </w:style>
  <w:style w:type="character" w:customStyle="1" w:styleId="WW8Num11z2">
    <w:name w:val="WW8Num11z2"/>
    <w:rsid w:val="001E51A0"/>
  </w:style>
  <w:style w:type="character" w:customStyle="1" w:styleId="WW8Num11z3">
    <w:name w:val="WW8Num11z3"/>
    <w:rsid w:val="001E51A0"/>
  </w:style>
  <w:style w:type="character" w:customStyle="1" w:styleId="WW8Num11z4">
    <w:name w:val="WW8Num11z4"/>
    <w:rsid w:val="001E51A0"/>
  </w:style>
  <w:style w:type="character" w:customStyle="1" w:styleId="WW8Num11z5">
    <w:name w:val="WW8Num11z5"/>
    <w:rsid w:val="001E51A0"/>
  </w:style>
  <w:style w:type="character" w:customStyle="1" w:styleId="WW8Num11z6">
    <w:name w:val="WW8Num11z6"/>
    <w:rsid w:val="001E51A0"/>
  </w:style>
  <w:style w:type="character" w:customStyle="1" w:styleId="WW8Num11z7">
    <w:name w:val="WW8Num11z7"/>
    <w:rsid w:val="001E51A0"/>
  </w:style>
  <w:style w:type="character" w:customStyle="1" w:styleId="WW8Num11z8">
    <w:name w:val="WW8Num11z8"/>
    <w:rsid w:val="001E51A0"/>
  </w:style>
  <w:style w:type="character" w:customStyle="1" w:styleId="WW8Num12z0">
    <w:name w:val="WW8Num12z0"/>
    <w:rsid w:val="001E51A0"/>
    <w:rPr>
      <w:rFonts w:eastAsia="Times New Roman" w:cs="Times New Roman"/>
      <w:spacing w:val="0"/>
      <w:w w:val="100"/>
      <w:sz w:val="28"/>
      <w:szCs w:val="28"/>
    </w:rPr>
  </w:style>
  <w:style w:type="character" w:customStyle="1" w:styleId="WW8Num12z1">
    <w:name w:val="WW8Num12z1"/>
    <w:rsid w:val="001E51A0"/>
    <w:rPr>
      <w:rFonts w:ascii="Symbol" w:hAnsi="Symbol" w:cs="Symbol"/>
    </w:rPr>
  </w:style>
  <w:style w:type="character" w:customStyle="1" w:styleId="WW8Num13z0">
    <w:name w:val="WW8Num13z0"/>
    <w:rsid w:val="001E51A0"/>
  </w:style>
  <w:style w:type="character" w:customStyle="1" w:styleId="WW8Num13z1">
    <w:name w:val="WW8Num13z1"/>
    <w:rsid w:val="001E51A0"/>
  </w:style>
  <w:style w:type="character" w:customStyle="1" w:styleId="WW8Num13z2">
    <w:name w:val="WW8Num13z2"/>
    <w:rsid w:val="001E51A0"/>
  </w:style>
  <w:style w:type="character" w:customStyle="1" w:styleId="WW8Num13z3">
    <w:name w:val="WW8Num13z3"/>
    <w:rsid w:val="001E51A0"/>
  </w:style>
  <w:style w:type="character" w:customStyle="1" w:styleId="WW8Num13z4">
    <w:name w:val="WW8Num13z4"/>
    <w:rsid w:val="001E51A0"/>
  </w:style>
  <w:style w:type="character" w:customStyle="1" w:styleId="WW8Num13z5">
    <w:name w:val="WW8Num13z5"/>
    <w:rsid w:val="001E51A0"/>
  </w:style>
  <w:style w:type="character" w:customStyle="1" w:styleId="WW8Num13z6">
    <w:name w:val="WW8Num13z6"/>
    <w:rsid w:val="001E51A0"/>
  </w:style>
  <w:style w:type="character" w:customStyle="1" w:styleId="WW8Num13z7">
    <w:name w:val="WW8Num13z7"/>
    <w:rsid w:val="001E51A0"/>
  </w:style>
  <w:style w:type="character" w:customStyle="1" w:styleId="WW8Num13z8">
    <w:name w:val="WW8Num13z8"/>
    <w:rsid w:val="001E51A0"/>
  </w:style>
  <w:style w:type="character" w:customStyle="1" w:styleId="WW8Num14z0">
    <w:name w:val="WW8Num14z0"/>
    <w:rsid w:val="001E51A0"/>
    <w:rPr>
      <w:rFonts w:eastAsia="Times New Roman" w:cs="Times New Roman"/>
      <w:spacing w:val="0"/>
      <w:w w:val="100"/>
      <w:sz w:val="28"/>
      <w:szCs w:val="28"/>
      <w:lang w:val="uk-UA"/>
    </w:rPr>
  </w:style>
  <w:style w:type="character" w:customStyle="1" w:styleId="WW8Num14z1">
    <w:name w:val="WW8Num14z1"/>
    <w:rsid w:val="001E51A0"/>
    <w:rPr>
      <w:rFonts w:ascii="Times New Roman" w:hAnsi="Times New Roman" w:cs="Times New Roman"/>
      <w:w w:val="100"/>
      <w:sz w:val="28"/>
      <w:szCs w:val="28"/>
      <w:lang w:val="uk-UA"/>
    </w:rPr>
  </w:style>
  <w:style w:type="character" w:customStyle="1" w:styleId="WW8Num14z2">
    <w:name w:val="WW8Num14z2"/>
    <w:rsid w:val="001E51A0"/>
    <w:rPr>
      <w:rFonts w:ascii="Symbol" w:hAnsi="Symbol" w:cs="Symbol"/>
    </w:rPr>
  </w:style>
  <w:style w:type="character" w:customStyle="1" w:styleId="WW8Num15z0">
    <w:name w:val="WW8Num15z0"/>
    <w:rsid w:val="001E51A0"/>
  </w:style>
  <w:style w:type="character" w:customStyle="1" w:styleId="WW8Num15z1">
    <w:name w:val="WW8Num15z1"/>
    <w:rsid w:val="001E51A0"/>
  </w:style>
  <w:style w:type="character" w:customStyle="1" w:styleId="WW8Num15z2">
    <w:name w:val="WW8Num15z2"/>
    <w:rsid w:val="001E51A0"/>
  </w:style>
  <w:style w:type="character" w:customStyle="1" w:styleId="WW8Num15z3">
    <w:name w:val="WW8Num15z3"/>
    <w:rsid w:val="001E51A0"/>
  </w:style>
  <w:style w:type="character" w:customStyle="1" w:styleId="WW8Num15z4">
    <w:name w:val="WW8Num15z4"/>
    <w:rsid w:val="001E51A0"/>
  </w:style>
  <w:style w:type="character" w:customStyle="1" w:styleId="WW8Num15z5">
    <w:name w:val="WW8Num15z5"/>
    <w:rsid w:val="001E51A0"/>
  </w:style>
  <w:style w:type="character" w:customStyle="1" w:styleId="WW8Num15z6">
    <w:name w:val="WW8Num15z6"/>
    <w:rsid w:val="001E51A0"/>
  </w:style>
  <w:style w:type="character" w:customStyle="1" w:styleId="WW8Num15z7">
    <w:name w:val="WW8Num15z7"/>
    <w:rsid w:val="001E51A0"/>
  </w:style>
  <w:style w:type="character" w:customStyle="1" w:styleId="WW8Num15z8">
    <w:name w:val="WW8Num15z8"/>
    <w:rsid w:val="001E51A0"/>
  </w:style>
  <w:style w:type="character" w:customStyle="1" w:styleId="WW8Num16z0">
    <w:name w:val="WW8Num16z0"/>
    <w:rsid w:val="001E51A0"/>
    <w:rPr>
      <w:rFonts w:eastAsia="Times New Roman" w:cs="Times New Roman"/>
      <w:spacing w:val="0"/>
      <w:w w:val="100"/>
      <w:sz w:val="28"/>
      <w:szCs w:val="28"/>
      <w:lang w:val="uk-UA"/>
    </w:rPr>
  </w:style>
  <w:style w:type="character" w:customStyle="1" w:styleId="WW8Num16z1">
    <w:name w:val="WW8Num16z1"/>
    <w:rsid w:val="001E51A0"/>
    <w:rPr>
      <w:rFonts w:eastAsia="Times New Roman" w:cs="Times New Roman"/>
      <w:b/>
      <w:bCs/>
      <w:spacing w:val="0"/>
      <w:w w:val="100"/>
      <w:sz w:val="28"/>
      <w:szCs w:val="28"/>
    </w:rPr>
  </w:style>
  <w:style w:type="character" w:customStyle="1" w:styleId="WW8Num16z2">
    <w:name w:val="WW8Num16z2"/>
    <w:rsid w:val="001E51A0"/>
  </w:style>
  <w:style w:type="character" w:customStyle="1" w:styleId="WW8Num16z3">
    <w:name w:val="WW8Num16z3"/>
    <w:rsid w:val="001E51A0"/>
    <w:rPr>
      <w:rFonts w:ascii="Symbol" w:hAnsi="Symbol" w:cs="Symbol"/>
    </w:rPr>
  </w:style>
  <w:style w:type="character" w:customStyle="1" w:styleId="WW8Num17z0">
    <w:name w:val="WW8Num17z0"/>
    <w:rsid w:val="001E51A0"/>
  </w:style>
  <w:style w:type="character" w:customStyle="1" w:styleId="WW8Num17z1">
    <w:name w:val="WW8Num17z1"/>
    <w:rsid w:val="001E51A0"/>
  </w:style>
  <w:style w:type="character" w:customStyle="1" w:styleId="WW8Num17z2">
    <w:name w:val="WW8Num17z2"/>
    <w:rsid w:val="001E51A0"/>
  </w:style>
  <w:style w:type="character" w:customStyle="1" w:styleId="WW8Num17z3">
    <w:name w:val="WW8Num17z3"/>
    <w:rsid w:val="001E51A0"/>
  </w:style>
  <w:style w:type="character" w:customStyle="1" w:styleId="WW8Num17z4">
    <w:name w:val="WW8Num17z4"/>
    <w:rsid w:val="001E51A0"/>
  </w:style>
  <w:style w:type="character" w:customStyle="1" w:styleId="WW8Num17z5">
    <w:name w:val="WW8Num17z5"/>
    <w:rsid w:val="001E51A0"/>
  </w:style>
  <w:style w:type="character" w:customStyle="1" w:styleId="WW8Num17z6">
    <w:name w:val="WW8Num17z6"/>
    <w:rsid w:val="001E51A0"/>
  </w:style>
  <w:style w:type="character" w:customStyle="1" w:styleId="WW8Num17z7">
    <w:name w:val="WW8Num17z7"/>
    <w:rsid w:val="001E51A0"/>
  </w:style>
  <w:style w:type="character" w:customStyle="1" w:styleId="WW8Num17z8">
    <w:name w:val="WW8Num17z8"/>
    <w:rsid w:val="001E51A0"/>
  </w:style>
  <w:style w:type="character" w:customStyle="1" w:styleId="WW8Num18z0">
    <w:name w:val="WW8Num18z0"/>
    <w:rsid w:val="001E51A0"/>
    <w:rPr>
      <w:rFonts w:ascii="Symbol" w:hAnsi="Symbol" w:cs="Symbol"/>
      <w:lang w:val="uk-UA"/>
    </w:rPr>
  </w:style>
  <w:style w:type="character" w:customStyle="1" w:styleId="WW8Num18z2">
    <w:name w:val="WW8Num18z2"/>
    <w:rsid w:val="001E51A0"/>
    <w:rPr>
      <w:rFonts w:ascii="Wingdings" w:hAnsi="Wingdings" w:cs="Wingdings"/>
    </w:rPr>
  </w:style>
  <w:style w:type="character" w:customStyle="1" w:styleId="WW8Num18z4">
    <w:name w:val="WW8Num18z4"/>
    <w:rsid w:val="001E51A0"/>
    <w:rPr>
      <w:rFonts w:ascii="Courier New" w:hAnsi="Courier New" w:cs="Courier New"/>
    </w:rPr>
  </w:style>
  <w:style w:type="character" w:customStyle="1" w:styleId="WW8Num19z0">
    <w:name w:val="WW8Num19z0"/>
    <w:rsid w:val="001E51A0"/>
    <w:rPr>
      <w:rFonts w:ascii="Symbol" w:hAnsi="Symbol" w:cs="Symbol"/>
    </w:rPr>
  </w:style>
  <w:style w:type="character" w:customStyle="1" w:styleId="WW8Num19z1">
    <w:name w:val="WW8Num19z1"/>
    <w:rsid w:val="001E51A0"/>
    <w:rPr>
      <w:rFonts w:ascii="Courier New" w:hAnsi="Courier New" w:cs="Courier New"/>
    </w:rPr>
  </w:style>
  <w:style w:type="character" w:customStyle="1" w:styleId="WW8Num19z2">
    <w:name w:val="WW8Num19z2"/>
    <w:rsid w:val="001E51A0"/>
    <w:rPr>
      <w:rFonts w:ascii="Wingdings" w:hAnsi="Wingdings" w:cs="Wingdings"/>
    </w:rPr>
  </w:style>
  <w:style w:type="character" w:customStyle="1" w:styleId="WW8Num20z0">
    <w:name w:val="WW8Num20z0"/>
    <w:rsid w:val="001E51A0"/>
    <w:rPr>
      <w:rFonts w:ascii="Symbol" w:hAnsi="Symbol" w:cs="Symbol"/>
    </w:rPr>
  </w:style>
  <w:style w:type="character" w:customStyle="1" w:styleId="WW8Num20z1">
    <w:name w:val="WW8Num20z1"/>
    <w:rsid w:val="001E51A0"/>
    <w:rPr>
      <w:rFonts w:ascii="Courier New" w:hAnsi="Courier New" w:cs="Courier New"/>
    </w:rPr>
  </w:style>
  <w:style w:type="character" w:customStyle="1" w:styleId="WW8Num20z2">
    <w:name w:val="WW8Num20z2"/>
    <w:rsid w:val="001E51A0"/>
    <w:rPr>
      <w:rFonts w:ascii="Wingdings" w:hAnsi="Wingdings" w:cs="Wingdings"/>
    </w:rPr>
  </w:style>
  <w:style w:type="character" w:customStyle="1" w:styleId="23">
    <w:name w:val="Основной шрифт абзаца2"/>
    <w:rsid w:val="001E51A0"/>
  </w:style>
  <w:style w:type="character" w:customStyle="1" w:styleId="WW8Num5z2">
    <w:name w:val="WW8Num5z2"/>
    <w:rsid w:val="001E51A0"/>
  </w:style>
  <w:style w:type="character" w:customStyle="1" w:styleId="WW8Num5z3">
    <w:name w:val="WW8Num5z3"/>
    <w:rsid w:val="001E51A0"/>
  </w:style>
  <w:style w:type="character" w:customStyle="1" w:styleId="WW8Num5z4">
    <w:name w:val="WW8Num5z4"/>
    <w:rsid w:val="001E51A0"/>
  </w:style>
  <w:style w:type="character" w:customStyle="1" w:styleId="WW8Num5z5">
    <w:name w:val="WW8Num5z5"/>
    <w:rsid w:val="001E51A0"/>
  </w:style>
  <w:style w:type="character" w:customStyle="1" w:styleId="WW8Num5z6">
    <w:name w:val="WW8Num5z6"/>
    <w:rsid w:val="001E51A0"/>
  </w:style>
  <w:style w:type="character" w:customStyle="1" w:styleId="WW8Num5z7">
    <w:name w:val="WW8Num5z7"/>
    <w:rsid w:val="001E51A0"/>
  </w:style>
  <w:style w:type="character" w:customStyle="1" w:styleId="WW8Num5z8">
    <w:name w:val="WW8Num5z8"/>
    <w:rsid w:val="001E51A0"/>
  </w:style>
  <w:style w:type="character" w:customStyle="1" w:styleId="WW8Num8z4">
    <w:name w:val="WW8Num8z4"/>
    <w:rsid w:val="001E51A0"/>
  </w:style>
  <w:style w:type="character" w:customStyle="1" w:styleId="WW8Num8z5">
    <w:name w:val="WW8Num8z5"/>
    <w:rsid w:val="001E51A0"/>
  </w:style>
  <w:style w:type="character" w:customStyle="1" w:styleId="WW8Num8z6">
    <w:name w:val="WW8Num8z6"/>
    <w:rsid w:val="001E51A0"/>
  </w:style>
  <w:style w:type="character" w:customStyle="1" w:styleId="WW8Num8z7">
    <w:name w:val="WW8Num8z7"/>
    <w:rsid w:val="001E51A0"/>
  </w:style>
  <w:style w:type="character" w:customStyle="1" w:styleId="WW8Num8z8">
    <w:name w:val="WW8Num8z8"/>
    <w:rsid w:val="001E51A0"/>
  </w:style>
  <w:style w:type="character" w:customStyle="1" w:styleId="WW8Num9z1">
    <w:name w:val="WW8Num9z1"/>
    <w:rsid w:val="001E51A0"/>
    <w:rPr>
      <w:rFonts w:ascii="Courier New" w:hAnsi="Courier New" w:cs="Courier New"/>
    </w:rPr>
  </w:style>
  <w:style w:type="character" w:customStyle="1" w:styleId="WW8Num9z3">
    <w:name w:val="WW8Num9z3"/>
    <w:rsid w:val="001E51A0"/>
    <w:rPr>
      <w:rFonts w:ascii="Symbol" w:hAnsi="Symbol" w:cs="Symbol"/>
    </w:rPr>
  </w:style>
  <w:style w:type="character" w:customStyle="1" w:styleId="WW8Num10z2">
    <w:name w:val="WW8Num10z2"/>
    <w:rsid w:val="001E51A0"/>
    <w:rPr>
      <w:rFonts w:ascii="Symbol" w:hAnsi="Symbol" w:cs="Symbol"/>
    </w:rPr>
  </w:style>
  <w:style w:type="character" w:customStyle="1" w:styleId="WW8Num12z2">
    <w:name w:val="WW8Num12z2"/>
    <w:rsid w:val="001E51A0"/>
  </w:style>
  <w:style w:type="character" w:customStyle="1" w:styleId="WW8Num12z3">
    <w:name w:val="WW8Num12z3"/>
    <w:rsid w:val="001E51A0"/>
  </w:style>
  <w:style w:type="character" w:customStyle="1" w:styleId="WW8Num12z4">
    <w:name w:val="WW8Num12z4"/>
    <w:rsid w:val="001E51A0"/>
  </w:style>
  <w:style w:type="character" w:customStyle="1" w:styleId="WW8Num12z5">
    <w:name w:val="WW8Num12z5"/>
    <w:rsid w:val="001E51A0"/>
  </w:style>
  <w:style w:type="character" w:customStyle="1" w:styleId="WW8Num12z6">
    <w:name w:val="WW8Num12z6"/>
    <w:rsid w:val="001E51A0"/>
  </w:style>
  <w:style w:type="character" w:customStyle="1" w:styleId="WW8Num12z7">
    <w:name w:val="WW8Num12z7"/>
    <w:rsid w:val="001E51A0"/>
  </w:style>
  <w:style w:type="character" w:customStyle="1" w:styleId="WW8Num12z8">
    <w:name w:val="WW8Num12z8"/>
    <w:rsid w:val="001E51A0"/>
  </w:style>
  <w:style w:type="character" w:customStyle="1" w:styleId="WW8Num14z3">
    <w:name w:val="WW8Num14z3"/>
    <w:rsid w:val="001E51A0"/>
  </w:style>
  <w:style w:type="character" w:customStyle="1" w:styleId="WW8Num14z4">
    <w:name w:val="WW8Num14z4"/>
    <w:rsid w:val="001E51A0"/>
  </w:style>
  <w:style w:type="character" w:customStyle="1" w:styleId="WW8Num14z5">
    <w:name w:val="WW8Num14z5"/>
    <w:rsid w:val="001E51A0"/>
  </w:style>
  <w:style w:type="character" w:customStyle="1" w:styleId="WW8Num14z6">
    <w:name w:val="WW8Num14z6"/>
    <w:rsid w:val="001E51A0"/>
  </w:style>
  <w:style w:type="character" w:customStyle="1" w:styleId="WW8Num14z7">
    <w:name w:val="WW8Num14z7"/>
    <w:rsid w:val="001E51A0"/>
  </w:style>
  <w:style w:type="character" w:customStyle="1" w:styleId="WW8Num14z8">
    <w:name w:val="WW8Num14z8"/>
    <w:rsid w:val="001E51A0"/>
  </w:style>
  <w:style w:type="character" w:customStyle="1" w:styleId="WW8Num16z4">
    <w:name w:val="WW8Num16z4"/>
    <w:rsid w:val="001E51A0"/>
  </w:style>
  <w:style w:type="character" w:customStyle="1" w:styleId="WW8Num16z5">
    <w:name w:val="WW8Num16z5"/>
    <w:rsid w:val="001E51A0"/>
  </w:style>
  <w:style w:type="character" w:customStyle="1" w:styleId="WW8Num16z6">
    <w:name w:val="WW8Num16z6"/>
    <w:rsid w:val="001E51A0"/>
  </w:style>
  <w:style w:type="character" w:customStyle="1" w:styleId="WW8Num16z7">
    <w:name w:val="WW8Num16z7"/>
    <w:rsid w:val="001E51A0"/>
  </w:style>
  <w:style w:type="character" w:customStyle="1" w:styleId="WW8Num16z8">
    <w:name w:val="WW8Num16z8"/>
    <w:rsid w:val="001E51A0"/>
  </w:style>
  <w:style w:type="character" w:customStyle="1" w:styleId="12">
    <w:name w:val="Основной шрифт абзаца1"/>
    <w:rsid w:val="001E51A0"/>
  </w:style>
  <w:style w:type="character" w:customStyle="1" w:styleId="a9">
    <w:name w:val="Текст выноски Знак"/>
    <w:rsid w:val="001E51A0"/>
    <w:rPr>
      <w:rFonts w:ascii="Tahoma" w:eastAsia="Times New Roman" w:hAnsi="Tahoma" w:cs="Tahoma"/>
      <w:sz w:val="16"/>
      <w:szCs w:val="16"/>
    </w:rPr>
  </w:style>
  <w:style w:type="character" w:customStyle="1" w:styleId="ListLabel1">
    <w:name w:val="ListLabel 1"/>
    <w:rsid w:val="001E51A0"/>
    <w:rPr>
      <w:rFonts w:eastAsia="Times New Roman" w:cs="Times New Roman"/>
      <w:spacing w:val="0"/>
      <w:w w:val="100"/>
      <w:sz w:val="28"/>
      <w:szCs w:val="28"/>
    </w:rPr>
  </w:style>
  <w:style w:type="character" w:customStyle="1" w:styleId="ListLabel2">
    <w:name w:val="ListLabel 2"/>
    <w:rsid w:val="001E51A0"/>
    <w:rPr>
      <w:rFonts w:eastAsia="Times New Roman" w:cs="Times New Roman"/>
      <w:w w:val="100"/>
      <w:sz w:val="28"/>
      <w:szCs w:val="28"/>
    </w:rPr>
  </w:style>
  <w:style w:type="character" w:customStyle="1" w:styleId="ListLabel3">
    <w:name w:val="ListLabel 3"/>
    <w:rsid w:val="001E51A0"/>
    <w:rPr>
      <w:rFonts w:eastAsia="Times New Roman" w:cs="Times New Roman"/>
      <w:spacing w:val="0"/>
      <w:w w:val="100"/>
      <w:sz w:val="28"/>
      <w:szCs w:val="28"/>
    </w:rPr>
  </w:style>
  <w:style w:type="character" w:customStyle="1" w:styleId="ListLabel4">
    <w:name w:val="ListLabel 4"/>
    <w:rsid w:val="001E51A0"/>
    <w:rPr>
      <w:rFonts w:eastAsia="Times New Roman" w:cs="Times New Roman"/>
      <w:spacing w:val="0"/>
      <w:w w:val="100"/>
      <w:sz w:val="28"/>
      <w:szCs w:val="28"/>
    </w:rPr>
  </w:style>
  <w:style w:type="character" w:customStyle="1" w:styleId="ListLabel5">
    <w:name w:val="ListLabel 5"/>
    <w:rsid w:val="001E51A0"/>
    <w:rPr>
      <w:rFonts w:eastAsia="Times New Roman" w:cs="Times New Roman"/>
      <w:spacing w:val="0"/>
      <w:w w:val="100"/>
      <w:sz w:val="28"/>
      <w:szCs w:val="28"/>
    </w:rPr>
  </w:style>
  <w:style w:type="character" w:customStyle="1" w:styleId="ListLabel6">
    <w:name w:val="ListLabel 6"/>
    <w:rsid w:val="001E51A0"/>
    <w:rPr>
      <w:rFonts w:eastAsia="Times New Roman" w:cs="Times New Roman"/>
      <w:spacing w:val="0"/>
      <w:w w:val="100"/>
      <w:sz w:val="28"/>
      <w:szCs w:val="28"/>
    </w:rPr>
  </w:style>
  <w:style w:type="character" w:customStyle="1" w:styleId="ListLabel7">
    <w:name w:val="ListLabel 7"/>
    <w:rsid w:val="001E51A0"/>
    <w:rPr>
      <w:rFonts w:eastAsia="Times New Roman" w:cs="Times New Roman"/>
      <w:spacing w:val="0"/>
      <w:w w:val="100"/>
      <w:sz w:val="28"/>
      <w:szCs w:val="28"/>
    </w:rPr>
  </w:style>
  <w:style w:type="character" w:customStyle="1" w:styleId="ListLabel8">
    <w:name w:val="ListLabel 8"/>
    <w:rsid w:val="001E51A0"/>
    <w:rPr>
      <w:rFonts w:eastAsia="Times New Roman" w:cs="Times New Roman"/>
      <w:w w:val="100"/>
      <w:sz w:val="28"/>
      <w:szCs w:val="28"/>
    </w:rPr>
  </w:style>
  <w:style w:type="character" w:customStyle="1" w:styleId="ListLabel9">
    <w:name w:val="ListLabel 9"/>
    <w:rsid w:val="001E51A0"/>
    <w:rPr>
      <w:rFonts w:eastAsia="Times New Roman" w:cs="Times New Roman"/>
      <w:spacing w:val="0"/>
      <w:w w:val="100"/>
      <w:sz w:val="28"/>
      <w:szCs w:val="28"/>
    </w:rPr>
  </w:style>
  <w:style w:type="character" w:customStyle="1" w:styleId="ListLabel10">
    <w:name w:val="ListLabel 10"/>
    <w:rsid w:val="001E51A0"/>
    <w:rPr>
      <w:rFonts w:eastAsia="Times New Roman" w:cs="Times New Roman"/>
      <w:b/>
      <w:bCs/>
      <w:spacing w:val="0"/>
      <w:w w:val="100"/>
      <w:sz w:val="28"/>
      <w:szCs w:val="28"/>
    </w:rPr>
  </w:style>
  <w:style w:type="character" w:customStyle="1" w:styleId="ListLabel11">
    <w:name w:val="ListLabel 11"/>
    <w:rsid w:val="001E51A0"/>
    <w:rPr>
      <w:rFonts w:eastAsia="Times New Roman" w:cs="Times New Roman"/>
      <w:spacing w:val="0"/>
      <w:w w:val="99"/>
      <w:sz w:val="28"/>
      <w:szCs w:val="28"/>
    </w:rPr>
  </w:style>
  <w:style w:type="character" w:customStyle="1" w:styleId="ListLabel12">
    <w:name w:val="ListLabel 12"/>
    <w:rsid w:val="001E51A0"/>
    <w:rPr>
      <w:rFonts w:eastAsia="Times New Roman" w:cs="Times New Roman"/>
      <w:spacing w:val="0"/>
      <w:w w:val="100"/>
      <w:sz w:val="28"/>
      <w:szCs w:val="28"/>
    </w:rPr>
  </w:style>
  <w:style w:type="character" w:customStyle="1" w:styleId="ListLabel13">
    <w:name w:val="ListLabel 13"/>
    <w:rsid w:val="001E51A0"/>
    <w:rPr>
      <w:rFonts w:eastAsia="Times New Roman" w:cs="Times New Roman"/>
      <w:spacing w:val="0"/>
      <w:w w:val="100"/>
      <w:sz w:val="28"/>
      <w:szCs w:val="28"/>
    </w:rPr>
  </w:style>
  <w:style w:type="character" w:customStyle="1" w:styleId="ListLabel14">
    <w:name w:val="ListLabel 14"/>
    <w:rsid w:val="001E51A0"/>
    <w:rPr>
      <w:rFonts w:eastAsia="Symbol" w:cs="Symbol"/>
      <w:w w:val="100"/>
      <w:sz w:val="28"/>
      <w:szCs w:val="28"/>
    </w:rPr>
  </w:style>
  <w:style w:type="character" w:customStyle="1" w:styleId="ListLabel15">
    <w:name w:val="ListLabel 15"/>
    <w:rsid w:val="001E51A0"/>
    <w:rPr>
      <w:rFonts w:eastAsia="Symbol" w:cs="Symbol"/>
      <w:w w:val="100"/>
      <w:sz w:val="28"/>
      <w:szCs w:val="28"/>
    </w:rPr>
  </w:style>
  <w:style w:type="character" w:customStyle="1" w:styleId="ListLabel16">
    <w:name w:val="ListLabel 16"/>
    <w:rsid w:val="001E51A0"/>
    <w:rPr>
      <w:rFonts w:eastAsia="Symbol" w:cs="Symbol"/>
      <w:w w:val="100"/>
      <w:sz w:val="28"/>
      <w:szCs w:val="28"/>
    </w:rPr>
  </w:style>
  <w:style w:type="character" w:customStyle="1" w:styleId="ListLabel17">
    <w:name w:val="ListLabel 17"/>
    <w:rsid w:val="001E51A0"/>
    <w:rPr>
      <w:rFonts w:eastAsia="Times New Roman" w:cs="Times New Roman"/>
      <w:spacing w:val="0"/>
      <w:w w:val="100"/>
      <w:sz w:val="28"/>
      <w:szCs w:val="28"/>
    </w:rPr>
  </w:style>
  <w:style w:type="character" w:customStyle="1" w:styleId="ListLabel18">
    <w:name w:val="ListLabel 18"/>
    <w:rsid w:val="001E51A0"/>
    <w:rPr>
      <w:rFonts w:eastAsia="Times New Roman" w:cs="Times New Roman"/>
      <w:b/>
      <w:bCs/>
      <w:spacing w:val="0"/>
      <w:w w:val="100"/>
      <w:sz w:val="28"/>
      <w:szCs w:val="28"/>
    </w:rPr>
  </w:style>
  <w:style w:type="character" w:customStyle="1" w:styleId="ListLabel19">
    <w:name w:val="ListLabel 19"/>
    <w:rsid w:val="001E51A0"/>
    <w:rPr>
      <w:rFonts w:eastAsia="Times New Roman" w:cs="Times New Roman"/>
      <w:spacing w:val="0"/>
      <w:w w:val="100"/>
      <w:sz w:val="28"/>
      <w:szCs w:val="28"/>
    </w:rPr>
  </w:style>
  <w:style w:type="character" w:customStyle="1" w:styleId="ListLabel20">
    <w:name w:val="ListLabel 20"/>
    <w:rsid w:val="001E51A0"/>
    <w:rPr>
      <w:rFonts w:eastAsia="Times New Roman" w:cs="Times New Roman"/>
      <w:spacing w:val="0"/>
      <w:w w:val="100"/>
      <w:sz w:val="28"/>
      <w:szCs w:val="28"/>
    </w:rPr>
  </w:style>
  <w:style w:type="character" w:customStyle="1" w:styleId="ListLabel21">
    <w:name w:val="ListLabel 21"/>
    <w:rsid w:val="001E51A0"/>
    <w:rPr>
      <w:rFonts w:eastAsia="Times New Roman" w:cs="Times New Roman"/>
      <w:spacing w:val="0"/>
      <w:w w:val="100"/>
      <w:sz w:val="28"/>
      <w:szCs w:val="28"/>
    </w:rPr>
  </w:style>
  <w:style w:type="character" w:customStyle="1" w:styleId="ListLabel22">
    <w:name w:val="ListLabel 22"/>
    <w:rsid w:val="001E51A0"/>
    <w:rPr>
      <w:rFonts w:eastAsia="Times New Roman" w:cs="Times New Roman"/>
      <w:b/>
      <w:color w:val="000000"/>
      <w:spacing w:val="0"/>
      <w:w w:val="100"/>
      <w:sz w:val="26"/>
      <w:szCs w:val="28"/>
    </w:rPr>
  </w:style>
  <w:style w:type="character" w:customStyle="1" w:styleId="ListLabel23">
    <w:name w:val="ListLabel 23"/>
    <w:rsid w:val="001E51A0"/>
    <w:rPr>
      <w:rFonts w:eastAsia="Times New Roman" w:cs="Times New Roman"/>
      <w:spacing w:val="0"/>
      <w:w w:val="100"/>
      <w:sz w:val="28"/>
      <w:szCs w:val="28"/>
    </w:rPr>
  </w:style>
  <w:style w:type="character" w:customStyle="1" w:styleId="ListLabel24">
    <w:name w:val="ListLabel 24"/>
    <w:rsid w:val="001E51A0"/>
    <w:rPr>
      <w:b/>
      <w:bCs/>
      <w:spacing w:val="0"/>
      <w:w w:val="100"/>
      <w:sz w:val="28"/>
      <w:szCs w:val="28"/>
    </w:rPr>
  </w:style>
  <w:style w:type="character" w:customStyle="1" w:styleId="ListLabel25">
    <w:name w:val="ListLabel 25"/>
    <w:rsid w:val="001E51A0"/>
    <w:rPr>
      <w:b w:val="0"/>
      <w:i w:val="0"/>
      <w:caps w:val="0"/>
      <w:smallCaps w:val="0"/>
      <w:strike w:val="0"/>
      <w:dstrike w:val="0"/>
      <w:vanish w:val="0"/>
      <w:color w:val="00000A"/>
      <w:position w:val="0"/>
      <w:sz w:val="20"/>
      <w:szCs w:val="24"/>
      <w:u w:val="none"/>
      <w:vertAlign w:val="baselin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ListLabel26">
    <w:name w:val="ListLabel 26"/>
    <w:rsid w:val="001E51A0"/>
    <w:rPr>
      <w:rFonts w:eastAsia="Times New Roman" w:cs="Times New Roman"/>
      <w:spacing w:val="0"/>
      <w:w w:val="100"/>
      <w:sz w:val="28"/>
      <w:szCs w:val="28"/>
    </w:rPr>
  </w:style>
  <w:style w:type="character" w:customStyle="1" w:styleId="ListLabel27">
    <w:name w:val="ListLabel 27"/>
    <w:rsid w:val="001E51A0"/>
    <w:rPr>
      <w:rFonts w:eastAsia="Times New Roman" w:cs="Times New Roman"/>
      <w:b/>
      <w:bCs/>
      <w:spacing w:val="0"/>
      <w:w w:val="100"/>
      <w:sz w:val="28"/>
      <w:szCs w:val="28"/>
    </w:rPr>
  </w:style>
  <w:style w:type="character" w:customStyle="1" w:styleId="ListLabel28">
    <w:name w:val="ListLabel 28"/>
    <w:rsid w:val="001E51A0"/>
    <w:rPr>
      <w:rFonts w:eastAsia="Times New Roman" w:cs="Times New Roman"/>
      <w:spacing w:val="0"/>
      <w:w w:val="100"/>
      <w:sz w:val="28"/>
      <w:szCs w:val="28"/>
    </w:rPr>
  </w:style>
  <w:style w:type="character" w:customStyle="1" w:styleId="ListLabel29">
    <w:name w:val="ListLabel 29"/>
    <w:rsid w:val="001E51A0"/>
    <w:rPr>
      <w:rFonts w:eastAsia="Times New Roman" w:cs="Times New Roman"/>
      <w:spacing w:val="0"/>
      <w:w w:val="100"/>
      <w:sz w:val="28"/>
      <w:szCs w:val="28"/>
    </w:rPr>
  </w:style>
  <w:style w:type="character" w:customStyle="1" w:styleId="aa">
    <w:name w:val="Ссылка указателя"/>
    <w:rsid w:val="001E51A0"/>
  </w:style>
  <w:style w:type="character" w:customStyle="1" w:styleId="ListLabel30">
    <w:name w:val="ListLabel 30"/>
    <w:rsid w:val="001E51A0"/>
    <w:rPr>
      <w:rFonts w:eastAsia="Times New Roman" w:cs="Times New Roman"/>
      <w:spacing w:val="0"/>
      <w:w w:val="100"/>
      <w:sz w:val="28"/>
      <w:szCs w:val="28"/>
    </w:rPr>
  </w:style>
  <w:style w:type="character" w:customStyle="1" w:styleId="ListLabel31">
    <w:name w:val="ListLabel 31"/>
    <w:rsid w:val="001E51A0"/>
    <w:rPr>
      <w:rFonts w:cs="Times New Roman"/>
      <w:w w:val="100"/>
      <w:sz w:val="28"/>
      <w:szCs w:val="28"/>
    </w:rPr>
  </w:style>
  <w:style w:type="character" w:customStyle="1" w:styleId="ListLabel32">
    <w:name w:val="ListLabel 32"/>
    <w:rsid w:val="001E51A0"/>
    <w:rPr>
      <w:rFonts w:cs="Symbol"/>
    </w:rPr>
  </w:style>
  <w:style w:type="character" w:customStyle="1" w:styleId="ListLabel33">
    <w:name w:val="ListLabel 33"/>
    <w:rsid w:val="001E51A0"/>
    <w:rPr>
      <w:rFonts w:cs="Symbol"/>
    </w:rPr>
  </w:style>
  <w:style w:type="character" w:customStyle="1" w:styleId="ListLabel34">
    <w:name w:val="ListLabel 34"/>
    <w:rsid w:val="001E51A0"/>
    <w:rPr>
      <w:rFonts w:cs="Symbol"/>
    </w:rPr>
  </w:style>
  <w:style w:type="character" w:customStyle="1" w:styleId="ListLabel35">
    <w:name w:val="ListLabel 35"/>
    <w:rsid w:val="001E51A0"/>
    <w:rPr>
      <w:rFonts w:cs="Symbol"/>
    </w:rPr>
  </w:style>
  <w:style w:type="character" w:customStyle="1" w:styleId="ListLabel36">
    <w:name w:val="ListLabel 36"/>
    <w:rsid w:val="001E51A0"/>
    <w:rPr>
      <w:rFonts w:cs="Symbol"/>
    </w:rPr>
  </w:style>
  <w:style w:type="character" w:customStyle="1" w:styleId="ListLabel37">
    <w:name w:val="ListLabel 37"/>
    <w:rsid w:val="001E51A0"/>
    <w:rPr>
      <w:rFonts w:cs="Symbol"/>
    </w:rPr>
  </w:style>
  <w:style w:type="character" w:customStyle="1" w:styleId="ListLabel38">
    <w:name w:val="ListLabel 38"/>
    <w:rsid w:val="001E51A0"/>
    <w:rPr>
      <w:rFonts w:cs="Symbol"/>
    </w:rPr>
  </w:style>
  <w:style w:type="character" w:customStyle="1" w:styleId="ListLabel39">
    <w:name w:val="ListLabel 39"/>
    <w:rsid w:val="001E51A0"/>
    <w:rPr>
      <w:rFonts w:eastAsia="Times New Roman" w:cs="Times New Roman"/>
      <w:spacing w:val="0"/>
      <w:w w:val="100"/>
      <w:sz w:val="28"/>
      <w:szCs w:val="28"/>
    </w:rPr>
  </w:style>
  <w:style w:type="character" w:customStyle="1" w:styleId="ListLabel40">
    <w:name w:val="ListLabel 40"/>
    <w:rsid w:val="001E51A0"/>
    <w:rPr>
      <w:rFonts w:cs="Symbol"/>
    </w:rPr>
  </w:style>
  <w:style w:type="character" w:customStyle="1" w:styleId="ListLabel41">
    <w:name w:val="ListLabel 41"/>
    <w:rsid w:val="001E51A0"/>
    <w:rPr>
      <w:rFonts w:cs="Symbol"/>
    </w:rPr>
  </w:style>
  <w:style w:type="character" w:customStyle="1" w:styleId="ListLabel42">
    <w:name w:val="ListLabel 42"/>
    <w:rsid w:val="001E51A0"/>
    <w:rPr>
      <w:rFonts w:cs="Symbol"/>
    </w:rPr>
  </w:style>
  <w:style w:type="character" w:customStyle="1" w:styleId="ListLabel43">
    <w:name w:val="ListLabel 43"/>
    <w:rsid w:val="001E51A0"/>
    <w:rPr>
      <w:rFonts w:cs="Symbol"/>
    </w:rPr>
  </w:style>
  <w:style w:type="character" w:customStyle="1" w:styleId="ListLabel44">
    <w:name w:val="ListLabel 44"/>
    <w:rsid w:val="001E51A0"/>
    <w:rPr>
      <w:rFonts w:cs="Symbol"/>
    </w:rPr>
  </w:style>
  <w:style w:type="character" w:customStyle="1" w:styleId="ListLabel45">
    <w:name w:val="ListLabel 45"/>
    <w:rsid w:val="001E51A0"/>
    <w:rPr>
      <w:rFonts w:cs="Symbol"/>
    </w:rPr>
  </w:style>
  <w:style w:type="character" w:customStyle="1" w:styleId="ListLabel46">
    <w:name w:val="ListLabel 46"/>
    <w:rsid w:val="001E51A0"/>
    <w:rPr>
      <w:rFonts w:cs="Symbol"/>
    </w:rPr>
  </w:style>
  <w:style w:type="character" w:customStyle="1" w:styleId="ListLabel47">
    <w:name w:val="ListLabel 47"/>
    <w:rsid w:val="001E51A0"/>
    <w:rPr>
      <w:rFonts w:cs="Symbol"/>
    </w:rPr>
  </w:style>
  <w:style w:type="character" w:customStyle="1" w:styleId="ListLabel48">
    <w:name w:val="ListLabel 48"/>
    <w:rsid w:val="001E51A0"/>
    <w:rPr>
      <w:rFonts w:eastAsia="Times New Roman" w:cs="Times New Roman"/>
      <w:spacing w:val="0"/>
      <w:w w:val="100"/>
      <w:sz w:val="28"/>
      <w:szCs w:val="28"/>
    </w:rPr>
  </w:style>
  <w:style w:type="character" w:customStyle="1" w:styleId="ListLabel49">
    <w:name w:val="ListLabel 49"/>
    <w:rsid w:val="001E51A0"/>
    <w:rPr>
      <w:rFonts w:cs="Symbol"/>
    </w:rPr>
  </w:style>
  <w:style w:type="character" w:customStyle="1" w:styleId="ListLabel50">
    <w:name w:val="ListLabel 50"/>
    <w:rsid w:val="001E51A0"/>
    <w:rPr>
      <w:rFonts w:cs="Symbol"/>
    </w:rPr>
  </w:style>
  <w:style w:type="character" w:customStyle="1" w:styleId="ListLabel51">
    <w:name w:val="ListLabel 51"/>
    <w:rsid w:val="001E51A0"/>
    <w:rPr>
      <w:rFonts w:cs="Symbol"/>
    </w:rPr>
  </w:style>
  <w:style w:type="character" w:customStyle="1" w:styleId="ListLabel52">
    <w:name w:val="ListLabel 52"/>
    <w:rsid w:val="001E51A0"/>
    <w:rPr>
      <w:rFonts w:cs="Symbol"/>
    </w:rPr>
  </w:style>
  <w:style w:type="character" w:customStyle="1" w:styleId="ListLabel53">
    <w:name w:val="ListLabel 53"/>
    <w:rsid w:val="001E51A0"/>
    <w:rPr>
      <w:rFonts w:cs="Symbol"/>
    </w:rPr>
  </w:style>
  <w:style w:type="character" w:customStyle="1" w:styleId="ListLabel54">
    <w:name w:val="ListLabel 54"/>
    <w:rsid w:val="001E51A0"/>
    <w:rPr>
      <w:rFonts w:cs="Symbol"/>
    </w:rPr>
  </w:style>
  <w:style w:type="character" w:customStyle="1" w:styleId="ListLabel55">
    <w:name w:val="ListLabel 55"/>
    <w:rsid w:val="001E51A0"/>
    <w:rPr>
      <w:rFonts w:cs="Symbol"/>
    </w:rPr>
  </w:style>
  <w:style w:type="character" w:customStyle="1" w:styleId="ListLabel56">
    <w:name w:val="ListLabel 56"/>
    <w:rsid w:val="001E51A0"/>
    <w:rPr>
      <w:rFonts w:cs="Symbol"/>
    </w:rPr>
  </w:style>
  <w:style w:type="character" w:customStyle="1" w:styleId="ListLabel57">
    <w:name w:val="ListLabel 57"/>
    <w:rsid w:val="001E51A0"/>
    <w:rPr>
      <w:rFonts w:eastAsia="Times New Roman" w:cs="Times New Roman"/>
      <w:spacing w:val="0"/>
      <w:w w:val="100"/>
      <w:sz w:val="28"/>
      <w:szCs w:val="28"/>
    </w:rPr>
  </w:style>
  <w:style w:type="character" w:customStyle="1" w:styleId="ListLabel58">
    <w:name w:val="ListLabel 58"/>
    <w:rsid w:val="001E51A0"/>
    <w:rPr>
      <w:rFonts w:cs="Symbol"/>
    </w:rPr>
  </w:style>
  <w:style w:type="character" w:customStyle="1" w:styleId="ListLabel59">
    <w:name w:val="ListLabel 59"/>
    <w:rsid w:val="001E51A0"/>
    <w:rPr>
      <w:rFonts w:cs="Symbol"/>
    </w:rPr>
  </w:style>
  <w:style w:type="character" w:customStyle="1" w:styleId="ListLabel60">
    <w:name w:val="ListLabel 60"/>
    <w:rsid w:val="001E51A0"/>
    <w:rPr>
      <w:rFonts w:cs="Symbol"/>
    </w:rPr>
  </w:style>
  <w:style w:type="character" w:customStyle="1" w:styleId="ListLabel61">
    <w:name w:val="ListLabel 61"/>
    <w:rsid w:val="001E51A0"/>
    <w:rPr>
      <w:rFonts w:cs="Symbol"/>
    </w:rPr>
  </w:style>
  <w:style w:type="character" w:customStyle="1" w:styleId="ListLabel62">
    <w:name w:val="ListLabel 62"/>
    <w:rsid w:val="001E51A0"/>
    <w:rPr>
      <w:rFonts w:cs="Symbol"/>
    </w:rPr>
  </w:style>
  <w:style w:type="character" w:customStyle="1" w:styleId="ListLabel63">
    <w:name w:val="ListLabel 63"/>
    <w:rsid w:val="001E51A0"/>
    <w:rPr>
      <w:rFonts w:cs="Symbol"/>
    </w:rPr>
  </w:style>
  <w:style w:type="character" w:customStyle="1" w:styleId="ListLabel64">
    <w:name w:val="ListLabel 64"/>
    <w:rsid w:val="001E51A0"/>
    <w:rPr>
      <w:rFonts w:cs="Symbol"/>
    </w:rPr>
  </w:style>
  <w:style w:type="character" w:customStyle="1" w:styleId="ListLabel65">
    <w:name w:val="ListLabel 65"/>
    <w:rsid w:val="001E51A0"/>
    <w:rPr>
      <w:rFonts w:cs="Symbol"/>
    </w:rPr>
  </w:style>
  <w:style w:type="character" w:customStyle="1" w:styleId="ListLabel66">
    <w:name w:val="ListLabel 66"/>
    <w:rsid w:val="001E51A0"/>
    <w:rPr>
      <w:rFonts w:eastAsia="Times New Roman" w:cs="Times New Roman"/>
      <w:spacing w:val="0"/>
      <w:w w:val="100"/>
      <w:sz w:val="28"/>
      <w:szCs w:val="28"/>
    </w:rPr>
  </w:style>
  <w:style w:type="character" w:customStyle="1" w:styleId="ListLabel67">
    <w:name w:val="ListLabel 67"/>
    <w:rsid w:val="001E51A0"/>
    <w:rPr>
      <w:rFonts w:cs="Symbol"/>
    </w:rPr>
  </w:style>
  <w:style w:type="character" w:customStyle="1" w:styleId="ListLabel68">
    <w:name w:val="ListLabel 68"/>
    <w:rsid w:val="001E51A0"/>
    <w:rPr>
      <w:rFonts w:cs="Symbol"/>
    </w:rPr>
  </w:style>
  <w:style w:type="character" w:customStyle="1" w:styleId="ListLabel69">
    <w:name w:val="ListLabel 69"/>
    <w:rsid w:val="001E51A0"/>
    <w:rPr>
      <w:rFonts w:cs="Symbol"/>
    </w:rPr>
  </w:style>
  <w:style w:type="character" w:customStyle="1" w:styleId="ListLabel70">
    <w:name w:val="ListLabel 70"/>
    <w:rsid w:val="001E51A0"/>
    <w:rPr>
      <w:rFonts w:cs="Symbol"/>
    </w:rPr>
  </w:style>
  <w:style w:type="character" w:customStyle="1" w:styleId="ListLabel71">
    <w:name w:val="ListLabel 71"/>
    <w:rsid w:val="001E51A0"/>
    <w:rPr>
      <w:rFonts w:cs="Symbol"/>
    </w:rPr>
  </w:style>
  <w:style w:type="character" w:customStyle="1" w:styleId="ListLabel72">
    <w:name w:val="ListLabel 72"/>
    <w:rsid w:val="001E51A0"/>
    <w:rPr>
      <w:rFonts w:cs="Symbol"/>
    </w:rPr>
  </w:style>
  <w:style w:type="character" w:customStyle="1" w:styleId="ListLabel73">
    <w:name w:val="ListLabel 73"/>
    <w:rsid w:val="001E51A0"/>
    <w:rPr>
      <w:rFonts w:cs="Symbol"/>
    </w:rPr>
  </w:style>
  <w:style w:type="character" w:customStyle="1" w:styleId="ListLabel74">
    <w:name w:val="ListLabel 74"/>
    <w:rsid w:val="001E51A0"/>
    <w:rPr>
      <w:rFonts w:cs="Symbol"/>
    </w:rPr>
  </w:style>
  <w:style w:type="character" w:customStyle="1" w:styleId="ListLabel75">
    <w:name w:val="ListLabel 75"/>
    <w:rsid w:val="001E51A0"/>
    <w:rPr>
      <w:rFonts w:eastAsia="Times New Roman" w:cs="Times New Roman"/>
      <w:spacing w:val="0"/>
      <w:w w:val="100"/>
      <w:sz w:val="28"/>
      <w:szCs w:val="28"/>
    </w:rPr>
  </w:style>
  <w:style w:type="character" w:customStyle="1" w:styleId="ListLabel76">
    <w:name w:val="ListLabel 76"/>
    <w:rsid w:val="001E51A0"/>
    <w:rPr>
      <w:rFonts w:cs="Symbol"/>
    </w:rPr>
  </w:style>
  <w:style w:type="character" w:customStyle="1" w:styleId="ListLabel77">
    <w:name w:val="ListLabel 77"/>
    <w:rsid w:val="001E51A0"/>
    <w:rPr>
      <w:rFonts w:cs="Symbol"/>
    </w:rPr>
  </w:style>
  <w:style w:type="character" w:customStyle="1" w:styleId="ListLabel78">
    <w:name w:val="ListLabel 78"/>
    <w:rsid w:val="001E51A0"/>
    <w:rPr>
      <w:rFonts w:cs="Symbol"/>
    </w:rPr>
  </w:style>
  <w:style w:type="character" w:customStyle="1" w:styleId="ListLabel79">
    <w:name w:val="ListLabel 79"/>
    <w:rsid w:val="001E51A0"/>
    <w:rPr>
      <w:rFonts w:cs="Symbol"/>
    </w:rPr>
  </w:style>
  <w:style w:type="character" w:customStyle="1" w:styleId="ListLabel80">
    <w:name w:val="ListLabel 80"/>
    <w:rsid w:val="001E51A0"/>
    <w:rPr>
      <w:rFonts w:cs="Symbol"/>
    </w:rPr>
  </w:style>
  <w:style w:type="character" w:customStyle="1" w:styleId="ListLabel81">
    <w:name w:val="ListLabel 81"/>
    <w:rsid w:val="001E51A0"/>
    <w:rPr>
      <w:rFonts w:cs="Symbol"/>
    </w:rPr>
  </w:style>
  <w:style w:type="character" w:customStyle="1" w:styleId="ListLabel82">
    <w:name w:val="ListLabel 82"/>
    <w:rsid w:val="001E51A0"/>
    <w:rPr>
      <w:rFonts w:cs="Symbol"/>
    </w:rPr>
  </w:style>
  <w:style w:type="character" w:customStyle="1" w:styleId="ListLabel83">
    <w:name w:val="ListLabel 83"/>
    <w:rsid w:val="001E51A0"/>
    <w:rPr>
      <w:rFonts w:cs="Symbol"/>
    </w:rPr>
  </w:style>
  <w:style w:type="character" w:customStyle="1" w:styleId="ListLabel84">
    <w:name w:val="ListLabel 84"/>
    <w:rsid w:val="001E51A0"/>
    <w:rPr>
      <w:rFonts w:cs="Times New Roman"/>
      <w:w w:val="100"/>
      <w:sz w:val="28"/>
      <w:szCs w:val="28"/>
    </w:rPr>
  </w:style>
  <w:style w:type="character" w:customStyle="1" w:styleId="ListLabel85">
    <w:name w:val="ListLabel 85"/>
    <w:rsid w:val="001E51A0"/>
    <w:rPr>
      <w:rFonts w:cs="Symbol"/>
    </w:rPr>
  </w:style>
  <w:style w:type="character" w:customStyle="1" w:styleId="ListLabel86">
    <w:name w:val="ListLabel 86"/>
    <w:rsid w:val="001E51A0"/>
    <w:rPr>
      <w:rFonts w:cs="Symbol"/>
    </w:rPr>
  </w:style>
  <w:style w:type="character" w:customStyle="1" w:styleId="ListLabel87">
    <w:name w:val="ListLabel 87"/>
    <w:rsid w:val="001E51A0"/>
    <w:rPr>
      <w:rFonts w:cs="Symbol"/>
    </w:rPr>
  </w:style>
  <w:style w:type="character" w:customStyle="1" w:styleId="ListLabel88">
    <w:name w:val="ListLabel 88"/>
    <w:rsid w:val="001E51A0"/>
    <w:rPr>
      <w:rFonts w:cs="Symbol"/>
    </w:rPr>
  </w:style>
  <w:style w:type="character" w:customStyle="1" w:styleId="ListLabel89">
    <w:name w:val="ListLabel 89"/>
    <w:rsid w:val="001E51A0"/>
    <w:rPr>
      <w:rFonts w:cs="Symbol"/>
    </w:rPr>
  </w:style>
  <w:style w:type="character" w:customStyle="1" w:styleId="ListLabel90">
    <w:name w:val="ListLabel 90"/>
    <w:rsid w:val="001E51A0"/>
    <w:rPr>
      <w:rFonts w:cs="Symbol"/>
    </w:rPr>
  </w:style>
  <w:style w:type="character" w:customStyle="1" w:styleId="ListLabel91">
    <w:name w:val="ListLabel 91"/>
    <w:rsid w:val="001E51A0"/>
    <w:rPr>
      <w:rFonts w:cs="Symbol"/>
    </w:rPr>
  </w:style>
  <w:style w:type="character" w:customStyle="1" w:styleId="ListLabel92">
    <w:name w:val="ListLabel 92"/>
    <w:rsid w:val="001E51A0"/>
    <w:rPr>
      <w:rFonts w:cs="Symbol"/>
    </w:rPr>
  </w:style>
  <w:style w:type="character" w:customStyle="1" w:styleId="ListLabel93">
    <w:name w:val="ListLabel 93"/>
    <w:rsid w:val="001E51A0"/>
    <w:rPr>
      <w:rFonts w:eastAsia="Times New Roman" w:cs="Times New Roman"/>
      <w:spacing w:val="0"/>
      <w:w w:val="100"/>
      <w:sz w:val="28"/>
      <w:szCs w:val="28"/>
    </w:rPr>
  </w:style>
  <w:style w:type="character" w:customStyle="1" w:styleId="ListLabel94">
    <w:name w:val="ListLabel 94"/>
    <w:rsid w:val="001E51A0"/>
    <w:rPr>
      <w:rFonts w:cs="Symbol"/>
    </w:rPr>
  </w:style>
  <w:style w:type="character" w:customStyle="1" w:styleId="ListLabel95">
    <w:name w:val="ListLabel 95"/>
    <w:rsid w:val="001E51A0"/>
    <w:rPr>
      <w:rFonts w:cs="Symbol"/>
    </w:rPr>
  </w:style>
  <w:style w:type="character" w:customStyle="1" w:styleId="ListLabel96">
    <w:name w:val="ListLabel 96"/>
    <w:rsid w:val="001E51A0"/>
    <w:rPr>
      <w:rFonts w:cs="Symbol"/>
    </w:rPr>
  </w:style>
  <w:style w:type="character" w:customStyle="1" w:styleId="ListLabel97">
    <w:name w:val="ListLabel 97"/>
    <w:rsid w:val="001E51A0"/>
    <w:rPr>
      <w:rFonts w:cs="Symbol"/>
    </w:rPr>
  </w:style>
  <w:style w:type="character" w:customStyle="1" w:styleId="ListLabel98">
    <w:name w:val="ListLabel 98"/>
    <w:rsid w:val="001E51A0"/>
    <w:rPr>
      <w:rFonts w:cs="Symbol"/>
    </w:rPr>
  </w:style>
  <w:style w:type="character" w:customStyle="1" w:styleId="ListLabel99">
    <w:name w:val="ListLabel 99"/>
    <w:rsid w:val="001E51A0"/>
    <w:rPr>
      <w:rFonts w:cs="Symbol"/>
    </w:rPr>
  </w:style>
  <w:style w:type="character" w:customStyle="1" w:styleId="ListLabel100">
    <w:name w:val="ListLabel 100"/>
    <w:rsid w:val="001E51A0"/>
    <w:rPr>
      <w:rFonts w:cs="Symbol"/>
    </w:rPr>
  </w:style>
  <w:style w:type="character" w:customStyle="1" w:styleId="ListLabel101">
    <w:name w:val="ListLabel 101"/>
    <w:rsid w:val="001E51A0"/>
    <w:rPr>
      <w:rFonts w:cs="Symbol"/>
    </w:rPr>
  </w:style>
  <w:style w:type="character" w:customStyle="1" w:styleId="ListLabel102">
    <w:name w:val="ListLabel 102"/>
    <w:rsid w:val="001E51A0"/>
    <w:rPr>
      <w:rFonts w:eastAsia="Times New Roman" w:cs="Times New Roman"/>
      <w:spacing w:val="0"/>
      <w:w w:val="99"/>
      <w:sz w:val="28"/>
      <w:szCs w:val="28"/>
    </w:rPr>
  </w:style>
  <w:style w:type="character" w:customStyle="1" w:styleId="ListLabel103">
    <w:name w:val="ListLabel 103"/>
    <w:rsid w:val="001E51A0"/>
    <w:rPr>
      <w:rFonts w:cs="Symbol"/>
    </w:rPr>
  </w:style>
  <w:style w:type="character" w:customStyle="1" w:styleId="ListLabel104">
    <w:name w:val="ListLabel 104"/>
    <w:rsid w:val="001E51A0"/>
    <w:rPr>
      <w:rFonts w:cs="Symbol"/>
    </w:rPr>
  </w:style>
  <w:style w:type="character" w:customStyle="1" w:styleId="ListLabel105">
    <w:name w:val="ListLabel 105"/>
    <w:rsid w:val="001E51A0"/>
    <w:rPr>
      <w:rFonts w:cs="Symbol"/>
    </w:rPr>
  </w:style>
  <w:style w:type="character" w:customStyle="1" w:styleId="ListLabel106">
    <w:name w:val="ListLabel 106"/>
    <w:rsid w:val="001E51A0"/>
    <w:rPr>
      <w:rFonts w:cs="Symbol"/>
    </w:rPr>
  </w:style>
  <w:style w:type="character" w:customStyle="1" w:styleId="ListLabel107">
    <w:name w:val="ListLabel 107"/>
    <w:rsid w:val="001E51A0"/>
    <w:rPr>
      <w:rFonts w:cs="Symbol"/>
    </w:rPr>
  </w:style>
  <w:style w:type="character" w:customStyle="1" w:styleId="ListLabel108">
    <w:name w:val="ListLabel 108"/>
    <w:rsid w:val="001E51A0"/>
    <w:rPr>
      <w:rFonts w:cs="Symbol"/>
    </w:rPr>
  </w:style>
  <w:style w:type="character" w:customStyle="1" w:styleId="ListLabel109">
    <w:name w:val="ListLabel 109"/>
    <w:rsid w:val="001E51A0"/>
    <w:rPr>
      <w:rFonts w:cs="Symbol"/>
    </w:rPr>
  </w:style>
  <w:style w:type="character" w:customStyle="1" w:styleId="ListLabel110">
    <w:name w:val="ListLabel 110"/>
    <w:rsid w:val="001E51A0"/>
    <w:rPr>
      <w:rFonts w:cs="Symbol"/>
    </w:rPr>
  </w:style>
  <w:style w:type="character" w:customStyle="1" w:styleId="ListLabel111">
    <w:name w:val="ListLabel 111"/>
    <w:rsid w:val="001E51A0"/>
    <w:rPr>
      <w:rFonts w:eastAsia="Times New Roman" w:cs="Times New Roman"/>
      <w:spacing w:val="0"/>
      <w:w w:val="100"/>
      <w:sz w:val="28"/>
      <w:szCs w:val="28"/>
    </w:rPr>
  </w:style>
  <w:style w:type="character" w:customStyle="1" w:styleId="ListLabel112">
    <w:name w:val="ListLabel 112"/>
    <w:rsid w:val="001E51A0"/>
    <w:rPr>
      <w:rFonts w:cs="Symbol"/>
    </w:rPr>
  </w:style>
  <w:style w:type="character" w:customStyle="1" w:styleId="ListLabel113">
    <w:name w:val="ListLabel 113"/>
    <w:rsid w:val="001E51A0"/>
    <w:rPr>
      <w:rFonts w:cs="Symbol"/>
    </w:rPr>
  </w:style>
  <w:style w:type="character" w:customStyle="1" w:styleId="ListLabel114">
    <w:name w:val="ListLabel 114"/>
    <w:rsid w:val="001E51A0"/>
    <w:rPr>
      <w:rFonts w:cs="Symbol"/>
    </w:rPr>
  </w:style>
  <w:style w:type="character" w:customStyle="1" w:styleId="ListLabel115">
    <w:name w:val="ListLabel 115"/>
    <w:rsid w:val="001E51A0"/>
    <w:rPr>
      <w:rFonts w:cs="Symbol"/>
    </w:rPr>
  </w:style>
  <w:style w:type="character" w:customStyle="1" w:styleId="ListLabel116">
    <w:name w:val="ListLabel 116"/>
    <w:rsid w:val="001E51A0"/>
    <w:rPr>
      <w:rFonts w:cs="Symbol"/>
    </w:rPr>
  </w:style>
  <w:style w:type="character" w:customStyle="1" w:styleId="ListLabel117">
    <w:name w:val="ListLabel 117"/>
    <w:rsid w:val="001E51A0"/>
    <w:rPr>
      <w:rFonts w:cs="Symbol"/>
    </w:rPr>
  </w:style>
  <w:style w:type="character" w:customStyle="1" w:styleId="ListLabel118">
    <w:name w:val="ListLabel 118"/>
    <w:rsid w:val="001E51A0"/>
    <w:rPr>
      <w:rFonts w:cs="Symbol"/>
    </w:rPr>
  </w:style>
  <w:style w:type="character" w:customStyle="1" w:styleId="ListLabel119">
    <w:name w:val="ListLabel 119"/>
    <w:rsid w:val="001E51A0"/>
    <w:rPr>
      <w:rFonts w:cs="Symbol"/>
    </w:rPr>
  </w:style>
  <w:style w:type="character" w:customStyle="1" w:styleId="ListLabel120">
    <w:name w:val="ListLabel 120"/>
    <w:rsid w:val="001E51A0"/>
    <w:rPr>
      <w:rFonts w:eastAsia="Times New Roman" w:cs="Times New Roman"/>
      <w:spacing w:val="0"/>
      <w:w w:val="100"/>
      <w:sz w:val="28"/>
      <w:szCs w:val="28"/>
    </w:rPr>
  </w:style>
  <w:style w:type="character" w:customStyle="1" w:styleId="ListLabel121">
    <w:name w:val="ListLabel 121"/>
    <w:rsid w:val="001E51A0"/>
    <w:rPr>
      <w:rFonts w:cs="Symbol"/>
    </w:rPr>
  </w:style>
  <w:style w:type="character" w:customStyle="1" w:styleId="ListLabel122">
    <w:name w:val="ListLabel 122"/>
    <w:rsid w:val="001E51A0"/>
    <w:rPr>
      <w:rFonts w:cs="Symbol"/>
    </w:rPr>
  </w:style>
  <w:style w:type="character" w:customStyle="1" w:styleId="ListLabel123">
    <w:name w:val="ListLabel 123"/>
    <w:rsid w:val="001E51A0"/>
    <w:rPr>
      <w:rFonts w:cs="Symbol"/>
    </w:rPr>
  </w:style>
  <w:style w:type="character" w:customStyle="1" w:styleId="ListLabel124">
    <w:name w:val="ListLabel 124"/>
    <w:rsid w:val="001E51A0"/>
    <w:rPr>
      <w:rFonts w:cs="Symbol"/>
    </w:rPr>
  </w:style>
  <w:style w:type="character" w:customStyle="1" w:styleId="ListLabel125">
    <w:name w:val="ListLabel 125"/>
    <w:rsid w:val="001E51A0"/>
    <w:rPr>
      <w:rFonts w:cs="Symbol"/>
    </w:rPr>
  </w:style>
  <w:style w:type="character" w:customStyle="1" w:styleId="ListLabel126">
    <w:name w:val="ListLabel 126"/>
    <w:rsid w:val="001E51A0"/>
    <w:rPr>
      <w:rFonts w:cs="Symbol"/>
    </w:rPr>
  </w:style>
  <w:style w:type="character" w:customStyle="1" w:styleId="ListLabel127">
    <w:name w:val="ListLabel 127"/>
    <w:rsid w:val="001E51A0"/>
    <w:rPr>
      <w:rFonts w:cs="Symbol"/>
    </w:rPr>
  </w:style>
  <w:style w:type="character" w:customStyle="1" w:styleId="ListLabel128">
    <w:name w:val="ListLabel 128"/>
    <w:rsid w:val="001E51A0"/>
    <w:rPr>
      <w:rFonts w:cs="Symbol"/>
    </w:rPr>
  </w:style>
  <w:style w:type="character" w:customStyle="1" w:styleId="ListLabel129">
    <w:name w:val="ListLabel 129"/>
    <w:rsid w:val="001E51A0"/>
    <w:rPr>
      <w:rFonts w:cs="Symbol"/>
      <w:w w:val="100"/>
      <w:sz w:val="28"/>
      <w:szCs w:val="28"/>
    </w:rPr>
  </w:style>
  <w:style w:type="character" w:customStyle="1" w:styleId="ListLabel130">
    <w:name w:val="ListLabel 130"/>
    <w:rsid w:val="001E51A0"/>
    <w:rPr>
      <w:rFonts w:cs="Symbol"/>
    </w:rPr>
  </w:style>
  <w:style w:type="character" w:customStyle="1" w:styleId="ListLabel131">
    <w:name w:val="ListLabel 131"/>
    <w:rsid w:val="001E51A0"/>
    <w:rPr>
      <w:rFonts w:cs="Symbol"/>
    </w:rPr>
  </w:style>
  <w:style w:type="character" w:customStyle="1" w:styleId="ListLabel132">
    <w:name w:val="ListLabel 132"/>
    <w:rsid w:val="001E51A0"/>
    <w:rPr>
      <w:rFonts w:cs="Symbol"/>
    </w:rPr>
  </w:style>
  <w:style w:type="character" w:customStyle="1" w:styleId="ListLabel133">
    <w:name w:val="ListLabel 133"/>
    <w:rsid w:val="001E51A0"/>
    <w:rPr>
      <w:rFonts w:cs="Symbol"/>
    </w:rPr>
  </w:style>
  <w:style w:type="character" w:customStyle="1" w:styleId="ListLabel134">
    <w:name w:val="ListLabel 134"/>
    <w:rsid w:val="001E51A0"/>
    <w:rPr>
      <w:rFonts w:cs="Symbol"/>
    </w:rPr>
  </w:style>
  <w:style w:type="character" w:customStyle="1" w:styleId="ListLabel135">
    <w:name w:val="ListLabel 135"/>
    <w:rsid w:val="001E51A0"/>
    <w:rPr>
      <w:rFonts w:cs="Symbol"/>
    </w:rPr>
  </w:style>
  <w:style w:type="character" w:customStyle="1" w:styleId="ListLabel136">
    <w:name w:val="ListLabel 136"/>
    <w:rsid w:val="001E51A0"/>
    <w:rPr>
      <w:rFonts w:cs="Symbol"/>
    </w:rPr>
  </w:style>
  <w:style w:type="character" w:customStyle="1" w:styleId="ListLabel137">
    <w:name w:val="ListLabel 137"/>
    <w:rsid w:val="001E51A0"/>
    <w:rPr>
      <w:rFonts w:cs="Symbol"/>
    </w:rPr>
  </w:style>
  <w:style w:type="character" w:customStyle="1" w:styleId="ListLabel138">
    <w:name w:val="ListLabel 138"/>
    <w:rsid w:val="001E51A0"/>
    <w:rPr>
      <w:rFonts w:cs="Symbol"/>
      <w:w w:val="100"/>
      <w:sz w:val="28"/>
      <w:szCs w:val="28"/>
    </w:rPr>
  </w:style>
  <w:style w:type="character" w:customStyle="1" w:styleId="ListLabel139">
    <w:name w:val="ListLabel 139"/>
    <w:rsid w:val="001E51A0"/>
    <w:rPr>
      <w:rFonts w:cs="Symbol"/>
    </w:rPr>
  </w:style>
  <w:style w:type="character" w:customStyle="1" w:styleId="ListLabel140">
    <w:name w:val="ListLabel 140"/>
    <w:rsid w:val="001E51A0"/>
    <w:rPr>
      <w:rFonts w:cs="Symbol"/>
    </w:rPr>
  </w:style>
  <w:style w:type="character" w:customStyle="1" w:styleId="ListLabel141">
    <w:name w:val="ListLabel 141"/>
    <w:rsid w:val="001E51A0"/>
    <w:rPr>
      <w:rFonts w:cs="Symbol"/>
    </w:rPr>
  </w:style>
  <w:style w:type="character" w:customStyle="1" w:styleId="ListLabel142">
    <w:name w:val="ListLabel 142"/>
    <w:rsid w:val="001E51A0"/>
    <w:rPr>
      <w:rFonts w:cs="Symbol"/>
    </w:rPr>
  </w:style>
  <w:style w:type="character" w:customStyle="1" w:styleId="ListLabel143">
    <w:name w:val="ListLabel 143"/>
    <w:rsid w:val="001E51A0"/>
    <w:rPr>
      <w:rFonts w:cs="Symbol"/>
    </w:rPr>
  </w:style>
  <w:style w:type="character" w:customStyle="1" w:styleId="ListLabel144">
    <w:name w:val="ListLabel 144"/>
    <w:rsid w:val="001E51A0"/>
    <w:rPr>
      <w:rFonts w:cs="Symbol"/>
    </w:rPr>
  </w:style>
  <w:style w:type="character" w:customStyle="1" w:styleId="ListLabel145">
    <w:name w:val="ListLabel 145"/>
    <w:rsid w:val="001E51A0"/>
    <w:rPr>
      <w:rFonts w:cs="Symbol"/>
    </w:rPr>
  </w:style>
  <w:style w:type="character" w:customStyle="1" w:styleId="ListLabel146">
    <w:name w:val="ListLabel 146"/>
    <w:rsid w:val="001E51A0"/>
    <w:rPr>
      <w:rFonts w:cs="Symbol"/>
    </w:rPr>
  </w:style>
  <w:style w:type="character" w:customStyle="1" w:styleId="ListLabel147">
    <w:name w:val="ListLabel 147"/>
    <w:rsid w:val="001E51A0"/>
    <w:rPr>
      <w:rFonts w:eastAsia="Times New Roman" w:cs="Times New Roman"/>
      <w:spacing w:val="0"/>
      <w:w w:val="100"/>
      <w:sz w:val="28"/>
      <w:szCs w:val="28"/>
    </w:rPr>
  </w:style>
  <w:style w:type="character" w:customStyle="1" w:styleId="ListLabel148">
    <w:name w:val="ListLabel 148"/>
    <w:rsid w:val="001E51A0"/>
    <w:rPr>
      <w:rFonts w:eastAsia="Times New Roman" w:cs="Times New Roman"/>
      <w:b/>
      <w:bCs/>
      <w:spacing w:val="0"/>
      <w:w w:val="100"/>
      <w:sz w:val="28"/>
      <w:szCs w:val="28"/>
    </w:rPr>
  </w:style>
  <w:style w:type="character" w:customStyle="1" w:styleId="ListLabel149">
    <w:name w:val="ListLabel 149"/>
    <w:rsid w:val="001E51A0"/>
    <w:rPr>
      <w:rFonts w:cs="Symbol"/>
    </w:rPr>
  </w:style>
  <w:style w:type="character" w:customStyle="1" w:styleId="ListLabel150">
    <w:name w:val="ListLabel 150"/>
    <w:rsid w:val="001E51A0"/>
    <w:rPr>
      <w:rFonts w:cs="Symbol"/>
    </w:rPr>
  </w:style>
  <w:style w:type="character" w:customStyle="1" w:styleId="ListLabel151">
    <w:name w:val="ListLabel 151"/>
    <w:rsid w:val="001E51A0"/>
    <w:rPr>
      <w:rFonts w:cs="Symbol"/>
    </w:rPr>
  </w:style>
  <w:style w:type="character" w:customStyle="1" w:styleId="ListLabel152">
    <w:name w:val="ListLabel 152"/>
    <w:rsid w:val="001E51A0"/>
    <w:rPr>
      <w:rFonts w:cs="Symbol"/>
    </w:rPr>
  </w:style>
  <w:style w:type="character" w:customStyle="1" w:styleId="ListLabel153">
    <w:name w:val="ListLabel 153"/>
    <w:rsid w:val="001E51A0"/>
    <w:rPr>
      <w:rFonts w:cs="Symbol"/>
    </w:rPr>
  </w:style>
  <w:style w:type="character" w:customStyle="1" w:styleId="ListLabel154">
    <w:name w:val="ListLabel 154"/>
    <w:rsid w:val="001E51A0"/>
    <w:rPr>
      <w:rFonts w:cs="Symbol"/>
    </w:rPr>
  </w:style>
  <w:style w:type="character" w:customStyle="1" w:styleId="ListLabel155">
    <w:name w:val="ListLabel 155"/>
    <w:rsid w:val="001E51A0"/>
    <w:rPr>
      <w:rFonts w:eastAsia="Times New Roman" w:cs="Times New Roman"/>
      <w:spacing w:val="0"/>
      <w:w w:val="100"/>
      <w:sz w:val="28"/>
      <w:szCs w:val="28"/>
    </w:rPr>
  </w:style>
  <w:style w:type="character" w:customStyle="1" w:styleId="ListLabel156">
    <w:name w:val="ListLabel 156"/>
    <w:rsid w:val="001E51A0"/>
    <w:rPr>
      <w:rFonts w:eastAsia="Times New Roman" w:cs="Times New Roman"/>
      <w:spacing w:val="0"/>
      <w:w w:val="100"/>
      <w:sz w:val="28"/>
      <w:szCs w:val="28"/>
    </w:rPr>
  </w:style>
  <w:style w:type="character" w:customStyle="1" w:styleId="ListLabel157">
    <w:name w:val="ListLabel 157"/>
    <w:rsid w:val="001E51A0"/>
    <w:rPr>
      <w:rFonts w:cs="Symbol"/>
    </w:rPr>
  </w:style>
  <w:style w:type="character" w:customStyle="1" w:styleId="ListLabel158">
    <w:name w:val="ListLabel 158"/>
    <w:rsid w:val="001E51A0"/>
    <w:rPr>
      <w:rFonts w:cs="Symbol"/>
    </w:rPr>
  </w:style>
  <w:style w:type="character" w:customStyle="1" w:styleId="ListLabel159">
    <w:name w:val="ListLabel 159"/>
    <w:rsid w:val="001E51A0"/>
    <w:rPr>
      <w:rFonts w:cs="Symbol"/>
    </w:rPr>
  </w:style>
  <w:style w:type="character" w:customStyle="1" w:styleId="ListLabel160">
    <w:name w:val="ListLabel 160"/>
    <w:rsid w:val="001E51A0"/>
    <w:rPr>
      <w:rFonts w:cs="Symbol"/>
    </w:rPr>
  </w:style>
  <w:style w:type="character" w:customStyle="1" w:styleId="ListLabel161">
    <w:name w:val="ListLabel 161"/>
    <w:rsid w:val="001E51A0"/>
    <w:rPr>
      <w:rFonts w:cs="Symbol"/>
    </w:rPr>
  </w:style>
  <w:style w:type="character" w:customStyle="1" w:styleId="ListLabel162">
    <w:name w:val="ListLabel 162"/>
    <w:rsid w:val="001E51A0"/>
    <w:rPr>
      <w:rFonts w:cs="Symbol"/>
    </w:rPr>
  </w:style>
  <w:style w:type="character" w:customStyle="1" w:styleId="ListLabel163">
    <w:name w:val="ListLabel 163"/>
    <w:rsid w:val="001E51A0"/>
    <w:rPr>
      <w:rFonts w:cs="Symbol"/>
    </w:rPr>
  </w:style>
  <w:style w:type="character" w:customStyle="1" w:styleId="ListLabel164">
    <w:name w:val="ListLabel 164"/>
    <w:rsid w:val="001E51A0"/>
    <w:rPr>
      <w:rFonts w:eastAsia="Times New Roman" w:cs="Times New Roman"/>
      <w:spacing w:val="0"/>
      <w:w w:val="100"/>
      <w:sz w:val="28"/>
      <w:szCs w:val="28"/>
    </w:rPr>
  </w:style>
  <w:style w:type="character" w:customStyle="1" w:styleId="ListLabel165">
    <w:name w:val="ListLabel 165"/>
    <w:rsid w:val="001E51A0"/>
    <w:rPr>
      <w:rFonts w:cs="Times New Roman"/>
      <w:w w:val="100"/>
      <w:sz w:val="28"/>
      <w:szCs w:val="28"/>
    </w:rPr>
  </w:style>
  <w:style w:type="character" w:customStyle="1" w:styleId="ListLabel166">
    <w:name w:val="ListLabel 166"/>
    <w:rsid w:val="001E51A0"/>
    <w:rPr>
      <w:rFonts w:cs="Symbol"/>
    </w:rPr>
  </w:style>
  <w:style w:type="character" w:customStyle="1" w:styleId="ListLabel167">
    <w:name w:val="ListLabel 167"/>
    <w:rsid w:val="001E51A0"/>
    <w:rPr>
      <w:rFonts w:cs="Symbol"/>
    </w:rPr>
  </w:style>
  <w:style w:type="character" w:customStyle="1" w:styleId="ListLabel168">
    <w:name w:val="ListLabel 168"/>
    <w:rsid w:val="001E51A0"/>
    <w:rPr>
      <w:rFonts w:cs="Symbol"/>
    </w:rPr>
  </w:style>
  <w:style w:type="character" w:customStyle="1" w:styleId="ListLabel169">
    <w:name w:val="ListLabel 169"/>
    <w:rsid w:val="001E51A0"/>
    <w:rPr>
      <w:rFonts w:cs="Symbol"/>
    </w:rPr>
  </w:style>
  <w:style w:type="character" w:customStyle="1" w:styleId="ListLabel170">
    <w:name w:val="ListLabel 170"/>
    <w:rsid w:val="001E51A0"/>
    <w:rPr>
      <w:rFonts w:cs="Symbol"/>
    </w:rPr>
  </w:style>
  <w:style w:type="character" w:customStyle="1" w:styleId="ListLabel171">
    <w:name w:val="ListLabel 171"/>
    <w:rsid w:val="001E51A0"/>
    <w:rPr>
      <w:rFonts w:cs="Symbol"/>
    </w:rPr>
  </w:style>
  <w:style w:type="character" w:customStyle="1" w:styleId="ListLabel172">
    <w:name w:val="ListLabel 172"/>
    <w:rsid w:val="001E51A0"/>
    <w:rPr>
      <w:rFonts w:cs="Symbol"/>
    </w:rPr>
  </w:style>
  <w:style w:type="character" w:customStyle="1" w:styleId="ListLabel173">
    <w:name w:val="ListLabel 173"/>
    <w:rsid w:val="001E51A0"/>
    <w:rPr>
      <w:rFonts w:eastAsia="Times New Roman" w:cs="Times New Roman"/>
      <w:spacing w:val="0"/>
      <w:w w:val="100"/>
      <w:sz w:val="28"/>
      <w:szCs w:val="28"/>
    </w:rPr>
  </w:style>
  <w:style w:type="character" w:customStyle="1" w:styleId="ListLabel174">
    <w:name w:val="ListLabel 174"/>
    <w:rsid w:val="001E51A0"/>
    <w:rPr>
      <w:rFonts w:cs="Symbol"/>
    </w:rPr>
  </w:style>
  <w:style w:type="character" w:customStyle="1" w:styleId="ListLabel175">
    <w:name w:val="ListLabel 175"/>
    <w:rsid w:val="001E51A0"/>
    <w:rPr>
      <w:rFonts w:cs="Symbol"/>
    </w:rPr>
  </w:style>
  <w:style w:type="character" w:customStyle="1" w:styleId="ListLabel176">
    <w:name w:val="ListLabel 176"/>
    <w:rsid w:val="001E51A0"/>
    <w:rPr>
      <w:rFonts w:cs="Symbol"/>
    </w:rPr>
  </w:style>
  <w:style w:type="character" w:customStyle="1" w:styleId="ListLabel177">
    <w:name w:val="ListLabel 177"/>
    <w:rsid w:val="001E51A0"/>
    <w:rPr>
      <w:rFonts w:cs="Symbol"/>
    </w:rPr>
  </w:style>
  <w:style w:type="character" w:customStyle="1" w:styleId="ListLabel178">
    <w:name w:val="ListLabel 178"/>
    <w:rsid w:val="001E51A0"/>
    <w:rPr>
      <w:rFonts w:cs="Symbol"/>
    </w:rPr>
  </w:style>
  <w:style w:type="character" w:customStyle="1" w:styleId="ListLabel179">
    <w:name w:val="ListLabel 179"/>
    <w:rsid w:val="001E51A0"/>
    <w:rPr>
      <w:rFonts w:cs="Symbol"/>
    </w:rPr>
  </w:style>
  <w:style w:type="character" w:customStyle="1" w:styleId="ListLabel180">
    <w:name w:val="ListLabel 180"/>
    <w:rsid w:val="001E51A0"/>
    <w:rPr>
      <w:rFonts w:cs="Symbol"/>
    </w:rPr>
  </w:style>
  <w:style w:type="character" w:customStyle="1" w:styleId="ListLabel181">
    <w:name w:val="ListLabel 181"/>
    <w:rsid w:val="001E51A0"/>
    <w:rPr>
      <w:rFonts w:cs="Symbol"/>
    </w:rPr>
  </w:style>
  <w:style w:type="character" w:customStyle="1" w:styleId="ListLabel182">
    <w:name w:val="ListLabel 182"/>
    <w:rsid w:val="001E51A0"/>
    <w:rPr>
      <w:rFonts w:eastAsia="Times New Roman" w:cs="Times New Roman"/>
      <w:spacing w:val="0"/>
      <w:w w:val="100"/>
      <w:sz w:val="28"/>
      <w:szCs w:val="28"/>
    </w:rPr>
  </w:style>
  <w:style w:type="character" w:customStyle="1" w:styleId="ListLabel183">
    <w:name w:val="ListLabel 183"/>
    <w:rsid w:val="001E51A0"/>
    <w:rPr>
      <w:rFonts w:cs="Symbol"/>
    </w:rPr>
  </w:style>
  <w:style w:type="character" w:customStyle="1" w:styleId="ListLabel184">
    <w:name w:val="ListLabel 184"/>
    <w:rsid w:val="001E51A0"/>
    <w:rPr>
      <w:rFonts w:cs="Symbol"/>
    </w:rPr>
  </w:style>
  <w:style w:type="character" w:customStyle="1" w:styleId="ListLabel185">
    <w:name w:val="ListLabel 185"/>
    <w:rsid w:val="001E51A0"/>
    <w:rPr>
      <w:rFonts w:cs="Symbol"/>
    </w:rPr>
  </w:style>
  <w:style w:type="character" w:customStyle="1" w:styleId="ListLabel186">
    <w:name w:val="ListLabel 186"/>
    <w:rsid w:val="001E51A0"/>
    <w:rPr>
      <w:rFonts w:cs="Symbol"/>
    </w:rPr>
  </w:style>
  <w:style w:type="character" w:customStyle="1" w:styleId="ListLabel187">
    <w:name w:val="ListLabel 187"/>
    <w:rsid w:val="001E51A0"/>
    <w:rPr>
      <w:rFonts w:cs="Symbol"/>
    </w:rPr>
  </w:style>
  <w:style w:type="character" w:customStyle="1" w:styleId="ListLabel188">
    <w:name w:val="ListLabel 188"/>
    <w:rsid w:val="001E51A0"/>
    <w:rPr>
      <w:rFonts w:cs="Symbol"/>
    </w:rPr>
  </w:style>
  <w:style w:type="character" w:customStyle="1" w:styleId="ListLabel189">
    <w:name w:val="ListLabel 189"/>
    <w:rsid w:val="001E51A0"/>
    <w:rPr>
      <w:rFonts w:cs="Symbol"/>
    </w:rPr>
  </w:style>
  <w:style w:type="character" w:customStyle="1" w:styleId="ListLabel190">
    <w:name w:val="ListLabel 190"/>
    <w:rsid w:val="001E51A0"/>
    <w:rPr>
      <w:rFonts w:cs="Symbol"/>
    </w:rPr>
  </w:style>
  <w:style w:type="character" w:customStyle="1" w:styleId="ListLabel191">
    <w:name w:val="ListLabel 191"/>
    <w:rsid w:val="001E51A0"/>
    <w:rPr>
      <w:rFonts w:eastAsia="Times New Roman" w:cs="Times New Roman"/>
      <w:spacing w:val="0"/>
      <w:w w:val="100"/>
      <w:sz w:val="28"/>
      <w:szCs w:val="28"/>
    </w:rPr>
  </w:style>
  <w:style w:type="character" w:customStyle="1" w:styleId="ListLabel192">
    <w:name w:val="ListLabel 192"/>
    <w:rsid w:val="001E51A0"/>
    <w:rPr>
      <w:rFonts w:cs="Symbol"/>
    </w:rPr>
  </w:style>
  <w:style w:type="character" w:customStyle="1" w:styleId="ListLabel193">
    <w:name w:val="ListLabel 193"/>
    <w:rsid w:val="001E51A0"/>
    <w:rPr>
      <w:rFonts w:cs="Symbol"/>
    </w:rPr>
  </w:style>
  <w:style w:type="character" w:customStyle="1" w:styleId="ListLabel194">
    <w:name w:val="ListLabel 194"/>
    <w:rsid w:val="001E51A0"/>
    <w:rPr>
      <w:rFonts w:cs="Symbol"/>
    </w:rPr>
  </w:style>
  <w:style w:type="character" w:customStyle="1" w:styleId="ListLabel195">
    <w:name w:val="ListLabel 195"/>
    <w:rsid w:val="001E51A0"/>
    <w:rPr>
      <w:rFonts w:cs="Symbol"/>
    </w:rPr>
  </w:style>
  <w:style w:type="character" w:customStyle="1" w:styleId="ListLabel196">
    <w:name w:val="ListLabel 196"/>
    <w:rsid w:val="001E51A0"/>
    <w:rPr>
      <w:rFonts w:cs="Symbol"/>
    </w:rPr>
  </w:style>
  <w:style w:type="character" w:customStyle="1" w:styleId="ListLabel197">
    <w:name w:val="ListLabel 197"/>
    <w:rsid w:val="001E51A0"/>
    <w:rPr>
      <w:rFonts w:cs="Symbol"/>
    </w:rPr>
  </w:style>
  <w:style w:type="character" w:customStyle="1" w:styleId="ListLabel198">
    <w:name w:val="ListLabel 198"/>
    <w:rsid w:val="001E51A0"/>
    <w:rPr>
      <w:rFonts w:cs="Symbol"/>
    </w:rPr>
  </w:style>
  <w:style w:type="character" w:customStyle="1" w:styleId="ListLabel199">
    <w:name w:val="ListLabel 199"/>
    <w:rsid w:val="001E51A0"/>
    <w:rPr>
      <w:rFonts w:cs="Symbol"/>
    </w:rPr>
  </w:style>
  <w:style w:type="character" w:customStyle="1" w:styleId="ListLabel200">
    <w:name w:val="ListLabel 200"/>
    <w:rsid w:val="001E51A0"/>
    <w:rPr>
      <w:rFonts w:eastAsia="Times New Roman" w:cs="Times New Roman"/>
      <w:spacing w:val="0"/>
      <w:w w:val="100"/>
      <w:sz w:val="28"/>
      <w:szCs w:val="28"/>
    </w:rPr>
  </w:style>
  <w:style w:type="character" w:customStyle="1" w:styleId="ListLabel201">
    <w:name w:val="ListLabel 201"/>
    <w:rsid w:val="001E51A0"/>
    <w:rPr>
      <w:rFonts w:cs="Symbol"/>
    </w:rPr>
  </w:style>
  <w:style w:type="character" w:customStyle="1" w:styleId="ListLabel202">
    <w:name w:val="ListLabel 202"/>
    <w:rsid w:val="001E51A0"/>
    <w:rPr>
      <w:rFonts w:cs="Symbol"/>
    </w:rPr>
  </w:style>
  <w:style w:type="character" w:customStyle="1" w:styleId="ListLabel203">
    <w:name w:val="ListLabel 203"/>
    <w:rsid w:val="001E51A0"/>
    <w:rPr>
      <w:rFonts w:cs="Symbol"/>
    </w:rPr>
  </w:style>
  <w:style w:type="character" w:customStyle="1" w:styleId="ListLabel204">
    <w:name w:val="ListLabel 204"/>
    <w:rsid w:val="001E51A0"/>
    <w:rPr>
      <w:rFonts w:cs="Symbol"/>
    </w:rPr>
  </w:style>
  <w:style w:type="character" w:customStyle="1" w:styleId="ListLabel205">
    <w:name w:val="ListLabel 205"/>
    <w:rsid w:val="001E51A0"/>
    <w:rPr>
      <w:rFonts w:cs="Symbol"/>
    </w:rPr>
  </w:style>
  <w:style w:type="character" w:customStyle="1" w:styleId="ListLabel206">
    <w:name w:val="ListLabel 206"/>
    <w:rsid w:val="001E51A0"/>
    <w:rPr>
      <w:rFonts w:cs="Symbol"/>
    </w:rPr>
  </w:style>
  <w:style w:type="character" w:customStyle="1" w:styleId="ListLabel207">
    <w:name w:val="ListLabel 207"/>
    <w:rsid w:val="001E51A0"/>
    <w:rPr>
      <w:rFonts w:cs="Symbol"/>
    </w:rPr>
  </w:style>
  <w:style w:type="character" w:customStyle="1" w:styleId="ListLabel208">
    <w:name w:val="ListLabel 208"/>
    <w:rsid w:val="001E51A0"/>
    <w:rPr>
      <w:rFonts w:cs="Symbol"/>
    </w:rPr>
  </w:style>
  <w:style w:type="character" w:customStyle="1" w:styleId="ListLabel209">
    <w:name w:val="ListLabel 209"/>
    <w:rsid w:val="001E51A0"/>
    <w:rPr>
      <w:rFonts w:eastAsia="Times New Roman" w:cs="Times New Roman"/>
      <w:spacing w:val="0"/>
      <w:w w:val="100"/>
      <w:sz w:val="28"/>
      <w:szCs w:val="28"/>
    </w:rPr>
  </w:style>
  <w:style w:type="character" w:customStyle="1" w:styleId="ListLabel210">
    <w:name w:val="ListLabel 210"/>
    <w:rsid w:val="001E51A0"/>
    <w:rPr>
      <w:rFonts w:cs="Symbol"/>
    </w:rPr>
  </w:style>
  <w:style w:type="character" w:customStyle="1" w:styleId="ListLabel211">
    <w:name w:val="ListLabel 211"/>
    <w:rsid w:val="001E51A0"/>
    <w:rPr>
      <w:rFonts w:cs="Symbol"/>
    </w:rPr>
  </w:style>
  <w:style w:type="character" w:customStyle="1" w:styleId="ListLabel212">
    <w:name w:val="ListLabel 212"/>
    <w:rsid w:val="001E51A0"/>
    <w:rPr>
      <w:rFonts w:cs="Symbol"/>
    </w:rPr>
  </w:style>
  <w:style w:type="character" w:customStyle="1" w:styleId="ListLabel213">
    <w:name w:val="ListLabel 213"/>
    <w:rsid w:val="001E51A0"/>
    <w:rPr>
      <w:rFonts w:cs="Symbol"/>
    </w:rPr>
  </w:style>
  <w:style w:type="character" w:customStyle="1" w:styleId="ListLabel214">
    <w:name w:val="ListLabel 214"/>
    <w:rsid w:val="001E51A0"/>
    <w:rPr>
      <w:rFonts w:cs="Symbol"/>
    </w:rPr>
  </w:style>
  <w:style w:type="character" w:customStyle="1" w:styleId="ListLabel215">
    <w:name w:val="ListLabel 215"/>
    <w:rsid w:val="001E51A0"/>
    <w:rPr>
      <w:rFonts w:cs="Symbol"/>
    </w:rPr>
  </w:style>
  <w:style w:type="character" w:customStyle="1" w:styleId="ListLabel216">
    <w:name w:val="ListLabel 216"/>
    <w:rsid w:val="001E51A0"/>
    <w:rPr>
      <w:rFonts w:cs="Symbol"/>
    </w:rPr>
  </w:style>
  <w:style w:type="character" w:customStyle="1" w:styleId="ListLabel217">
    <w:name w:val="ListLabel 217"/>
    <w:rsid w:val="001E51A0"/>
    <w:rPr>
      <w:rFonts w:cs="Symbol"/>
    </w:rPr>
  </w:style>
  <w:style w:type="character" w:customStyle="1" w:styleId="ListLabel218">
    <w:name w:val="ListLabel 218"/>
    <w:rsid w:val="001E51A0"/>
    <w:rPr>
      <w:rFonts w:cs="Times New Roman"/>
      <w:w w:val="100"/>
      <w:sz w:val="28"/>
      <w:szCs w:val="28"/>
    </w:rPr>
  </w:style>
  <w:style w:type="character" w:customStyle="1" w:styleId="ListLabel219">
    <w:name w:val="ListLabel 219"/>
    <w:rsid w:val="001E51A0"/>
    <w:rPr>
      <w:rFonts w:cs="Symbol"/>
    </w:rPr>
  </w:style>
  <w:style w:type="character" w:customStyle="1" w:styleId="ListLabel220">
    <w:name w:val="ListLabel 220"/>
    <w:rsid w:val="001E51A0"/>
    <w:rPr>
      <w:rFonts w:cs="Symbol"/>
    </w:rPr>
  </w:style>
  <w:style w:type="character" w:customStyle="1" w:styleId="ListLabel221">
    <w:name w:val="ListLabel 221"/>
    <w:rsid w:val="001E51A0"/>
    <w:rPr>
      <w:rFonts w:cs="Symbol"/>
    </w:rPr>
  </w:style>
  <w:style w:type="character" w:customStyle="1" w:styleId="ListLabel222">
    <w:name w:val="ListLabel 222"/>
    <w:rsid w:val="001E51A0"/>
    <w:rPr>
      <w:rFonts w:cs="Symbol"/>
    </w:rPr>
  </w:style>
  <w:style w:type="character" w:customStyle="1" w:styleId="ListLabel223">
    <w:name w:val="ListLabel 223"/>
    <w:rsid w:val="001E51A0"/>
    <w:rPr>
      <w:rFonts w:cs="Symbol"/>
    </w:rPr>
  </w:style>
  <w:style w:type="character" w:customStyle="1" w:styleId="ListLabel224">
    <w:name w:val="ListLabel 224"/>
    <w:rsid w:val="001E51A0"/>
    <w:rPr>
      <w:rFonts w:cs="Symbol"/>
    </w:rPr>
  </w:style>
  <w:style w:type="character" w:customStyle="1" w:styleId="ListLabel225">
    <w:name w:val="ListLabel 225"/>
    <w:rsid w:val="001E51A0"/>
    <w:rPr>
      <w:rFonts w:cs="Symbol"/>
    </w:rPr>
  </w:style>
  <w:style w:type="character" w:customStyle="1" w:styleId="ListLabel226">
    <w:name w:val="ListLabel 226"/>
    <w:rsid w:val="001E51A0"/>
    <w:rPr>
      <w:rFonts w:cs="Symbol"/>
    </w:rPr>
  </w:style>
  <w:style w:type="character" w:customStyle="1" w:styleId="ListLabel227">
    <w:name w:val="ListLabel 227"/>
    <w:rsid w:val="001E51A0"/>
    <w:rPr>
      <w:rFonts w:eastAsia="Times New Roman" w:cs="Times New Roman"/>
      <w:spacing w:val="0"/>
      <w:w w:val="100"/>
      <w:sz w:val="28"/>
      <w:szCs w:val="28"/>
    </w:rPr>
  </w:style>
  <w:style w:type="character" w:customStyle="1" w:styleId="ListLabel228">
    <w:name w:val="ListLabel 228"/>
    <w:rsid w:val="001E51A0"/>
    <w:rPr>
      <w:rFonts w:cs="Symbol"/>
    </w:rPr>
  </w:style>
  <w:style w:type="character" w:customStyle="1" w:styleId="ListLabel229">
    <w:name w:val="ListLabel 229"/>
    <w:rsid w:val="001E51A0"/>
    <w:rPr>
      <w:rFonts w:cs="Symbol"/>
    </w:rPr>
  </w:style>
  <w:style w:type="character" w:customStyle="1" w:styleId="ListLabel230">
    <w:name w:val="ListLabel 230"/>
    <w:rsid w:val="001E51A0"/>
    <w:rPr>
      <w:rFonts w:cs="Symbol"/>
    </w:rPr>
  </w:style>
  <w:style w:type="character" w:customStyle="1" w:styleId="ListLabel231">
    <w:name w:val="ListLabel 231"/>
    <w:rsid w:val="001E51A0"/>
    <w:rPr>
      <w:rFonts w:cs="Symbol"/>
    </w:rPr>
  </w:style>
  <w:style w:type="character" w:customStyle="1" w:styleId="ListLabel232">
    <w:name w:val="ListLabel 232"/>
    <w:rsid w:val="001E51A0"/>
    <w:rPr>
      <w:rFonts w:cs="Symbol"/>
    </w:rPr>
  </w:style>
  <w:style w:type="character" w:customStyle="1" w:styleId="ListLabel233">
    <w:name w:val="ListLabel 233"/>
    <w:rsid w:val="001E51A0"/>
    <w:rPr>
      <w:rFonts w:cs="Symbol"/>
    </w:rPr>
  </w:style>
  <w:style w:type="character" w:customStyle="1" w:styleId="ListLabel234">
    <w:name w:val="ListLabel 234"/>
    <w:rsid w:val="001E51A0"/>
    <w:rPr>
      <w:rFonts w:cs="Symbol"/>
    </w:rPr>
  </w:style>
  <w:style w:type="character" w:customStyle="1" w:styleId="ListLabel235">
    <w:name w:val="ListLabel 235"/>
    <w:rsid w:val="001E51A0"/>
    <w:rPr>
      <w:rFonts w:cs="Symbol"/>
    </w:rPr>
  </w:style>
  <w:style w:type="character" w:customStyle="1" w:styleId="ListLabel236">
    <w:name w:val="ListLabel 236"/>
    <w:rsid w:val="001E51A0"/>
    <w:rPr>
      <w:rFonts w:eastAsia="Times New Roman" w:cs="Times New Roman"/>
      <w:spacing w:val="0"/>
      <w:w w:val="99"/>
      <w:sz w:val="28"/>
      <w:szCs w:val="28"/>
    </w:rPr>
  </w:style>
  <w:style w:type="character" w:customStyle="1" w:styleId="ListLabel237">
    <w:name w:val="ListLabel 237"/>
    <w:rsid w:val="001E51A0"/>
    <w:rPr>
      <w:rFonts w:cs="Symbol"/>
    </w:rPr>
  </w:style>
  <w:style w:type="character" w:customStyle="1" w:styleId="ListLabel238">
    <w:name w:val="ListLabel 238"/>
    <w:rsid w:val="001E51A0"/>
    <w:rPr>
      <w:rFonts w:cs="Symbol"/>
    </w:rPr>
  </w:style>
  <w:style w:type="character" w:customStyle="1" w:styleId="ListLabel239">
    <w:name w:val="ListLabel 239"/>
    <w:rsid w:val="001E51A0"/>
    <w:rPr>
      <w:rFonts w:cs="Symbol"/>
    </w:rPr>
  </w:style>
  <w:style w:type="character" w:customStyle="1" w:styleId="ListLabel240">
    <w:name w:val="ListLabel 240"/>
    <w:rsid w:val="001E51A0"/>
    <w:rPr>
      <w:rFonts w:cs="Symbol"/>
    </w:rPr>
  </w:style>
  <w:style w:type="character" w:customStyle="1" w:styleId="ListLabel241">
    <w:name w:val="ListLabel 241"/>
    <w:rsid w:val="001E51A0"/>
    <w:rPr>
      <w:rFonts w:cs="Symbol"/>
    </w:rPr>
  </w:style>
  <w:style w:type="character" w:customStyle="1" w:styleId="ListLabel242">
    <w:name w:val="ListLabel 242"/>
    <w:rsid w:val="001E51A0"/>
    <w:rPr>
      <w:rFonts w:cs="Symbol"/>
    </w:rPr>
  </w:style>
  <w:style w:type="character" w:customStyle="1" w:styleId="ListLabel243">
    <w:name w:val="ListLabel 243"/>
    <w:rsid w:val="001E51A0"/>
    <w:rPr>
      <w:rFonts w:cs="Symbol"/>
    </w:rPr>
  </w:style>
  <w:style w:type="character" w:customStyle="1" w:styleId="ListLabel244">
    <w:name w:val="ListLabel 244"/>
    <w:rsid w:val="001E51A0"/>
    <w:rPr>
      <w:rFonts w:cs="Symbol"/>
    </w:rPr>
  </w:style>
  <w:style w:type="character" w:customStyle="1" w:styleId="ListLabel245">
    <w:name w:val="ListLabel 245"/>
    <w:rsid w:val="001E51A0"/>
    <w:rPr>
      <w:rFonts w:eastAsia="Times New Roman" w:cs="Times New Roman"/>
      <w:spacing w:val="0"/>
      <w:w w:val="100"/>
      <w:sz w:val="28"/>
      <w:szCs w:val="28"/>
    </w:rPr>
  </w:style>
  <w:style w:type="character" w:customStyle="1" w:styleId="ListLabel246">
    <w:name w:val="ListLabel 246"/>
    <w:rsid w:val="001E51A0"/>
    <w:rPr>
      <w:rFonts w:cs="Symbol"/>
    </w:rPr>
  </w:style>
  <w:style w:type="character" w:customStyle="1" w:styleId="ListLabel247">
    <w:name w:val="ListLabel 247"/>
    <w:rsid w:val="001E51A0"/>
    <w:rPr>
      <w:rFonts w:cs="Symbol"/>
    </w:rPr>
  </w:style>
  <w:style w:type="character" w:customStyle="1" w:styleId="ListLabel248">
    <w:name w:val="ListLabel 248"/>
    <w:rsid w:val="001E51A0"/>
    <w:rPr>
      <w:rFonts w:cs="Symbol"/>
    </w:rPr>
  </w:style>
  <w:style w:type="character" w:customStyle="1" w:styleId="ListLabel249">
    <w:name w:val="ListLabel 249"/>
    <w:rsid w:val="001E51A0"/>
    <w:rPr>
      <w:rFonts w:cs="Symbol"/>
    </w:rPr>
  </w:style>
  <w:style w:type="character" w:customStyle="1" w:styleId="ListLabel250">
    <w:name w:val="ListLabel 250"/>
    <w:rsid w:val="001E51A0"/>
    <w:rPr>
      <w:rFonts w:cs="Symbol"/>
    </w:rPr>
  </w:style>
  <w:style w:type="character" w:customStyle="1" w:styleId="ListLabel251">
    <w:name w:val="ListLabel 251"/>
    <w:rsid w:val="001E51A0"/>
    <w:rPr>
      <w:rFonts w:cs="Symbol"/>
    </w:rPr>
  </w:style>
  <w:style w:type="character" w:customStyle="1" w:styleId="ListLabel252">
    <w:name w:val="ListLabel 252"/>
    <w:rsid w:val="001E51A0"/>
    <w:rPr>
      <w:rFonts w:cs="Symbol"/>
    </w:rPr>
  </w:style>
  <w:style w:type="character" w:customStyle="1" w:styleId="ListLabel253">
    <w:name w:val="ListLabel 253"/>
    <w:rsid w:val="001E51A0"/>
    <w:rPr>
      <w:rFonts w:cs="Symbol"/>
    </w:rPr>
  </w:style>
  <w:style w:type="character" w:customStyle="1" w:styleId="ListLabel254">
    <w:name w:val="ListLabel 254"/>
    <w:rsid w:val="001E51A0"/>
    <w:rPr>
      <w:rFonts w:eastAsia="Times New Roman" w:cs="Times New Roman"/>
      <w:spacing w:val="0"/>
      <w:w w:val="100"/>
      <w:sz w:val="28"/>
      <w:szCs w:val="28"/>
    </w:rPr>
  </w:style>
  <w:style w:type="character" w:customStyle="1" w:styleId="ListLabel255">
    <w:name w:val="ListLabel 255"/>
    <w:rsid w:val="001E51A0"/>
    <w:rPr>
      <w:rFonts w:cs="Symbol"/>
    </w:rPr>
  </w:style>
  <w:style w:type="character" w:customStyle="1" w:styleId="ListLabel256">
    <w:name w:val="ListLabel 256"/>
    <w:rsid w:val="001E51A0"/>
    <w:rPr>
      <w:rFonts w:cs="Symbol"/>
    </w:rPr>
  </w:style>
  <w:style w:type="character" w:customStyle="1" w:styleId="ListLabel257">
    <w:name w:val="ListLabel 257"/>
    <w:rsid w:val="001E51A0"/>
    <w:rPr>
      <w:rFonts w:cs="Symbol"/>
    </w:rPr>
  </w:style>
  <w:style w:type="character" w:customStyle="1" w:styleId="ListLabel258">
    <w:name w:val="ListLabel 258"/>
    <w:rsid w:val="001E51A0"/>
    <w:rPr>
      <w:rFonts w:cs="Symbol"/>
    </w:rPr>
  </w:style>
  <w:style w:type="character" w:customStyle="1" w:styleId="ListLabel259">
    <w:name w:val="ListLabel 259"/>
    <w:rsid w:val="001E51A0"/>
    <w:rPr>
      <w:rFonts w:cs="Symbol"/>
    </w:rPr>
  </w:style>
  <w:style w:type="character" w:customStyle="1" w:styleId="ListLabel260">
    <w:name w:val="ListLabel 260"/>
    <w:rsid w:val="001E51A0"/>
    <w:rPr>
      <w:rFonts w:cs="Symbol"/>
    </w:rPr>
  </w:style>
  <w:style w:type="character" w:customStyle="1" w:styleId="ListLabel261">
    <w:name w:val="ListLabel 261"/>
    <w:rsid w:val="001E51A0"/>
    <w:rPr>
      <w:rFonts w:cs="Symbol"/>
    </w:rPr>
  </w:style>
  <w:style w:type="character" w:customStyle="1" w:styleId="ListLabel262">
    <w:name w:val="ListLabel 262"/>
    <w:rsid w:val="001E51A0"/>
    <w:rPr>
      <w:rFonts w:cs="Symbol"/>
    </w:rPr>
  </w:style>
  <w:style w:type="character" w:customStyle="1" w:styleId="ListLabel263">
    <w:name w:val="ListLabel 263"/>
    <w:rsid w:val="001E51A0"/>
    <w:rPr>
      <w:rFonts w:eastAsia="Times New Roman" w:cs="Times New Roman"/>
      <w:spacing w:val="0"/>
      <w:w w:val="100"/>
      <w:sz w:val="28"/>
      <w:szCs w:val="28"/>
    </w:rPr>
  </w:style>
  <w:style w:type="character" w:customStyle="1" w:styleId="ListLabel264">
    <w:name w:val="ListLabel 264"/>
    <w:rsid w:val="001E51A0"/>
    <w:rPr>
      <w:rFonts w:eastAsia="Times New Roman" w:cs="Times New Roman"/>
      <w:b/>
      <w:bCs/>
      <w:spacing w:val="0"/>
      <w:w w:val="100"/>
      <w:sz w:val="28"/>
      <w:szCs w:val="28"/>
    </w:rPr>
  </w:style>
  <w:style w:type="character" w:customStyle="1" w:styleId="ListLabel265">
    <w:name w:val="ListLabel 265"/>
    <w:rsid w:val="001E51A0"/>
    <w:rPr>
      <w:rFonts w:cs="Symbol"/>
    </w:rPr>
  </w:style>
  <w:style w:type="character" w:customStyle="1" w:styleId="ListLabel266">
    <w:name w:val="ListLabel 266"/>
    <w:rsid w:val="001E51A0"/>
    <w:rPr>
      <w:rFonts w:cs="Symbol"/>
    </w:rPr>
  </w:style>
  <w:style w:type="character" w:customStyle="1" w:styleId="ListLabel267">
    <w:name w:val="ListLabel 267"/>
    <w:rsid w:val="001E51A0"/>
    <w:rPr>
      <w:rFonts w:cs="Symbol"/>
    </w:rPr>
  </w:style>
  <w:style w:type="character" w:customStyle="1" w:styleId="ListLabel268">
    <w:name w:val="ListLabel 268"/>
    <w:rsid w:val="001E51A0"/>
    <w:rPr>
      <w:rFonts w:cs="Symbol"/>
    </w:rPr>
  </w:style>
  <w:style w:type="character" w:customStyle="1" w:styleId="ListLabel269">
    <w:name w:val="ListLabel 269"/>
    <w:rsid w:val="001E51A0"/>
    <w:rPr>
      <w:rFonts w:cs="Symbol"/>
    </w:rPr>
  </w:style>
  <w:style w:type="character" w:customStyle="1" w:styleId="ListLabel270">
    <w:name w:val="ListLabel 270"/>
    <w:rsid w:val="001E51A0"/>
    <w:rPr>
      <w:rFonts w:cs="Symbol"/>
    </w:rPr>
  </w:style>
  <w:style w:type="character" w:customStyle="1" w:styleId="ListLabel271">
    <w:name w:val="ListLabel 271"/>
    <w:rsid w:val="001E51A0"/>
    <w:rPr>
      <w:rFonts w:eastAsia="Times New Roman" w:cs="Times New Roman"/>
      <w:spacing w:val="0"/>
      <w:w w:val="100"/>
      <w:sz w:val="28"/>
      <w:szCs w:val="28"/>
    </w:rPr>
  </w:style>
  <w:style w:type="character" w:customStyle="1" w:styleId="ListLabel272">
    <w:name w:val="ListLabel 272"/>
    <w:rsid w:val="001E51A0"/>
    <w:rPr>
      <w:rFonts w:eastAsia="Times New Roman" w:cs="Times New Roman"/>
      <w:spacing w:val="0"/>
      <w:w w:val="100"/>
      <w:sz w:val="28"/>
      <w:szCs w:val="28"/>
    </w:rPr>
  </w:style>
  <w:style w:type="character" w:customStyle="1" w:styleId="ListLabel273">
    <w:name w:val="ListLabel 273"/>
    <w:rsid w:val="001E51A0"/>
    <w:rPr>
      <w:rFonts w:cs="Symbol"/>
    </w:rPr>
  </w:style>
  <w:style w:type="character" w:customStyle="1" w:styleId="ListLabel274">
    <w:name w:val="ListLabel 274"/>
    <w:rsid w:val="001E51A0"/>
    <w:rPr>
      <w:rFonts w:cs="Symbol"/>
    </w:rPr>
  </w:style>
  <w:style w:type="character" w:customStyle="1" w:styleId="ListLabel275">
    <w:name w:val="ListLabel 275"/>
    <w:rsid w:val="001E51A0"/>
    <w:rPr>
      <w:rFonts w:cs="Symbol"/>
    </w:rPr>
  </w:style>
  <w:style w:type="character" w:customStyle="1" w:styleId="ListLabel276">
    <w:name w:val="ListLabel 276"/>
    <w:rsid w:val="001E51A0"/>
    <w:rPr>
      <w:rFonts w:cs="Symbol"/>
    </w:rPr>
  </w:style>
  <w:style w:type="character" w:customStyle="1" w:styleId="ListLabel277">
    <w:name w:val="ListLabel 277"/>
    <w:rsid w:val="001E51A0"/>
    <w:rPr>
      <w:rFonts w:cs="Symbol"/>
    </w:rPr>
  </w:style>
  <w:style w:type="character" w:customStyle="1" w:styleId="ListLabel278">
    <w:name w:val="ListLabel 278"/>
    <w:rsid w:val="001E51A0"/>
    <w:rPr>
      <w:rFonts w:cs="Symbol"/>
    </w:rPr>
  </w:style>
  <w:style w:type="character" w:customStyle="1" w:styleId="ListLabel279">
    <w:name w:val="ListLabel 279"/>
    <w:rsid w:val="001E51A0"/>
    <w:rPr>
      <w:rFonts w:cs="Symbol"/>
    </w:rPr>
  </w:style>
  <w:style w:type="character" w:customStyle="1" w:styleId="ListLabel280">
    <w:name w:val="ListLabel 280"/>
    <w:rsid w:val="001E51A0"/>
    <w:rPr>
      <w:rFonts w:eastAsia="Times New Roman" w:cs="Times New Roman"/>
      <w:spacing w:val="0"/>
      <w:w w:val="100"/>
      <w:sz w:val="28"/>
      <w:szCs w:val="28"/>
    </w:rPr>
  </w:style>
  <w:style w:type="character" w:customStyle="1" w:styleId="ListLabel281">
    <w:name w:val="ListLabel 281"/>
    <w:rsid w:val="001E51A0"/>
    <w:rPr>
      <w:rFonts w:cs="Times New Roman"/>
      <w:w w:val="100"/>
      <w:sz w:val="28"/>
      <w:szCs w:val="28"/>
    </w:rPr>
  </w:style>
  <w:style w:type="character" w:customStyle="1" w:styleId="ListLabel282">
    <w:name w:val="ListLabel 282"/>
    <w:rsid w:val="001E51A0"/>
    <w:rPr>
      <w:rFonts w:cs="Symbol"/>
    </w:rPr>
  </w:style>
  <w:style w:type="character" w:customStyle="1" w:styleId="ListLabel283">
    <w:name w:val="ListLabel 283"/>
    <w:rsid w:val="001E51A0"/>
    <w:rPr>
      <w:rFonts w:cs="Symbol"/>
    </w:rPr>
  </w:style>
  <w:style w:type="character" w:customStyle="1" w:styleId="ListLabel284">
    <w:name w:val="ListLabel 284"/>
    <w:rsid w:val="001E51A0"/>
    <w:rPr>
      <w:rFonts w:cs="Symbol"/>
    </w:rPr>
  </w:style>
  <w:style w:type="character" w:customStyle="1" w:styleId="ListLabel285">
    <w:name w:val="ListLabel 285"/>
    <w:rsid w:val="001E51A0"/>
    <w:rPr>
      <w:rFonts w:cs="Symbol"/>
    </w:rPr>
  </w:style>
  <w:style w:type="character" w:customStyle="1" w:styleId="ListLabel286">
    <w:name w:val="ListLabel 286"/>
    <w:rsid w:val="001E51A0"/>
    <w:rPr>
      <w:rFonts w:cs="Symbol"/>
    </w:rPr>
  </w:style>
  <w:style w:type="character" w:customStyle="1" w:styleId="ListLabel287">
    <w:name w:val="ListLabel 287"/>
    <w:rsid w:val="001E51A0"/>
    <w:rPr>
      <w:rFonts w:cs="Symbol"/>
    </w:rPr>
  </w:style>
  <w:style w:type="character" w:customStyle="1" w:styleId="ListLabel288">
    <w:name w:val="ListLabel 288"/>
    <w:rsid w:val="001E51A0"/>
    <w:rPr>
      <w:rFonts w:cs="Symbol"/>
    </w:rPr>
  </w:style>
  <w:style w:type="character" w:customStyle="1" w:styleId="ListLabel289">
    <w:name w:val="ListLabel 289"/>
    <w:rsid w:val="001E51A0"/>
    <w:rPr>
      <w:rFonts w:eastAsia="Times New Roman" w:cs="Times New Roman"/>
      <w:spacing w:val="0"/>
      <w:w w:val="100"/>
      <w:sz w:val="28"/>
      <w:szCs w:val="28"/>
    </w:rPr>
  </w:style>
  <w:style w:type="character" w:customStyle="1" w:styleId="ListLabel290">
    <w:name w:val="ListLabel 290"/>
    <w:rsid w:val="001E51A0"/>
    <w:rPr>
      <w:rFonts w:cs="Symbol"/>
    </w:rPr>
  </w:style>
  <w:style w:type="character" w:customStyle="1" w:styleId="ListLabel291">
    <w:name w:val="ListLabel 291"/>
    <w:rsid w:val="001E51A0"/>
    <w:rPr>
      <w:rFonts w:cs="Symbol"/>
    </w:rPr>
  </w:style>
  <w:style w:type="character" w:customStyle="1" w:styleId="ListLabel292">
    <w:name w:val="ListLabel 292"/>
    <w:rsid w:val="001E51A0"/>
    <w:rPr>
      <w:rFonts w:cs="Symbol"/>
    </w:rPr>
  </w:style>
  <w:style w:type="character" w:customStyle="1" w:styleId="ListLabel293">
    <w:name w:val="ListLabel 293"/>
    <w:rsid w:val="001E51A0"/>
    <w:rPr>
      <w:rFonts w:cs="Symbol"/>
    </w:rPr>
  </w:style>
  <w:style w:type="character" w:customStyle="1" w:styleId="ListLabel294">
    <w:name w:val="ListLabel 294"/>
    <w:rsid w:val="001E51A0"/>
    <w:rPr>
      <w:rFonts w:cs="Symbol"/>
    </w:rPr>
  </w:style>
  <w:style w:type="character" w:customStyle="1" w:styleId="ListLabel295">
    <w:name w:val="ListLabel 295"/>
    <w:rsid w:val="001E51A0"/>
    <w:rPr>
      <w:rFonts w:cs="Symbol"/>
    </w:rPr>
  </w:style>
  <w:style w:type="character" w:customStyle="1" w:styleId="ListLabel296">
    <w:name w:val="ListLabel 296"/>
    <w:rsid w:val="001E51A0"/>
    <w:rPr>
      <w:rFonts w:cs="Symbol"/>
    </w:rPr>
  </w:style>
  <w:style w:type="character" w:customStyle="1" w:styleId="ListLabel297">
    <w:name w:val="ListLabel 297"/>
    <w:rsid w:val="001E51A0"/>
    <w:rPr>
      <w:rFonts w:cs="Symbol"/>
    </w:rPr>
  </w:style>
  <w:style w:type="character" w:customStyle="1" w:styleId="ListLabel298">
    <w:name w:val="ListLabel 298"/>
    <w:rsid w:val="001E51A0"/>
    <w:rPr>
      <w:rFonts w:eastAsia="Times New Roman" w:cs="Times New Roman"/>
      <w:spacing w:val="0"/>
      <w:w w:val="100"/>
      <w:sz w:val="28"/>
      <w:szCs w:val="28"/>
    </w:rPr>
  </w:style>
  <w:style w:type="character" w:customStyle="1" w:styleId="ListLabel299">
    <w:name w:val="ListLabel 299"/>
    <w:rsid w:val="001E51A0"/>
    <w:rPr>
      <w:rFonts w:cs="Symbol"/>
    </w:rPr>
  </w:style>
  <w:style w:type="character" w:customStyle="1" w:styleId="ListLabel300">
    <w:name w:val="ListLabel 300"/>
    <w:rsid w:val="001E51A0"/>
    <w:rPr>
      <w:rFonts w:cs="Symbol"/>
    </w:rPr>
  </w:style>
  <w:style w:type="character" w:customStyle="1" w:styleId="ListLabel301">
    <w:name w:val="ListLabel 301"/>
    <w:rsid w:val="001E51A0"/>
    <w:rPr>
      <w:rFonts w:cs="Symbol"/>
    </w:rPr>
  </w:style>
  <w:style w:type="character" w:customStyle="1" w:styleId="ListLabel302">
    <w:name w:val="ListLabel 302"/>
    <w:rsid w:val="001E51A0"/>
    <w:rPr>
      <w:rFonts w:cs="Symbol"/>
    </w:rPr>
  </w:style>
  <w:style w:type="character" w:customStyle="1" w:styleId="ListLabel303">
    <w:name w:val="ListLabel 303"/>
    <w:rsid w:val="001E51A0"/>
    <w:rPr>
      <w:rFonts w:cs="Symbol"/>
    </w:rPr>
  </w:style>
  <w:style w:type="character" w:customStyle="1" w:styleId="ListLabel304">
    <w:name w:val="ListLabel 304"/>
    <w:rsid w:val="001E51A0"/>
    <w:rPr>
      <w:rFonts w:cs="Symbol"/>
    </w:rPr>
  </w:style>
  <w:style w:type="character" w:customStyle="1" w:styleId="ListLabel305">
    <w:name w:val="ListLabel 305"/>
    <w:rsid w:val="001E51A0"/>
    <w:rPr>
      <w:rFonts w:cs="Symbol"/>
    </w:rPr>
  </w:style>
  <w:style w:type="character" w:customStyle="1" w:styleId="ListLabel306">
    <w:name w:val="ListLabel 306"/>
    <w:rsid w:val="001E51A0"/>
    <w:rPr>
      <w:rFonts w:cs="Symbol"/>
    </w:rPr>
  </w:style>
  <w:style w:type="character" w:customStyle="1" w:styleId="ListLabel307">
    <w:name w:val="ListLabel 307"/>
    <w:rsid w:val="001E51A0"/>
    <w:rPr>
      <w:rFonts w:eastAsia="Times New Roman" w:cs="Times New Roman"/>
      <w:spacing w:val="0"/>
      <w:w w:val="100"/>
      <w:sz w:val="28"/>
      <w:szCs w:val="28"/>
    </w:rPr>
  </w:style>
  <w:style w:type="character" w:customStyle="1" w:styleId="ListLabel308">
    <w:name w:val="ListLabel 308"/>
    <w:rsid w:val="001E51A0"/>
    <w:rPr>
      <w:rFonts w:cs="Symbol"/>
    </w:rPr>
  </w:style>
  <w:style w:type="character" w:customStyle="1" w:styleId="ListLabel309">
    <w:name w:val="ListLabel 309"/>
    <w:rsid w:val="001E51A0"/>
    <w:rPr>
      <w:rFonts w:cs="Symbol"/>
    </w:rPr>
  </w:style>
  <w:style w:type="character" w:customStyle="1" w:styleId="ListLabel310">
    <w:name w:val="ListLabel 310"/>
    <w:rsid w:val="001E51A0"/>
    <w:rPr>
      <w:rFonts w:cs="Symbol"/>
    </w:rPr>
  </w:style>
  <w:style w:type="character" w:customStyle="1" w:styleId="ListLabel311">
    <w:name w:val="ListLabel 311"/>
    <w:rsid w:val="001E51A0"/>
    <w:rPr>
      <w:rFonts w:cs="Symbol"/>
    </w:rPr>
  </w:style>
  <w:style w:type="character" w:customStyle="1" w:styleId="ListLabel312">
    <w:name w:val="ListLabel 312"/>
    <w:rsid w:val="001E51A0"/>
    <w:rPr>
      <w:rFonts w:cs="Symbol"/>
    </w:rPr>
  </w:style>
  <w:style w:type="character" w:customStyle="1" w:styleId="ListLabel313">
    <w:name w:val="ListLabel 313"/>
    <w:rsid w:val="001E51A0"/>
    <w:rPr>
      <w:rFonts w:cs="Symbol"/>
    </w:rPr>
  </w:style>
  <w:style w:type="character" w:customStyle="1" w:styleId="ListLabel314">
    <w:name w:val="ListLabel 314"/>
    <w:rsid w:val="001E51A0"/>
    <w:rPr>
      <w:rFonts w:cs="Symbol"/>
    </w:rPr>
  </w:style>
  <w:style w:type="character" w:customStyle="1" w:styleId="ListLabel315">
    <w:name w:val="ListLabel 315"/>
    <w:rsid w:val="001E51A0"/>
    <w:rPr>
      <w:rFonts w:cs="Symbol"/>
    </w:rPr>
  </w:style>
  <w:style w:type="character" w:customStyle="1" w:styleId="ListLabel316">
    <w:name w:val="ListLabel 316"/>
    <w:rsid w:val="001E51A0"/>
    <w:rPr>
      <w:rFonts w:eastAsia="Times New Roman" w:cs="Times New Roman"/>
      <w:spacing w:val="0"/>
      <w:w w:val="100"/>
      <w:sz w:val="28"/>
      <w:szCs w:val="28"/>
    </w:rPr>
  </w:style>
  <w:style w:type="character" w:customStyle="1" w:styleId="ListLabel317">
    <w:name w:val="ListLabel 317"/>
    <w:rsid w:val="001E51A0"/>
    <w:rPr>
      <w:rFonts w:cs="Symbol"/>
    </w:rPr>
  </w:style>
  <w:style w:type="character" w:customStyle="1" w:styleId="ListLabel318">
    <w:name w:val="ListLabel 318"/>
    <w:rsid w:val="001E51A0"/>
    <w:rPr>
      <w:rFonts w:cs="Symbol"/>
    </w:rPr>
  </w:style>
  <w:style w:type="character" w:customStyle="1" w:styleId="ListLabel319">
    <w:name w:val="ListLabel 319"/>
    <w:rsid w:val="001E51A0"/>
    <w:rPr>
      <w:rFonts w:cs="Symbol"/>
    </w:rPr>
  </w:style>
  <w:style w:type="character" w:customStyle="1" w:styleId="ListLabel320">
    <w:name w:val="ListLabel 320"/>
    <w:rsid w:val="001E51A0"/>
    <w:rPr>
      <w:rFonts w:cs="Symbol"/>
    </w:rPr>
  </w:style>
  <w:style w:type="character" w:customStyle="1" w:styleId="ListLabel321">
    <w:name w:val="ListLabel 321"/>
    <w:rsid w:val="001E51A0"/>
    <w:rPr>
      <w:rFonts w:cs="Symbol"/>
    </w:rPr>
  </w:style>
  <w:style w:type="character" w:customStyle="1" w:styleId="ListLabel322">
    <w:name w:val="ListLabel 322"/>
    <w:rsid w:val="001E51A0"/>
    <w:rPr>
      <w:rFonts w:cs="Symbol"/>
    </w:rPr>
  </w:style>
  <w:style w:type="character" w:customStyle="1" w:styleId="ListLabel323">
    <w:name w:val="ListLabel 323"/>
    <w:rsid w:val="001E51A0"/>
    <w:rPr>
      <w:rFonts w:cs="Symbol"/>
    </w:rPr>
  </w:style>
  <w:style w:type="character" w:customStyle="1" w:styleId="ListLabel324">
    <w:name w:val="ListLabel 324"/>
    <w:rsid w:val="001E51A0"/>
    <w:rPr>
      <w:rFonts w:cs="Symbol"/>
    </w:rPr>
  </w:style>
  <w:style w:type="character" w:customStyle="1" w:styleId="ListLabel325">
    <w:name w:val="ListLabel 325"/>
    <w:rsid w:val="001E51A0"/>
    <w:rPr>
      <w:rFonts w:eastAsia="Times New Roman" w:cs="Times New Roman"/>
      <w:spacing w:val="0"/>
      <w:w w:val="100"/>
      <w:sz w:val="28"/>
      <w:szCs w:val="28"/>
    </w:rPr>
  </w:style>
  <w:style w:type="character" w:customStyle="1" w:styleId="ListLabel326">
    <w:name w:val="ListLabel 326"/>
    <w:rsid w:val="001E51A0"/>
    <w:rPr>
      <w:rFonts w:cs="Symbol"/>
    </w:rPr>
  </w:style>
  <w:style w:type="character" w:customStyle="1" w:styleId="ListLabel327">
    <w:name w:val="ListLabel 327"/>
    <w:rsid w:val="001E51A0"/>
    <w:rPr>
      <w:rFonts w:cs="Symbol"/>
    </w:rPr>
  </w:style>
  <w:style w:type="character" w:customStyle="1" w:styleId="ListLabel328">
    <w:name w:val="ListLabel 328"/>
    <w:rsid w:val="001E51A0"/>
    <w:rPr>
      <w:rFonts w:cs="Symbol"/>
    </w:rPr>
  </w:style>
  <w:style w:type="character" w:customStyle="1" w:styleId="ListLabel329">
    <w:name w:val="ListLabel 329"/>
    <w:rsid w:val="001E51A0"/>
    <w:rPr>
      <w:rFonts w:cs="Symbol"/>
    </w:rPr>
  </w:style>
  <w:style w:type="character" w:customStyle="1" w:styleId="ListLabel330">
    <w:name w:val="ListLabel 330"/>
    <w:rsid w:val="001E51A0"/>
    <w:rPr>
      <w:rFonts w:cs="Symbol"/>
    </w:rPr>
  </w:style>
  <w:style w:type="character" w:customStyle="1" w:styleId="ListLabel331">
    <w:name w:val="ListLabel 331"/>
    <w:rsid w:val="001E51A0"/>
    <w:rPr>
      <w:rFonts w:cs="Symbol"/>
    </w:rPr>
  </w:style>
  <w:style w:type="character" w:customStyle="1" w:styleId="ListLabel332">
    <w:name w:val="ListLabel 332"/>
    <w:rsid w:val="001E51A0"/>
    <w:rPr>
      <w:rFonts w:cs="Symbol"/>
    </w:rPr>
  </w:style>
  <w:style w:type="character" w:customStyle="1" w:styleId="ListLabel333">
    <w:name w:val="ListLabel 333"/>
    <w:rsid w:val="001E51A0"/>
    <w:rPr>
      <w:rFonts w:cs="Symbol"/>
    </w:rPr>
  </w:style>
  <w:style w:type="character" w:customStyle="1" w:styleId="ListLabel334">
    <w:name w:val="ListLabel 334"/>
    <w:rsid w:val="001E51A0"/>
    <w:rPr>
      <w:rFonts w:cs="Times New Roman"/>
      <w:w w:val="100"/>
      <w:sz w:val="28"/>
      <w:szCs w:val="28"/>
    </w:rPr>
  </w:style>
  <w:style w:type="character" w:customStyle="1" w:styleId="ListLabel335">
    <w:name w:val="ListLabel 335"/>
    <w:rsid w:val="001E51A0"/>
    <w:rPr>
      <w:rFonts w:cs="Symbol"/>
    </w:rPr>
  </w:style>
  <w:style w:type="character" w:customStyle="1" w:styleId="ListLabel336">
    <w:name w:val="ListLabel 336"/>
    <w:rsid w:val="001E51A0"/>
    <w:rPr>
      <w:rFonts w:cs="Symbol"/>
    </w:rPr>
  </w:style>
  <w:style w:type="character" w:customStyle="1" w:styleId="ListLabel337">
    <w:name w:val="ListLabel 337"/>
    <w:rsid w:val="001E51A0"/>
    <w:rPr>
      <w:rFonts w:cs="Symbol"/>
    </w:rPr>
  </w:style>
  <w:style w:type="character" w:customStyle="1" w:styleId="ListLabel338">
    <w:name w:val="ListLabel 338"/>
    <w:rsid w:val="001E51A0"/>
    <w:rPr>
      <w:rFonts w:cs="Symbol"/>
    </w:rPr>
  </w:style>
  <w:style w:type="character" w:customStyle="1" w:styleId="ListLabel339">
    <w:name w:val="ListLabel 339"/>
    <w:rsid w:val="001E51A0"/>
    <w:rPr>
      <w:rFonts w:cs="Symbol"/>
    </w:rPr>
  </w:style>
  <w:style w:type="character" w:customStyle="1" w:styleId="ListLabel340">
    <w:name w:val="ListLabel 340"/>
    <w:rsid w:val="001E51A0"/>
    <w:rPr>
      <w:rFonts w:cs="Symbol"/>
    </w:rPr>
  </w:style>
  <w:style w:type="character" w:customStyle="1" w:styleId="ListLabel341">
    <w:name w:val="ListLabel 341"/>
    <w:rsid w:val="001E51A0"/>
    <w:rPr>
      <w:rFonts w:cs="Symbol"/>
    </w:rPr>
  </w:style>
  <w:style w:type="character" w:customStyle="1" w:styleId="ListLabel342">
    <w:name w:val="ListLabel 342"/>
    <w:rsid w:val="001E51A0"/>
    <w:rPr>
      <w:rFonts w:cs="Symbol"/>
    </w:rPr>
  </w:style>
  <w:style w:type="character" w:customStyle="1" w:styleId="ListLabel343">
    <w:name w:val="ListLabel 343"/>
    <w:rsid w:val="001E51A0"/>
    <w:rPr>
      <w:rFonts w:eastAsia="Times New Roman" w:cs="Times New Roman"/>
      <w:spacing w:val="0"/>
      <w:w w:val="100"/>
      <w:sz w:val="28"/>
      <w:szCs w:val="28"/>
    </w:rPr>
  </w:style>
  <w:style w:type="character" w:customStyle="1" w:styleId="ListLabel344">
    <w:name w:val="ListLabel 344"/>
    <w:rsid w:val="001E51A0"/>
    <w:rPr>
      <w:rFonts w:cs="Symbol"/>
    </w:rPr>
  </w:style>
  <w:style w:type="character" w:customStyle="1" w:styleId="ListLabel345">
    <w:name w:val="ListLabel 345"/>
    <w:rsid w:val="001E51A0"/>
    <w:rPr>
      <w:rFonts w:cs="Symbol"/>
    </w:rPr>
  </w:style>
  <w:style w:type="character" w:customStyle="1" w:styleId="ListLabel346">
    <w:name w:val="ListLabel 346"/>
    <w:rsid w:val="001E51A0"/>
    <w:rPr>
      <w:rFonts w:cs="Symbol"/>
    </w:rPr>
  </w:style>
  <w:style w:type="character" w:customStyle="1" w:styleId="ListLabel347">
    <w:name w:val="ListLabel 347"/>
    <w:rsid w:val="001E51A0"/>
    <w:rPr>
      <w:rFonts w:cs="Symbol"/>
    </w:rPr>
  </w:style>
  <w:style w:type="character" w:customStyle="1" w:styleId="ListLabel348">
    <w:name w:val="ListLabel 348"/>
    <w:rsid w:val="001E51A0"/>
    <w:rPr>
      <w:rFonts w:cs="Symbol"/>
    </w:rPr>
  </w:style>
  <w:style w:type="character" w:customStyle="1" w:styleId="ListLabel349">
    <w:name w:val="ListLabel 349"/>
    <w:rsid w:val="001E51A0"/>
    <w:rPr>
      <w:rFonts w:cs="Symbol"/>
    </w:rPr>
  </w:style>
  <w:style w:type="character" w:customStyle="1" w:styleId="ListLabel350">
    <w:name w:val="ListLabel 350"/>
    <w:rsid w:val="001E51A0"/>
    <w:rPr>
      <w:rFonts w:cs="Symbol"/>
    </w:rPr>
  </w:style>
  <w:style w:type="character" w:customStyle="1" w:styleId="ListLabel351">
    <w:name w:val="ListLabel 351"/>
    <w:rsid w:val="001E51A0"/>
    <w:rPr>
      <w:rFonts w:cs="Symbol"/>
    </w:rPr>
  </w:style>
  <w:style w:type="character" w:customStyle="1" w:styleId="ListLabel352">
    <w:name w:val="ListLabel 352"/>
    <w:rsid w:val="001E51A0"/>
    <w:rPr>
      <w:rFonts w:eastAsia="Times New Roman" w:cs="Times New Roman"/>
      <w:spacing w:val="0"/>
      <w:w w:val="99"/>
      <w:sz w:val="28"/>
      <w:szCs w:val="28"/>
    </w:rPr>
  </w:style>
  <w:style w:type="character" w:customStyle="1" w:styleId="ListLabel353">
    <w:name w:val="ListLabel 353"/>
    <w:rsid w:val="001E51A0"/>
    <w:rPr>
      <w:rFonts w:cs="Symbol"/>
    </w:rPr>
  </w:style>
  <w:style w:type="character" w:customStyle="1" w:styleId="ListLabel354">
    <w:name w:val="ListLabel 354"/>
    <w:rsid w:val="001E51A0"/>
    <w:rPr>
      <w:rFonts w:cs="Symbol"/>
    </w:rPr>
  </w:style>
  <w:style w:type="character" w:customStyle="1" w:styleId="ListLabel355">
    <w:name w:val="ListLabel 355"/>
    <w:rsid w:val="001E51A0"/>
    <w:rPr>
      <w:rFonts w:cs="Symbol"/>
    </w:rPr>
  </w:style>
  <w:style w:type="character" w:customStyle="1" w:styleId="ListLabel356">
    <w:name w:val="ListLabel 356"/>
    <w:rsid w:val="001E51A0"/>
    <w:rPr>
      <w:rFonts w:cs="Symbol"/>
    </w:rPr>
  </w:style>
  <w:style w:type="character" w:customStyle="1" w:styleId="ListLabel357">
    <w:name w:val="ListLabel 357"/>
    <w:rsid w:val="001E51A0"/>
    <w:rPr>
      <w:rFonts w:cs="Symbol"/>
    </w:rPr>
  </w:style>
  <w:style w:type="character" w:customStyle="1" w:styleId="ListLabel358">
    <w:name w:val="ListLabel 358"/>
    <w:rsid w:val="001E51A0"/>
    <w:rPr>
      <w:rFonts w:cs="Symbol"/>
    </w:rPr>
  </w:style>
  <w:style w:type="character" w:customStyle="1" w:styleId="ListLabel359">
    <w:name w:val="ListLabel 359"/>
    <w:rsid w:val="001E51A0"/>
    <w:rPr>
      <w:rFonts w:cs="Symbol"/>
    </w:rPr>
  </w:style>
  <w:style w:type="character" w:customStyle="1" w:styleId="ListLabel360">
    <w:name w:val="ListLabel 360"/>
    <w:rsid w:val="001E51A0"/>
    <w:rPr>
      <w:rFonts w:cs="Symbol"/>
    </w:rPr>
  </w:style>
  <w:style w:type="character" w:customStyle="1" w:styleId="ListLabel361">
    <w:name w:val="ListLabel 361"/>
    <w:rsid w:val="001E51A0"/>
    <w:rPr>
      <w:rFonts w:eastAsia="Times New Roman" w:cs="Times New Roman"/>
      <w:spacing w:val="0"/>
      <w:w w:val="100"/>
      <w:sz w:val="28"/>
      <w:szCs w:val="28"/>
    </w:rPr>
  </w:style>
  <w:style w:type="character" w:customStyle="1" w:styleId="ListLabel362">
    <w:name w:val="ListLabel 362"/>
    <w:rsid w:val="001E51A0"/>
    <w:rPr>
      <w:rFonts w:cs="Symbol"/>
    </w:rPr>
  </w:style>
  <w:style w:type="character" w:customStyle="1" w:styleId="ListLabel363">
    <w:name w:val="ListLabel 363"/>
    <w:rsid w:val="001E51A0"/>
    <w:rPr>
      <w:rFonts w:cs="Symbol"/>
    </w:rPr>
  </w:style>
  <w:style w:type="character" w:customStyle="1" w:styleId="ListLabel364">
    <w:name w:val="ListLabel 364"/>
    <w:rsid w:val="001E51A0"/>
    <w:rPr>
      <w:rFonts w:cs="Symbol"/>
    </w:rPr>
  </w:style>
  <w:style w:type="character" w:customStyle="1" w:styleId="ListLabel365">
    <w:name w:val="ListLabel 365"/>
    <w:rsid w:val="001E51A0"/>
    <w:rPr>
      <w:rFonts w:cs="Symbol"/>
    </w:rPr>
  </w:style>
  <w:style w:type="character" w:customStyle="1" w:styleId="ListLabel366">
    <w:name w:val="ListLabel 366"/>
    <w:rsid w:val="001E51A0"/>
    <w:rPr>
      <w:rFonts w:cs="Symbol"/>
    </w:rPr>
  </w:style>
  <w:style w:type="character" w:customStyle="1" w:styleId="ListLabel367">
    <w:name w:val="ListLabel 367"/>
    <w:rsid w:val="001E51A0"/>
    <w:rPr>
      <w:rFonts w:cs="Symbol"/>
    </w:rPr>
  </w:style>
  <w:style w:type="character" w:customStyle="1" w:styleId="ListLabel368">
    <w:name w:val="ListLabel 368"/>
    <w:rsid w:val="001E51A0"/>
    <w:rPr>
      <w:rFonts w:cs="Symbol"/>
    </w:rPr>
  </w:style>
  <w:style w:type="character" w:customStyle="1" w:styleId="ListLabel369">
    <w:name w:val="ListLabel 369"/>
    <w:rsid w:val="001E51A0"/>
    <w:rPr>
      <w:rFonts w:cs="Symbol"/>
    </w:rPr>
  </w:style>
  <w:style w:type="character" w:customStyle="1" w:styleId="ListLabel370">
    <w:name w:val="ListLabel 370"/>
    <w:rsid w:val="001E51A0"/>
    <w:rPr>
      <w:rFonts w:eastAsia="Times New Roman" w:cs="Times New Roman"/>
      <w:spacing w:val="0"/>
      <w:w w:val="100"/>
      <w:sz w:val="28"/>
      <w:szCs w:val="28"/>
    </w:rPr>
  </w:style>
  <w:style w:type="character" w:customStyle="1" w:styleId="ListLabel371">
    <w:name w:val="ListLabel 371"/>
    <w:rsid w:val="001E51A0"/>
    <w:rPr>
      <w:rFonts w:cs="Symbol"/>
    </w:rPr>
  </w:style>
  <w:style w:type="character" w:customStyle="1" w:styleId="ListLabel372">
    <w:name w:val="ListLabel 372"/>
    <w:rsid w:val="001E51A0"/>
    <w:rPr>
      <w:rFonts w:cs="Symbol"/>
    </w:rPr>
  </w:style>
  <w:style w:type="character" w:customStyle="1" w:styleId="ListLabel373">
    <w:name w:val="ListLabel 373"/>
    <w:rsid w:val="001E51A0"/>
    <w:rPr>
      <w:rFonts w:cs="Symbol"/>
    </w:rPr>
  </w:style>
  <w:style w:type="character" w:customStyle="1" w:styleId="ListLabel374">
    <w:name w:val="ListLabel 374"/>
    <w:rsid w:val="001E51A0"/>
    <w:rPr>
      <w:rFonts w:cs="Symbol"/>
    </w:rPr>
  </w:style>
  <w:style w:type="character" w:customStyle="1" w:styleId="ListLabel375">
    <w:name w:val="ListLabel 375"/>
    <w:rsid w:val="001E51A0"/>
    <w:rPr>
      <w:rFonts w:cs="Symbol"/>
    </w:rPr>
  </w:style>
  <w:style w:type="character" w:customStyle="1" w:styleId="ListLabel376">
    <w:name w:val="ListLabel 376"/>
    <w:rsid w:val="001E51A0"/>
    <w:rPr>
      <w:rFonts w:cs="Symbol"/>
    </w:rPr>
  </w:style>
  <w:style w:type="character" w:customStyle="1" w:styleId="ListLabel377">
    <w:name w:val="ListLabel 377"/>
    <w:rsid w:val="001E51A0"/>
    <w:rPr>
      <w:rFonts w:cs="Symbol"/>
    </w:rPr>
  </w:style>
  <w:style w:type="character" w:customStyle="1" w:styleId="ListLabel378">
    <w:name w:val="ListLabel 378"/>
    <w:rsid w:val="001E51A0"/>
    <w:rPr>
      <w:rFonts w:cs="Symbol"/>
    </w:rPr>
  </w:style>
  <w:style w:type="character" w:customStyle="1" w:styleId="ListLabel379">
    <w:name w:val="ListLabel 379"/>
    <w:rsid w:val="001E51A0"/>
    <w:rPr>
      <w:rFonts w:eastAsia="Times New Roman" w:cs="Times New Roman"/>
      <w:spacing w:val="0"/>
      <w:w w:val="100"/>
      <w:sz w:val="28"/>
      <w:szCs w:val="28"/>
    </w:rPr>
  </w:style>
  <w:style w:type="character" w:customStyle="1" w:styleId="ListLabel380">
    <w:name w:val="ListLabel 380"/>
    <w:rsid w:val="001E51A0"/>
    <w:rPr>
      <w:rFonts w:eastAsia="Times New Roman" w:cs="Times New Roman"/>
      <w:b/>
      <w:bCs/>
      <w:spacing w:val="0"/>
      <w:w w:val="100"/>
      <w:sz w:val="28"/>
      <w:szCs w:val="28"/>
    </w:rPr>
  </w:style>
  <w:style w:type="character" w:customStyle="1" w:styleId="ListLabel381">
    <w:name w:val="ListLabel 381"/>
    <w:rsid w:val="001E51A0"/>
    <w:rPr>
      <w:rFonts w:cs="Symbol"/>
    </w:rPr>
  </w:style>
  <w:style w:type="character" w:customStyle="1" w:styleId="ListLabel382">
    <w:name w:val="ListLabel 382"/>
    <w:rsid w:val="001E51A0"/>
    <w:rPr>
      <w:rFonts w:cs="Symbol"/>
    </w:rPr>
  </w:style>
  <w:style w:type="character" w:customStyle="1" w:styleId="ListLabel383">
    <w:name w:val="ListLabel 383"/>
    <w:rsid w:val="001E51A0"/>
    <w:rPr>
      <w:rFonts w:cs="Symbol"/>
    </w:rPr>
  </w:style>
  <w:style w:type="character" w:customStyle="1" w:styleId="ListLabel384">
    <w:name w:val="ListLabel 384"/>
    <w:rsid w:val="001E51A0"/>
    <w:rPr>
      <w:rFonts w:cs="Symbol"/>
    </w:rPr>
  </w:style>
  <w:style w:type="character" w:customStyle="1" w:styleId="ListLabel385">
    <w:name w:val="ListLabel 385"/>
    <w:rsid w:val="001E51A0"/>
    <w:rPr>
      <w:rFonts w:cs="Symbol"/>
    </w:rPr>
  </w:style>
  <w:style w:type="character" w:customStyle="1" w:styleId="ListLabel386">
    <w:name w:val="ListLabel 386"/>
    <w:rsid w:val="001E51A0"/>
    <w:rPr>
      <w:rFonts w:cs="Symbol"/>
    </w:rPr>
  </w:style>
  <w:style w:type="character" w:customStyle="1" w:styleId="ListLabel387">
    <w:name w:val="ListLabel 387"/>
    <w:rsid w:val="001E51A0"/>
    <w:rPr>
      <w:rFonts w:eastAsia="Times New Roman" w:cs="Times New Roman"/>
      <w:spacing w:val="0"/>
      <w:w w:val="100"/>
      <w:sz w:val="28"/>
      <w:szCs w:val="28"/>
    </w:rPr>
  </w:style>
  <w:style w:type="character" w:customStyle="1" w:styleId="ListLabel388">
    <w:name w:val="ListLabel 388"/>
    <w:rsid w:val="001E51A0"/>
    <w:rPr>
      <w:rFonts w:eastAsia="Times New Roman" w:cs="Times New Roman"/>
      <w:spacing w:val="0"/>
      <w:w w:val="100"/>
      <w:sz w:val="28"/>
      <w:szCs w:val="28"/>
    </w:rPr>
  </w:style>
  <w:style w:type="character" w:customStyle="1" w:styleId="ListLabel389">
    <w:name w:val="ListLabel 389"/>
    <w:rsid w:val="001E51A0"/>
    <w:rPr>
      <w:rFonts w:cs="Symbol"/>
    </w:rPr>
  </w:style>
  <w:style w:type="character" w:customStyle="1" w:styleId="ListLabel390">
    <w:name w:val="ListLabel 390"/>
    <w:rsid w:val="001E51A0"/>
    <w:rPr>
      <w:rFonts w:cs="Symbol"/>
    </w:rPr>
  </w:style>
  <w:style w:type="character" w:customStyle="1" w:styleId="ListLabel391">
    <w:name w:val="ListLabel 391"/>
    <w:rsid w:val="001E51A0"/>
    <w:rPr>
      <w:rFonts w:cs="Symbol"/>
    </w:rPr>
  </w:style>
  <w:style w:type="character" w:customStyle="1" w:styleId="ListLabel392">
    <w:name w:val="ListLabel 392"/>
    <w:rsid w:val="001E51A0"/>
    <w:rPr>
      <w:rFonts w:cs="Symbol"/>
    </w:rPr>
  </w:style>
  <w:style w:type="character" w:customStyle="1" w:styleId="ListLabel393">
    <w:name w:val="ListLabel 393"/>
    <w:rsid w:val="001E51A0"/>
    <w:rPr>
      <w:rFonts w:cs="Symbol"/>
    </w:rPr>
  </w:style>
  <w:style w:type="character" w:customStyle="1" w:styleId="ListLabel394">
    <w:name w:val="ListLabel 394"/>
    <w:rsid w:val="001E51A0"/>
    <w:rPr>
      <w:rFonts w:cs="Symbol"/>
    </w:rPr>
  </w:style>
  <w:style w:type="character" w:customStyle="1" w:styleId="ListLabel395">
    <w:name w:val="ListLabel 395"/>
    <w:rsid w:val="001E51A0"/>
    <w:rPr>
      <w:rFonts w:cs="Symbol"/>
    </w:rPr>
  </w:style>
  <w:style w:type="character" w:customStyle="1" w:styleId="ListLabel396">
    <w:name w:val="ListLabel 396"/>
    <w:rsid w:val="001E51A0"/>
    <w:rPr>
      <w:rFonts w:eastAsia="Times New Roman" w:cs="Times New Roman"/>
      <w:spacing w:val="0"/>
      <w:w w:val="100"/>
      <w:sz w:val="28"/>
      <w:szCs w:val="28"/>
    </w:rPr>
  </w:style>
  <w:style w:type="character" w:customStyle="1" w:styleId="ListLabel397">
    <w:name w:val="ListLabel 397"/>
    <w:rsid w:val="001E51A0"/>
    <w:rPr>
      <w:rFonts w:cs="Times New Roman"/>
      <w:w w:val="100"/>
      <w:sz w:val="28"/>
      <w:szCs w:val="28"/>
    </w:rPr>
  </w:style>
  <w:style w:type="character" w:customStyle="1" w:styleId="ListLabel398">
    <w:name w:val="ListLabel 398"/>
    <w:rsid w:val="001E51A0"/>
    <w:rPr>
      <w:rFonts w:cs="Symbol"/>
    </w:rPr>
  </w:style>
  <w:style w:type="character" w:customStyle="1" w:styleId="ListLabel399">
    <w:name w:val="ListLabel 399"/>
    <w:rsid w:val="001E51A0"/>
    <w:rPr>
      <w:rFonts w:cs="Symbol"/>
    </w:rPr>
  </w:style>
  <w:style w:type="character" w:customStyle="1" w:styleId="ListLabel400">
    <w:name w:val="ListLabel 400"/>
    <w:rsid w:val="001E51A0"/>
    <w:rPr>
      <w:rFonts w:cs="Symbol"/>
    </w:rPr>
  </w:style>
  <w:style w:type="character" w:customStyle="1" w:styleId="ListLabel401">
    <w:name w:val="ListLabel 401"/>
    <w:rsid w:val="001E51A0"/>
    <w:rPr>
      <w:rFonts w:cs="Symbol"/>
    </w:rPr>
  </w:style>
  <w:style w:type="character" w:customStyle="1" w:styleId="ListLabel402">
    <w:name w:val="ListLabel 402"/>
    <w:rsid w:val="001E51A0"/>
    <w:rPr>
      <w:rFonts w:cs="Symbol"/>
    </w:rPr>
  </w:style>
  <w:style w:type="character" w:customStyle="1" w:styleId="ListLabel403">
    <w:name w:val="ListLabel 403"/>
    <w:rsid w:val="001E51A0"/>
    <w:rPr>
      <w:rFonts w:cs="Symbol"/>
    </w:rPr>
  </w:style>
  <w:style w:type="character" w:customStyle="1" w:styleId="ListLabel404">
    <w:name w:val="ListLabel 404"/>
    <w:rsid w:val="001E51A0"/>
    <w:rPr>
      <w:rFonts w:cs="Symbol"/>
    </w:rPr>
  </w:style>
  <w:style w:type="character" w:customStyle="1" w:styleId="ListLabel405">
    <w:name w:val="ListLabel 405"/>
    <w:rsid w:val="001E51A0"/>
    <w:rPr>
      <w:rFonts w:eastAsia="Times New Roman" w:cs="Times New Roman"/>
      <w:spacing w:val="0"/>
      <w:w w:val="100"/>
      <w:sz w:val="28"/>
      <w:szCs w:val="28"/>
    </w:rPr>
  </w:style>
  <w:style w:type="character" w:customStyle="1" w:styleId="ListLabel406">
    <w:name w:val="ListLabel 406"/>
    <w:rsid w:val="001E51A0"/>
    <w:rPr>
      <w:rFonts w:cs="Symbol"/>
    </w:rPr>
  </w:style>
  <w:style w:type="character" w:customStyle="1" w:styleId="ListLabel407">
    <w:name w:val="ListLabel 407"/>
    <w:rsid w:val="001E51A0"/>
    <w:rPr>
      <w:rFonts w:cs="Symbol"/>
    </w:rPr>
  </w:style>
  <w:style w:type="character" w:customStyle="1" w:styleId="ListLabel408">
    <w:name w:val="ListLabel 408"/>
    <w:rsid w:val="001E51A0"/>
    <w:rPr>
      <w:rFonts w:cs="Symbol"/>
    </w:rPr>
  </w:style>
  <w:style w:type="character" w:customStyle="1" w:styleId="ListLabel409">
    <w:name w:val="ListLabel 409"/>
    <w:rsid w:val="001E51A0"/>
    <w:rPr>
      <w:rFonts w:cs="Symbol"/>
    </w:rPr>
  </w:style>
  <w:style w:type="character" w:customStyle="1" w:styleId="ListLabel410">
    <w:name w:val="ListLabel 410"/>
    <w:rsid w:val="001E51A0"/>
    <w:rPr>
      <w:rFonts w:cs="Symbol"/>
    </w:rPr>
  </w:style>
  <w:style w:type="character" w:customStyle="1" w:styleId="ListLabel411">
    <w:name w:val="ListLabel 411"/>
    <w:rsid w:val="001E51A0"/>
    <w:rPr>
      <w:rFonts w:cs="Symbol"/>
    </w:rPr>
  </w:style>
  <w:style w:type="character" w:customStyle="1" w:styleId="ListLabel412">
    <w:name w:val="ListLabel 412"/>
    <w:rsid w:val="001E51A0"/>
    <w:rPr>
      <w:rFonts w:cs="Symbol"/>
    </w:rPr>
  </w:style>
  <w:style w:type="character" w:customStyle="1" w:styleId="ListLabel413">
    <w:name w:val="ListLabel 413"/>
    <w:rsid w:val="001E51A0"/>
    <w:rPr>
      <w:rFonts w:cs="Symbol"/>
    </w:rPr>
  </w:style>
  <w:style w:type="character" w:customStyle="1" w:styleId="ListLabel414">
    <w:name w:val="ListLabel 414"/>
    <w:rsid w:val="001E51A0"/>
    <w:rPr>
      <w:rFonts w:eastAsia="Times New Roman" w:cs="Times New Roman"/>
      <w:spacing w:val="0"/>
      <w:w w:val="100"/>
      <w:sz w:val="28"/>
      <w:szCs w:val="28"/>
    </w:rPr>
  </w:style>
  <w:style w:type="character" w:customStyle="1" w:styleId="ListLabel415">
    <w:name w:val="ListLabel 415"/>
    <w:rsid w:val="001E51A0"/>
    <w:rPr>
      <w:rFonts w:cs="Symbol"/>
    </w:rPr>
  </w:style>
  <w:style w:type="character" w:customStyle="1" w:styleId="ListLabel416">
    <w:name w:val="ListLabel 416"/>
    <w:rsid w:val="001E51A0"/>
    <w:rPr>
      <w:rFonts w:cs="Symbol"/>
    </w:rPr>
  </w:style>
  <w:style w:type="character" w:customStyle="1" w:styleId="ListLabel417">
    <w:name w:val="ListLabel 417"/>
    <w:rsid w:val="001E51A0"/>
    <w:rPr>
      <w:rFonts w:cs="Symbol"/>
    </w:rPr>
  </w:style>
  <w:style w:type="character" w:customStyle="1" w:styleId="ListLabel418">
    <w:name w:val="ListLabel 418"/>
    <w:rsid w:val="001E51A0"/>
    <w:rPr>
      <w:rFonts w:cs="Symbol"/>
    </w:rPr>
  </w:style>
  <w:style w:type="character" w:customStyle="1" w:styleId="ListLabel419">
    <w:name w:val="ListLabel 419"/>
    <w:rsid w:val="001E51A0"/>
    <w:rPr>
      <w:rFonts w:cs="Symbol"/>
    </w:rPr>
  </w:style>
  <w:style w:type="character" w:customStyle="1" w:styleId="ListLabel420">
    <w:name w:val="ListLabel 420"/>
    <w:rsid w:val="001E51A0"/>
    <w:rPr>
      <w:rFonts w:cs="Symbol"/>
    </w:rPr>
  </w:style>
  <w:style w:type="character" w:customStyle="1" w:styleId="ListLabel421">
    <w:name w:val="ListLabel 421"/>
    <w:rsid w:val="001E51A0"/>
    <w:rPr>
      <w:rFonts w:cs="Symbol"/>
    </w:rPr>
  </w:style>
  <w:style w:type="character" w:customStyle="1" w:styleId="ListLabel422">
    <w:name w:val="ListLabel 422"/>
    <w:rsid w:val="001E51A0"/>
    <w:rPr>
      <w:rFonts w:cs="Symbol"/>
    </w:rPr>
  </w:style>
  <w:style w:type="character" w:customStyle="1" w:styleId="ListLabel423">
    <w:name w:val="ListLabel 423"/>
    <w:rsid w:val="001E51A0"/>
    <w:rPr>
      <w:rFonts w:eastAsia="Times New Roman" w:cs="Times New Roman"/>
      <w:spacing w:val="0"/>
      <w:w w:val="100"/>
      <w:sz w:val="28"/>
      <w:szCs w:val="28"/>
    </w:rPr>
  </w:style>
  <w:style w:type="character" w:customStyle="1" w:styleId="ListLabel424">
    <w:name w:val="ListLabel 424"/>
    <w:rsid w:val="001E51A0"/>
    <w:rPr>
      <w:rFonts w:cs="Symbol"/>
    </w:rPr>
  </w:style>
  <w:style w:type="character" w:customStyle="1" w:styleId="ListLabel425">
    <w:name w:val="ListLabel 425"/>
    <w:rsid w:val="001E51A0"/>
    <w:rPr>
      <w:rFonts w:cs="Symbol"/>
    </w:rPr>
  </w:style>
  <w:style w:type="character" w:customStyle="1" w:styleId="ListLabel426">
    <w:name w:val="ListLabel 426"/>
    <w:rsid w:val="001E51A0"/>
    <w:rPr>
      <w:rFonts w:cs="Symbol"/>
    </w:rPr>
  </w:style>
  <w:style w:type="character" w:customStyle="1" w:styleId="ListLabel427">
    <w:name w:val="ListLabel 427"/>
    <w:rsid w:val="001E51A0"/>
    <w:rPr>
      <w:rFonts w:cs="Symbol"/>
    </w:rPr>
  </w:style>
  <w:style w:type="character" w:customStyle="1" w:styleId="ListLabel428">
    <w:name w:val="ListLabel 428"/>
    <w:rsid w:val="001E51A0"/>
    <w:rPr>
      <w:rFonts w:cs="Symbol"/>
    </w:rPr>
  </w:style>
  <w:style w:type="character" w:customStyle="1" w:styleId="ListLabel429">
    <w:name w:val="ListLabel 429"/>
    <w:rsid w:val="001E51A0"/>
    <w:rPr>
      <w:rFonts w:cs="Symbol"/>
    </w:rPr>
  </w:style>
  <w:style w:type="character" w:customStyle="1" w:styleId="ListLabel430">
    <w:name w:val="ListLabel 430"/>
    <w:rsid w:val="001E51A0"/>
    <w:rPr>
      <w:rFonts w:cs="Symbol"/>
    </w:rPr>
  </w:style>
  <w:style w:type="character" w:customStyle="1" w:styleId="ListLabel431">
    <w:name w:val="ListLabel 431"/>
    <w:rsid w:val="001E51A0"/>
    <w:rPr>
      <w:rFonts w:cs="Symbol"/>
    </w:rPr>
  </w:style>
  <w:style w:type="character" w:customStyle="1" w:styleId="ListLabel432">
    <w:name w:val="ListLabel 432"/>
    <w:rsid w:val="001E51A0"/>
    <w:rPr>
      <w:rFonts w:eastAsia="Times New Roman" w:cs="Times New Roman"/>
      <w:spacing w:val="0"/>
      <w:w w:val="100"/>
      <w:sz w:val="28"/>
      <w:szCs w:val="28"/>
    </w:rPr>
  </w:style>
  <w:style w:type="character" w:customStyle="1" w:styleId="ListLabel433">
    <w:name w:val="ListLabel 433"/>
    <w:rsid w:val="001E51A0"/>
    <w:rPr>
      <w:rFonts w:cs="Symbol"/>
    </w:rPr>
  </w:style>
  <w:style w:type="character" w:customStyle="1" w:styleId="ListLabel434">
    <w:name w:val="ListLabel 434"/>
    <w:rsid w:val="001E51A0"/>
    <w:rPr>
      <w:rFonts w:cs="Symbol"/>
    </w:rPr>
  </w:style>
  <w:style w:type="character" w:customStyle="1" w:styleId="ListLabel435">
    <w:name w:val="ListLabel 435"/>
    <w:rsid w:val="001E51A0"/>
    <w:rPr>
      <w:rFonts w:cs="Symbol"/>
    </w:rPr>
  </w:style>
  <w:style w:type="character" w:customStyle="1" w:styleId="ListLabel436">
    <w:name w:val="ListLabel 436"/>
    <w:rsid w:val="001E51A0"/>
    <w:rPr>
      <w:rFonts w:cs="Symbol"/>
    </w:rPr>
  </w:style>
  <w:style w:type="character" w:customStyle="1" w:styleId="ListLabel437">
    <w:name w:val="ListLabel 437"/>
    <w:rsid w:val="001E51A0"/>
    <w:rPr>
      <w:rFonts w:cs="Symbol"/>
    </w:rPr>
  </w:style>
  <w:style w:type="character" w:customStyle="1" w:styleId="ListLabel438">
    <w:name w:val="ListLabel 438"/>
    <w:rsid w:val="001E51A0"/>
    <w:rPr>
      <w:rFonts w:cs="Symbol"/>
    </w:rPr>
  </w:style>
  <w:style w:type="character" w:customStyle="1" w:styleId="ListLabel439">
    <w:name w:val="ListLabel 439"/>
    <w:rsid w:val="001E51A0"/>
    <w:rPr>
      <w:rFonts w:cs="Symbol"/>
    </w:rPr>
  </w:style>
  <w:style w:type="character" w:customStyle="1" w:styleId="ListLabel440">
    <w:name w:val="ListLabel 440"/>
    <w:rsid w:val="001E51A0"/>
    <w:rPr>
      <w:rFonts w:cs="Symbol"/>
    </w:rPr>
  </w:style>
  <w:style w:type="character" w:customStyle="1" w:styleId="ListLabel441">
    <w:name w:val="ListLabel 441"/>
    <w:rsid w:val="001E51A0"/>
    <w:rPr>
      <w:rFonts w:cs="Times New Roman"/>
      <w:w w:val="100"/>
      <w:sz w:val="28"/>
      <w:szCs w:val="28"/>
    </w:rPr>
  </w:style>
  <w:style w:type="character" w:customStyle="1" w:styleId="ListLabel442">
    <w:name w:val="ListLabel 442"/>
    <w:rsid w:val="001E51A0"/>
    <w:rPr>
      <w:rFonts w:cs="Symbol"/>
    </w:rPr>
  </w:style>
  <w:style w:type="character" w:customStyle="1" w:styleId="ListLabel443">
    <w:name w:val="ListLabel 443"/>
    <w:rsid w:val="001E51A0"/>
    <w:rPr>
      <w:rFonts w:cs="Symbol"/>
    </w:rPr>
  </w:style>
  <w:style w:type="character" w:customStyle="1" w:styleId="ListLabel444">
    <w:name w:val="ListLabel 444"/>
    <w:rsid w:val="001E51A0"/>
    <w:rPr>
      <w:rFonts w:cs="Symbol"/>
    </w:rPr>
  </w:style>
  <w:style w:type="character" w:customStyle="1" w:styleId="ListLabel445">
    <w:name w:val="ListLabel 445"/>
    <w:rsid w:val="001E51A0"/>
    <w:rPr>
      <w:rFonts w:cs="Symbol"/>
    </w:rPr>
  </w:style>
  <w:style w:type="character" w:customStyle="1" w:styleId="ListLabel446">
    <w:name w:val="ListLabel 446"/>
    <w:rsid w:val="001E51A0"/>
    <w:rPr>
      <w:rFonts w:cs="Symbol"/>
    </w:rPr>
  </w:style>
  <w:style w:type="character" w:customStyle="1" w:styleId="ListLabel447">
    <w:name w:val="ListLabel 447"/>
    <w:rsid w:val="001E51A0"/>
    <w:rPr>
      <w:rFonts w:cs="Symbol"/>
    </w:rPr>
  </w:style>
  <w:style w:type="character" w:customStyle="1" w:styleId="ListLabel448">
    <w:name w:val="ListLabel 448"/>
    <w:rsid w:val="001E51A0"/>
    <w:rPr>
      <w:rFonts w:cs="Symbol"/>
    </w:rPr>
  </w:style>
  <w:style w:type="character" w:customStyle="1" w:styleId="ListLabel449">
    <w:name w:val="ListLabel 449"/>
    <w:rsid w:val="001E51A0"/>
    <w:rPr>
      <w:rFonts w:cs="Symbol"/>
    </w:rPr>
  </w:style>
  <w:style w:type="character" w:customStyle="1" w:styleId="ListLabel450">
    <w:name w:val="ListLabel 450"/>
    <w:rsid w:val="001E51A0"/>
    <w:rPr>
      <w:rFonts w:eastAsia="Times New Roman" w:cs="Times New Roman"/>
      <w:spacing w:val="0"/>
      <w:w w:val="100"/>
      <w:sz w:val="28"/>
      <w:szCs w:val="28"/>
    </w:rPr>
  </w:style>
  <w:style w:type="character" w:customStyle="1" w:styleId="ListLabel451">
    <w:name w:val="ListLabel 451"/>
    <w:rsid w:val="001E51A0"/>
    <w:rPr>
      <w:rFonts w:cs="Symbol"/>
    </w:rPr>
  </w:style>
  <w:style w:type="character" w:customStyle="1" w:styleId="ListLabel452">
    <w:name w:val="ListLabel 452"/>
    <w:rsid w:val="001E51A0"/>
    <w:rPr>
      <w:rFonts w:cs="Symbol"/>
    </w:rPr>
  </w:style>
  <w:style w:type="character" w:customStyle="1" w:styleId="ListLabel453">
    <w:name w:val="ListLabel 453"/>
    <w:rsid w:val="001E51A0"/>
    <w:rPr>
      <w:rFonts w:cs="Symbol"/>
    </w:rPr>
  </w:style>
  <w:style w:type="character" w:customStyle="1" w:styleId="ListLabel454">
    <w:name w:val="ListLabel 454"/>
    <w:rsid w:val="001E51A0"/>
    <w:rPr>
      <w:rFonts w:cs="Symbol"/>
    </w:rPr>
  </w:style>
  <w:style w:type="character" w:customStyle="1" w:styleId="ListLabel455">
    <w:name w:val="ListLabel 455"/>
    <w:rsid w:val="001E51A0"/>
    <w:rPr>
      <w:rFonts w:cs="Symbol"/>
    </w:rPr>
  </w:style>
  <w:style w:type="character" w:customStyle="1" w:styleId="ListLabel456">
    <w:name w:val="ListLabel 456"/>
    <w:rsid w:val="001E51A0"/>
    <w:rPr>
      <w:rFonts w:cs="Symbol"/>
    </w:rPr>
  </w:style>
  <w:style w:type="character" w:customStyle="1" w:styleId="ListLabel457">
    <w:name w:val="ListLabel 457"/>
    <w:rsid w:val="001E51A0"/>
    <w:rPr>
      <w:rFonts w:cs="Symbol"/>
    </w:rPr>
  </w:style>
  <w:style w:type="character" w:customStyle="1" w:styleId="ListLabel458">
    <w:name w:val="ListLabel 458"/>
    <w:rsid w:val="001E51A0"/>
    <w:rPr>
      <w:rFonts w:cs="Symbol"/>
    </w:rPr>
  </w:style>
  <w:style w:type="character" w:customStyle="1" w:styleId="ListLabel459">
    <w:name w:val="ListLabel 459"/>
    <w:rsid w:val="001E51A0"/>
    <w:rPr>
      <w:rFonts w:eastAsia="Times New Roman" w:cs="Times New Roman"/>
      <w:spacing w:val="0"/>
      <w:w w:val="100"/>
      <w:sz w:val="28"/>
      <w:szCs w:val="28"/>
    </w:rPr>
  </w:style>
  <w:style w:type="character" w:customStyle="1" w:styleId="ListLabel460">
    <w:name w:val="ListLabel 460"/>
    <w:rsid w:val="001E51A0"/>
    <w:rPr>
      <w:rFonts w:cs="Symbol"/>
    </w:rPr>
  </w:style>
  <w:style w:type="character" w:customStyle="1" w:styleId="ListLabel461">
    <w:name w:val="ListLabel 461"/>
    <w:rsid w:val="001E51A0"/>
    <w:rPr>
      <w:rFonts w:cs="Symbol"/>
    </w:rPr>
  </w:style>
  <w:style w:type="character" w:customStyle="1" w:styleId="ListLabel462">
    <w:name w:val="ListLabel 462"/>
    <w:rsid w:val="001E51A0"/>
    <w:rPr>
      <w:rFonts w:cs="Symbol"/>
    </w:rPr>
  </w:style>
  <w:style w:type="character" w:customStyle="1" w:styleId="ListLabel463">
    <w:name w:val="ListLabel 463"/>
    <w:rsid w:val="001E51A0"/>
    <w:rPr>
      <w:rFonts w:cs="Symbol"/>
    </w:rPr>
  </w:style>
  <w:style w:type="character" w:customStyle="1" w:styleId="ListLabel464">
    <w:name w:val="ListLabel 464"/>
    <w:rsid w:val="001E51A0"/>
    <w:rPr>
      <w:rFonts w:cs="Symbol"/>
    </w:rPr>
  </w:style>
  <w:style w:type="character" w:customStyle="1" w:styleId="ListLabel465">
    <w:name w:val="ListLabel 465"/>
    <w:rsid w:val="001E51A0"/>
    <w:rPr>
      <w:rFonts w:cs="Symbol"/>
    </w:rPr>
  </w:style>
  <w:style w:type="character" w:customStyle="1" w:styleId="ListLabel466">
    <w:name w:val="ListLabel 466"/>
    <w:rsid w:val="001E51A0"/>
    <w:rPr>
      <w:rFonts w:cs="Symbol"/>
    </w:rPr>
  </w:style>
  <w:style w:type="character" w:customStyle="1" w:styleId="ListLabel467">
    <w:name w:val="ListLabel 467"/>
    <w:rsid w:val="001E51A0"/>
    <w:rPr>
      <w:rFonts w:cs="Symbol"/>
    </w:rPr>
  </w:style>
  <w:style w:type="character" w:customStyle="1" w:styleId="ListLabel468">
    <w:name w:val="ListLabel 468"/>
    <w:rsid w:val="001E51A0"/>
    <w:rPr>
      <w:rFonts w:eastAsia="Times New Roman" w:cs="Times New Roman"/>
      <w:spacing w:val="0"/>
      <w:w w:val="100"/>
      <w:sz w:val="28"/>
      <w:szCs w:val="28"/>
    </w:rPr>
  </w:style>
  <w:style w:type="character" w:customStyle="1" w:styleId="ListLabel469">
    <w:name w:val="ListLabel 469"/>
    <w:rsid w:val="001E51A0"/>
    <w:rPr>
      <w:rFonts w:eastAsia="Times New Roman" w:cs="Times New Roman"/>
      <w:b/>
      <w:bCs/>
      <w:spacing w:val="0"/>
      <w:w w:val="100"/>
      <w:sz w:val="28"/>
      <w:szCs w:val="28"/>
    </w:rPr>
  </w:style>
  <w:style w:type="character" w:customStyle="1" w:styleId="ListLabel470">
    <w:name w:val="ListLabel 470"/>
    <w:rsid w:val="001E51A0"/>
    <w:rPr>
      <w:rFonts w:cs="Symbol"/>
    </w:rPr>
  </w:style>
  <w:style w:type="character" w:customStyle="1" w:styleId="ListLabel471">
    <w:name w:val="ListLabel 471"/>
    <w:rsid w:val="001E51A0"/>
    <w:rPr>
      <w:rFonts w:cs="Symbol"/>
    </w:rPr>
  </w:style>
  <w:style w:type="character" w:customStyle="1" w:styleId="ListLabel472">
    <w:name w:val="ListLabel 472"/>
    <w:rsid w:val="001E51A0"/>
    <w:rPr>
      <w:rFonts w:cs="Symbol"/>
    </w:rPr>
  </w:style>
  <w:style w:type="character" w:customStyle="1" w:styleId="ListLabel473">
    <w:name w:val="ListLabel 473"/>
    <w:rsid w:val="001E51A0"/>
    <w:rPr>
      <w:rFonts w:cs="Symbol"/>
    </w:rPr>
  </w:style>
  <w:style w:type="character" w:customStyle="1" w:styleId="ListLabel474">
    <w:name w:val="ListLabel 474"/>
    <w:rsid w:val="001E51A0"/>
    <w:rPr>
      <w:rFonts w:cs="Symbol"/>
    </w:rPr>
  </w:style>
  <w:style w:type="character" w:customStyle="1" w:styleId="ListLabel475">
    <w:name w:val="ListLabel 475"/>
    <w:rsid w:val="001E51A0"/>
    <w:rPr>
      <w:rFonts w:cs="Symbol"/>
    </w:rPr>
  </w:style>
  <w:style w:type="character" w:customStyle="1" w:styleId="ListLabel476">
    <w:name w:val="ListLabel 476"/>
    <w:rsid w:val="001E51A0"/>
    <w:rPr>
      <w:rFonts w:eastAsia="Times New Roman" w:cs="Times New Roman"/>
      <w:spacing w:val="0"/>
      <w:w w:val="100"/>
      <w:sz w:val="28"/>
      <w:szCs w:val="28"/>
    </w:rPr>
  </w:style>
  <w:style w:type="character" w:customStyle="1" w:styleId="ListLabel477">
    <w:name w:val="ListLabel 477"/>
    <w:rsid w:val="001E51A0"/>
    <w:rPr>
      <w:rFonts w:eastAsia="Times New Roman" w:cs="Times New Roman"/>
      <w:spacing w:val="0"/>
      <w:w w:val="100"/>
      <w:sz w:val="28"/>
      <w:szCs w:val="28"/>
    </w:rPr>
  </w:style>
  <w:style w:type="character" w:customStyle="1" w:styleId="ListLabel478">
    <w:name w:val="ListLabel 478"/>
    <w:rsid w:val="001E51A0"/>
    <w:rPr>
      <w:rFonts w:cs="Symbol"/>
    </w:rPr>
  </w:style>
  <w:style w:type="character" w:customStyle="1" w:styleId="ListLabel479">
    <w:name w:val="ListLabel 479"/>
    <w:rsid w:val="001E51A0"/>
    <w:rPr>
      <w:rFonts w:cs="Symbol"/>
    </w:rPr>
  </w:style>
  <w:style w:type="character" w:customStyle="1" w:styleId="ListLabel480">
    <w:name w:val="ListLabel 480"/>
    <w:rsid w:val="001E51A0"/>
    <w:rPr>
      <w:rFonts w:cs="Symbol"/>
    </w:rPr>
  </w:style>
  <w:style w:type="character" w:customStyle="1" w:styleId="ListLabel481">
    <w:name w:val="ListLabel 481"/>
    <w:rsid w:val="001E51A0"/>
    <w:rPr>
      <w:rFonts w:cs="Symbol"/>
    </w:rPr>
  </w:style>
  <w:style w:type="character" w:customStyle="1" w:styleId="ListLabel482">
    <w:name w:val="ListLabel 482"/>
    <w:rsid w:val="001E51A0"/>
    <w:rPr>
      <w:rFonts w:cs="Symbol"/>
    </w:rPr>
  </w:style>
  <w:style w:type="character" w:customStyle="1" w:styleId="ListLabel483">
    <w:name w:val="ListLabel 483"/>
    <w:rsid w:val="001E51A0"/>
    <w:rPr>
      <w:rFonts w:cs="Symbol"/>
    </w:rPr>
  </w:style>
  <w:style w:type="character" w:customStyle="1" w:styleId="ListLabel484">
    <w:name w:val="ListLabel 484"/>
    <w:rsid w:val="001E51A0"/>
    <w:rPr>
      <w:rFonts w:cs="Symbol"/>
    </w:rPr>
  </w:style>
  <w:style w:type="character" w:customStyle="1" w:styleId="ListLabel485">
    <w:name w:val="ListLabel 485"/>
    <w:rsid w:val="001E51A0"/>
    <w:rPr>
      <w:rFonts w:eastAsia="Times New Roman" w:cs="Times New Roman"/>
    </w:rPr>
  </w:style>
  <w:style w:type="character" w:customStyle="1" w:styleId="ListLabel486">
    <w:name w:val="ListLabel 486"/>
    <w:rsid w:val="001E51A0"/>
    <w:rPr>
      <w:rFonts w:cs="Courier New"/>
    </w:rPr>
  </w:style>
  <w:style w:type="character" w:customStyle="1" w:styleId="ListLabel487">
    <w:name w:val="ListLabel 487"/>
    <w:rsid w:val="001E51A0"/>
    <w:rPr>
      <w:rFonts w:cs="Courier New"/>
    </w:rPr>
  </w:style>
  <w:style w:type="character" w:customStyle="1" w:styleId="ListLabel488">
    <w:name w:val="ListLabel 488"/>
    <w:rsid w:val="001E51A0"/>
    <w:rPr>
      <w:rFonts w:cs="Courier New"/>
    </w:rPr>
  </w:style>
  <w:style w:type="character" w:customStyle="1" w:styleId="ListLabel489">
    <w:name w:val="ListLabel 489"/>
    <w:rsid w:val="001E51A0"/>
    <w:rPr>
      <w:rFonts w:eastAsia="Times New Roman" w:cs="Times New Roman"/>
    </w:rPr>
  </w:style>
  <w:style w:type="character" w:customStyle="1" w:styleId="ListLabel490">
    <w:name w:val="ListLabel 490"/>
    <w:rsid w:val="001E51A0"/>
    <w:rPr>
      <w:rFonts w:cs="Courier New"/>
    </w:rPr>
  </w:style>
  <w:style w:type="character" w:customStyle="1" w:styleId="ListLabel491">
    <w:name w:val="ListLabel 491"/>
    <w:rsid w:val="001E51A0"/>
    <w:rPr>
      <w:rFonts w:cs="Courier New"/>
    </w:rPr>
  </w:style>
  <w:style w:type="character" w:customStyle="1" w:styleId="ListLabel492">
    <w:name w:val="ListLabel 492"/>
    <w:rsid w:val="001E51A0"/>
    <w:rPr>
      <w:rFonts w:cs="Courier New"/>
    </w:rPr>
  </w:style>
  <w:style w:type="character" w:customStyle="1" w:styleId="WW8Num23z0">
    <w:name w:val="WW8Num23z0"/>
    <w:rsid w:val="001E51A0"/>
    <w:rPr>
      <w:rFonts w:ascii="Symbol" w:hAnsi="Symbol" w:cs="Symbol"/>
      <w:b w:val="0"/>
      <w:szCs w:val="28"/>
    </w:rPr>
  </w:style>
  <w:style w:type="character" w:customStyle="1" w:styleId="13">
    <w:name w:val="Знак примечания1"/>
    <w:rsid w:val="001E51A0"/>
    <w:rPr>
      <w:sz w:val="16"/>
      <w:szCs w:val="16"/>
    </w:rPr>
  </w:style>
  <w:style w:type="character" w:customStyle="1" w:styleId="ab">
    <w:name w:val="Текст примечания Знак"/>
    <w:rsid w:val="001E51A0"/>
    <w:rPr>
      <w:color w:val="00000A"/>
      <w:lang w:val="en-US" w:eastAsia="zh-CN"/>
    </w:rPr>
  </w:style>
  <w:style w:type="character" w:customStyle="1" w:styleId="ac">
    <w:name w:val="Тема примечания Знак"/>
    <w:rsid w:val="001E51A0"/>
    <w:rPr>
      <w:b/>
      <w:bCs/>
      <w:color w:val="00000A"/>
      <w:lang w:val="en-US" w:eastAsia="zh-CN"/>
    </w:rPr>
  </w:style>
  <w:style w:type="character" w:customStyle="1" w:styleId="ad">
    <w:name w:val="Маркеры списка"/>
    <w:rsid w:val="001E51A0"/>
    <w:rPr>
      <w:rFonts w:ascii="OpenSymbol" w:eastAsia="OpenSymbol" w:hAnsi="OpenSymbol" w:cs="OpenSymbol"/>
    </w:rPr>
  </w:style>
  <w:style w:type="character" w:customStyle="1" w:styleId="WW8Num24z0">
    <w:name w:val="WW8Num24z0"/>
    <w:rsid w:val="001E51A0"/>
    <w:rPr>
      <w:rFonts w:ascii="Symbol" w:hAnsi="Symbol" w:cs="Symbol" w:hint="default"/>
      <w:szCs w:val="28"/>
      <w:lang w:val="ru-RU"/>
    </w:rPr>
  </w:style>
  <w:style w:type="paragraph" w:styleId="ae">
    <w:name w:val="Title"/>
    <w:basedOn w:val="a0"/>
    <w:next w:val="a5"/>
    <w:link w:val="af"/>
    <w:qFormat/>
    <w:rsid w:val="001E51A0"/>
    <w:pPr>
      <w:keepNext/>
      <w:suppressAutoHyphens/>
      <w:spacing w:before="240" w:after="120" w:line="240" w:lineRule="auto"/>
    </w:pPr>
    <w:rPr>
      <w:rFonts w:ascii="Liberation Sans" w:eastAsia="WenQuanYi Micro Hei" w:hAnsi="Liberation Sans" w:cs="Lohit Devanagari"/>
      <w:color w:val="00000A"/>
      <w:sz w:val="28"/>
      <w:szCs w:val="28"/>
      <w:lang w:val="en-US" w:eastAsia="zh-CN"/>
    </w:rPr>
  </w:style>
  <w:style w:type="character" w:customStyle="1" w:styleId="af">
    <w:name w:val="Назва Знак"/>
    <w:link w:val="ae"/>
    <w:rsid w:val="001E51A0"/>
    <w:rPr>
      <w:rFonts w:ascii="Liberation Sans" w:eastAsia="WenQuanYi Micro Hei" w:hAnsi="Liberation Sans" w:cs="Lohit Devanagari"/>
      <w:color w:val="00000A"/>
      <w:sz w:val="28"/>
      <w:szCs w:val="28"/>
      <w:lang w:val="en-US" w:eastAsia="zh-CN"/>
    </w:rPr>
  </w:style>
  <w:style w:type="paragraph" w:styleId="af0">
    <w:name w:val="List"/>
    <w:basedOn w:val="a5"/>
    <w:rsid w:val="001E51A0"/>
    <w:rPr>
      <w:rFonts w:cs="Lohit Devanagari"/>
    </w:rPr>
  </w:style>
  <w:style w:type="paragraph" w:styleId="af1">
    <w:name w:val="caption"/>
    <w:basedOn w:val="a0"/>
    <w:qFormat/>
    <w:rsid w:val="001E51A0"/>
    <w:pPr>
      <w:suppressLineNumbers/>
      <w:suppressAutoHyphens/>
      <w:spacing w:before="120" w:after="120" w:line="240" w:lineRule="auto"/>
    </w:pPr>
    <w:rPr>
      <w:rFonts w:ascii="Times New Roman" w:eastAsia="Times New Roman" w:hAnsi="Times New Roman" w:cs="Lohit Devanagari"/>
      <w:i/>
      <w:iCs/>
      <w:color w:val="00000A"/>
      <w:sz w:val="24"/>
      <w:szCs w:val="24"/>
      <w:lang w:val="en-US" w:eastAsia="zh-CN"/>
    </w:rPr>
  </w:style>
  <w:style w:type="paragraph" w:customStyle="1" w:styleId="24">
    <w:name w:val="Указатель2"/>
    <w:basedOn w:val="a0"/>
    <w:rsid w:val="001E51A0"/>
    <w:pPr>
      <w:suppressLineNumbers/>
      <w:suppressAutoHyphens/>
      <w:spacing w:after="0" w:line="240" w:lineRule="auto"/>
    </w:pPr>
    <w:rPr>
      <w:rFonts w:ascii="Times New Roman" w:eastAsia="Times New Roman" w:hAnsi="Times New Roman" w:cs="Lohit Devanagari"/>
      <w:color w:val="00000A"/>
      <w:sz w:val="28"/>
      <w:lang w:val="en-US" w:eastAsia="zh-CN"/>
    </w:rPr>
  </w:style>
  <w:style w:type="paragraph" w:customStyle="1" w:styleId="14">
    <w:name w:val="Заголовок1"/>
    <w:basedOn w:val="a0"/>
    <w:next w:val="a5"/>
    <w:rsid w:val="001E51A0"/>
    <w:pPr>
      <w:keepNext/>
      <w:suppressAutoHyphens/>
      <w:spacing w:before="240" w:after="120" w:line="240" w:lineRule="auto"/>
    </w:pPr>
    <w:rPr>
      <w:rFonts w:ascii="Liberation Sans" w:eastAsia="WenQuanYi Micro Hei" w:hAnsi="Liberation Sans" w:cs="Lohit Devanagari"/>
      <w:color w:val="00000A"/>
      <w:sz w:val="28"/>
      <w:szCs w:val="28"/>
      <w:lang w:val="en-US" w:eastAsia="zh-CN"/>
    </w:rPr>
  </w:style>
  <w:style w:type="paragraph" w:customStyle="1" w:styleId="15">
    <w:name w:val="Название объекта1"/>
    <w:basedOn w:val="a0"/>
    <w:rsid w:val="001E51A0"/>
    <w:pPr>
      <w:suppressLineNumbers/>
      <w:suppressAutoHyphens/>
      <w:spacing w:before="120" w:after="120" w:line="240" w:lineRule="auto"/>
    </w:pPr>
    <w:rPr>
      <w:rFonts w:ascii="Times New Roman" w:eastAsia="Times New Roman" w:hAnsi="Times New Roman" w:cs="Lohit Devanagari"/>
      <w:i/>
      <w:iCs/>
      <w:color w:val="00000A"/>
      <w:sz w:val="24"/>
      <w:szCs w:val="24"/>
      <w:lang w:val="en-US" w:eastAsia="zh-CN"/>
    </w:rPr>
  </w:style>
  <w:style w:type="paragraph" w:customStyle="1" w:styleId="16">
    <w:name w:val="Указатель1"/>
    <w:basedOn w:val="a0"/>
    <w:rsid w:val="001E51A0"/>
    <w:pPr>
      <w:suppressLineNumbers/>
      <w:suppressAutoHyphens/>
      <w:spacing w:after="0" w:line="240" w:lineRule="auto"/>
    </w:pPr>
    <w:rPr>
      <w:rFonts w:ascii="Times New Roman" w:eastAsia="Times New Roman" w:hAnsi="Times New Roman" w:cs="Lohit Devanagari"/>
      <w:color w:val="00000A"/>
      <w:sz w:val="28"/>
      <w:lang w:val="en-US" w:eastAsia="zh-CN"/>
    </w:rPr>
  </w:style>
  <w:style w:type="paragraph" w:customStyle="1" w:styleId="110">
    <w:name w:val="Заголовок 11"/>
    <w:basedOn w:val="a0"/>
    <w:rsid w:val="001E51A0"/>
    <w:pPr>
      <w:suppressAutoHyphens/>
      <w:spacing w:after="0" w:line="240" w:lineRule="auto"/>
    </w:pPr>
    <w:rPr>
      <w:rFonts w:ascii="Times New Roman" w:eastAsia="Times New Roman" w:hAnsi="Times New Roman"/>
      <w:color w:val="00000A"/>
      <w:sz w:val="30"/>
      <w:szCs w:val="30"/>
      <w:lang w:val="en-US" w:eastAsia="zh-CN"/>
    </w:rPr>
  </w:style>
  <w:style w:type="paragraph" w:customStyle="1" w:styleId="210">
    <w:name w:val="Заголовок 21"/>
    <w:basedOn w:val="a0"/>
    <w:rsid w:val="001E51A0"/>
    <w:pPr>
      <w:suppressAutoHyphens/>
      <w:spacing w:after="0" w:line="240" w:lineRule="auto"/>
      <w:ind w:left="1669"/>
    </w:pPr>
    <w:rPr>
      <w:rFonts w:ascii="Times New Roman" w:eastAsia="Times New Roman" w:hAnsi="Times New Roman"/>
      <w:b/>
      <w:bCs/>
      <w:color w:val="00000A"/>
      <w:sz w:val="28"/>
      <w:szCs w:val="28"/>
      <w:lang w:val="en-US" w:eastAsia="zh-CN"/>
    </w:rPr>
  </w:style>
  <w:style w:type="paragraph" w:customStyle="1" w:styleId="31">
    <w:name w:val="Заголовок 31"/>
    <w:basedOn w:val="a0"/>
    <w:rsid w:val="001E51A0"/>
    <w:pPr>
      <w:keepNext/>
      <w:keepLines/>
      <w:suppressAutoHyphens/>
      <w:spacing w:before="200" w:after="0" w:line="240" w:lineRule="auto"/>
    </w:pPr>
    <w:rPr>
      <w:rFonts w:ascii="Times New Roman" w:hAnsi="Times New Roman" w:cs="DejaVu Sans"/>
      <w:b/>
      <w:bCs/>
      <w:color w:val="00000A"/>
      <w:sz w:val="28"/>
      <w:lang w:val="en-US" w:eastAsia="zh-CN"/>
    </w:rPr>
  </w:style>
  <w:style w:type="paragraph" w:customStyle="1" w:styleId="17">
    <w:name w:val="Назва об'єкта1"/>
    <w:basedOn w:val="a0"/>
    <w:rsid w:val="001E51A0"/>
    <w:pPr>
      <w:suppressLineNumbers/>
      <w:suppressAutoHyphens/>
      <w:spacing w:before="120" w:after="120" w:line="240" w:lineRule="auto"/>
    </w:pPr>
    <w:rPr>
      <w:rFonts w:ascii="Times New Roman" w:eastAsia="Times New Roman" w:hAnsi="Times New Roman" w:cs="Lohit Devanagari"/>
      <w:i/>
      <w:iCs/>
      <w:color w:val="00000A"/>
      <w:sz w:val="24"/>
      <w:szCs w:val="24"/>
      <w:lang w:val="en-US" w:eastAsia="zh-CN"/>
    </w:rPr>
  </w:style>
  <w:style w:type="paragraph" w:styleId="18">
    <w:name w:val="index 1"/>
    <w:basedOn w:val="a0"/>
    <w:next w:val="a0"/>
    <w:autoRedefine/>
    <w:uiPriority w:val="99"/>
    <w:semiHidden/>
    <w:unhideWhenUsed/>
    <w:rsid w:val="001E51A0"/>
    <w:pPr>
      <w:ind w:left="220" w:hanging="220"/>
    </w:pPr>
  </w:style>
  <w:style w:type="paragraph" w:styleId="af2">
    <w:name w:val="index heading"/>
    <w:basedOn w:val="a0"/>
    <w:rsid w:val="001E51A0"/>
    <w:pPr>
      <w:suppressLineNumbers/>
      <w:suppressAutoHyphens/>
      <w:spacing w:after="0" w:line="240" w:lineRule="auto"/>
    </w:pPr>
    <w:rPr>
      <w:rFonts w:ascii="Times New Roman" w:eastAsia="Times New Roman" w:hAnsi="Times New Roman" w:cs="Lohit Devanagari"/>
      <w:color w:val="00000A"/>
      <w:sz w:val="28"/>
      <w:lang w:val="en-US" w:eastAsia="zh-CN"/>
    </w:rPr>
  </w:style>
  <w:style w:type="paragraph" w:customStyle="1" w:styleId="111">
    <w:name w:val="Зміст 11"/>
    <w:basedOn w:val="a0"/>
    <w:rsid w:val="001E51A0"/>
    <w:pPr>
      <w:suppressAutoHyphens/>
      <w:spacing w:after="100" w:line="240" w:lineRule="auto"/>
      <w:ind w:left="426"/>
    </w:pPr>
    <w:rPr>
      <w:rFonts w:ascii="Times New Roman" w:eastAsia="Times New Roman" w:hAnsi="Times New Roman"/>
      <w:color w:val="00000A"/>
      <w:sz w:val="28"/>
      <w:lang w:val="en-US" w:eastAsia="zh-CN"/>
    </w:rPr>
  </w:style>
  <w:style w:type="paragraph" w:customStyle="1" w:styleId="211">
    <w:name w:val="Зміст 21"/>
    <w:basedOn w:val="a0"/>
    <w:rsid w:val="001E51A0"/>
    <w:pPr>
      <w:suppressAutoHyphens/>
      <w:spacing w:after="100" w:line="240" w:lineRule="auto"/>
      <w:ind w:left="280"/>
    </w:pPr>
    <w:rPr>
      <w:rFonts w:ascii="Times New Roman" w:eastAsia="Times New Roman" w:hAnsi="Times New Roman"/>
      <w:color w:val="00000A"/>
      <w:sz w:val="28"/>
      <w:lang w:val="en-US" w:eastAsia="zh-CN"/>
    </w:rPr>
  </w:style>
  <w:style w:type="paragraph" w:customStyle="1" w:styleId="310">
    <w:name w:val="Зміст 31"/>
    <w:basedOn w:val="a0"/>
    <w:rsid w:val="001E51A0"/>
    <w:pPr>
      <w:suppressAutoHyphens/>
      <w:spacing w:after="100" w:line="240" w:lineRule="auto"/>
      <w:ind w:left="560"/>
    </w:pPr>
    <w:rPr>
      <w:rFonts w:ascii="Times New Roman" w:eastAsia="Times New Roman" w:hAnsi="Times New Roman"/>
      <w:color w:val="00000A"/>
      <w:sz w:val="28"/>
      <w:lang w:val="en-US" w:eastAsia="zh-CN"/>
    </w:rPr>
  </w:style>
  <w:style w:type="paragraph" w:customStyle="1" w:styleId="41">
    <w:name w:val="Зміст 41"/>
    <w:basedOn w:val="a0"/>
    <w:rsid w:val="001E51A0"/>
    <w:pPr>
      <w:suppressAutoHyphens/>
      <w:spacing w:before="160" w:after="0" w:line="240" w:lineRule="auto"/>
      <w:ind w:left="2204"/>
    </w:pPr>
    <w:rPr>
      <w:rFonts w:ascii="Times New Roman" w:eastAsia="Times New Roman" w:hAnsi="Times New Roman"/>
      <w:color w:val="00000A"/>
      <w:sz w:val="28"/>
      <w:szCs w:val="28"/>
      <w:lang w:val="en-US" w:eastAsia="zh-CN"/>
    </w:rPr>
  </w:style>
  <w:style w:type="paragraph" w:customStyle="1" w:styleId="51">
    <w:name w:val="Зміст 51"/>
    <w:basedOn w:val="a0"/>
    <w:rsid w:val="001E51A0"/>
    <w:pPr>
      <w:suppressAutoHyphens/>
      <w:spacing w:before="160" w:after="0" w:line="240" w:lineRule="auto"/>
      <w:ind w:left="2946" w:hanging="701"/>
    </w:pPr>
    <w:rPr>
      <w:rFonts w:ascii="Times New Roman" w:eastAsia="Times New Roman" w:hAnsi="Times New Roman"/>
      <w:color w:val="00000A"/>
      <w:sz w:val="28"/>
      <w:szCs w:val="28"/>
      <w:lang w:val="en-US" w:eastAsia="zh-CN"/>
    </w:rPr>
  </w:style>
  <w:style w:type="paragraph" w:customStyle="1" w:styleId="61">
    <w:name w:val="Зміст 61"/>
    <w:basedOn w:val="a0"/>
    <w:rsid w:val="001E51A0"/>
    <w:pPr>
      <w:suppressAutoHyphens/>
      <w:spacing w:before="160" w:after="0" w:line="240" w:lineRule="auto"/>
      <w:ind w:left="2377"/>
    </w:pPr>
    <w:rPr>
      <w:rFonts w:ascii="Times New Roman" w:eastAsia="Times New Roman" w:hAnsi="Times New Roman"/>
      <w:color w:val="00000A"/>
      <w:sz w:val="28"/>
      <w:szCs w:val="28"/>
      <w:lang w:val="en-US" w:eastAsia="zh-CN"/>
    </w:rPr>
  </w:style>
  <w:style w:type="paragraph" w:customStyle="1" w:styleId="71">
    <w:name w:val="Зміст 71"/>
    <w:basedOn w:val="a0"/>
    <w:rsid w:val="001E51A0"/>
    <w:pPr>
      <w:suppressAutoHyphens/>
      <w:spacing w:before="163" w:after="0" w:line="240" w:lineRule="auto"/>
      <w:ind w:left="2953"/>
    </w:pPr>
    <w:rPr>
      <w:rFonts w:ascii="Times New Roman" w:eastAsia="Times New Roman" w:hAnsi="Times New Roman"/>
      <w:color w:val="00000A"/>
      <w:sz w:val="28"/>
      <w:szCs w:val="28"/>
      <w:lang w:val="en-US" w:eastAsia="zh-CN"/>
    </w:rPr>
  </w:style>
  <w:style w:type="paragraph" w:customStyle="1" w:styleId="81">
    <w:name w:val="Зміст 81"/>
    <w:basedOn w:val="a0"/>
    <w:rsid w:val="001E51A0"/>
    <w:pPr>
      <w:suppressAutoHyphens/>
      <w:spacing w:before="161" w:after="0" w:line="240" w:lineRule="auto"/>
      <w:ind w:left="3023"/>
    </w:pPr>
    <w:rPr>
      <w:rFonts w:ascii="Times New Roman" w:eastAsia="Times New Roman" w:hAnsi="Times New Roman"/>
      <w:color w:val="00000A"/>
      <w:sz w:val="28"/>
      <w:szCs w:val="28"/>
      <w:lang w:val="en-US" w:eastAsia="zh-CN"/>
    </w:rPr>
  </w:style>
  <w:style w:type="paragraph" w:customStyle="1" w:styleId="TableParagraph">
    <w:name w:val="Table Paragraph"/>
    <w:basedOn w:val="a0"/>
    <w:rsid w:val="001E51A0"/>
    <w:pPr>
      <w:suppressAutoHyphens/>
      <w:spacing w:after="0" w:line="240" w:lineRule="auto"/>
    </w:pPr>
    <w:rPr>
      <w:rFonts w:ascii="Arial" w:eastAsia="Arial" w:hAnsi="Arial" w:cs="Arial"/>
      <w:color w:val="00000A"/>
      <w:sz w:val="28"/>
      <w:lang w:val="en-US" w:eastAsia="zh-CN"/>
    </w:rPr>
  </w:style>
  <w:style w:type="paragraph" w:styleId="af3">
    <w:name w:val="Balloon Text"/>
    <w:basedOn w:val="a0"/>
    <w:link w:val="af4"/>
    <w:uiPriority w:val="99"/>
    <w:rsid w:val="001E51A0"/>
    <w:pPr>
      <w:suppressAutoHyphens/>
      <w:spacing w:after="0" w:line="240" w:lineRule="auto"/>
    </w:pPr>
    <w:rPr>
      <w:rFonts w:ascii="Tahoma" w:eastAsia="Times New Roman" w:hAnsi="Tahoma" w:cs="Tahoma"/>
      <w:color w:val="00000A"/>
      <w:sz w:val="16"/>
      <w:szCs w:val="16"/>
      <w:lang w:val="en-US" w:eastAsia="zh-CN"/>
    </w:rPr>
  </w:style>
  <w:style w:type="character" w:customStyle="1" w:styleId="af4">
    <w:name w:val="Текст у виносці Знак"/>
    <w:link w:val="af3"/>
    <w:uiPriority w:val="99"/>
    <w:rsid w:val="001E51A0"/>
    <w:rPr>
      <w:rFonts w:ascii="Tahoma" w:eastAsia="Times New Roman" w:hAnsi="Tahoma" w:cs="Tahoma"/>
      <w:color w:val="00000A"/>
      <w:sz w:val="16"/>
      <w:szCs w:val="16"/>
      <w:lang w:val="en-US" w:eastAsia="zh-CN"/>
    </w:rPr>
  </w:style>
  <w:style w:type="paragraph" w:customStyle="1" w:styleId="19">
    <w:name w:val="Заголовок таблицы ссылок1"/>
    <w:basedOn w:val="110"/>
    <w:rsid w:val="001E51A0"/>
    <w:pPr>
      <w:spacing w:line="276" w:lineRule="auto"/>
    </w:pPr>
    <w:rPr>
      <w:lang w:val="ru-RU"/>
    </w:rPr>
  </w:style>
  <w:style w:type="paragraph" w:customStyle="1" w:styleId="1a">
    <w:name w:val="Верхній колонтитул1"/>
    <w:basedOn w:val="a0"/>
    <w:rsid w:val="001E51A0"/>
    <w:pPr>
      <w:suppressAutoHyphens/>
      <w:spacing w:after="0" w:line="240" w:lineRule="auto"/>
    </w:pPr>
    <w:rPr>
      <w:rFonts w:ascii="Times New Roman" w:eastAsia="Times New Roman" w:hAnsi="Times New Roman"/>
      <w:color w:val="00000A"/>
      <w:sz w:val="28"/>
      <w:lang w:val="en-US" w:eastAsia="zh-CN"/>
    </w:rPr>
  </w:style>
  <w:style w:type="paragraph" w:customStyle="1" w:styleId="af5">
    <w:name w:val="Содержимое врезки"/>
    <w:basedOn w:val="a0"/>
    <w:rsid w:val="001E51A0"/>
    <w:pPr>
      <w:suppressAutoHyphens/>
      <w:spacing w:after="0" w:line="240" w:lineRule="auto"/>
    </w:pPr>
    <w:rPr>
      <w:rFonts w:ascii="Times New Roman" w:eastAsia="Times New Roman" w:hAnsi="Times New Roman"/>
      <w:color w:val="00000A"/>
      <w:sz w:val="28"/>
      <w:lang w:val="en-US" w:eastAsia="zh-CN"/>
    </w:rPr>
  </w:style>
  <w:style w:type="paragraph" w:customStyle="1" w:styleId="af6">
    <w:name w:val="Содержимое таблицы"/>
    <w:basedOn w:val="a0"/>
    <w:rsid w:val="001E51A0"/>
    <w:pPr>
      <w:suppressAutoHyphens/>
      <w:spacing w:after="0" w:line="240" w:lineRule="auto"/>
    </w:pPr>
    <w:rPr>
      <w:rFonts w:ascii="Times New Roman" w:eastAsia="Times New Roman" w:hAnsi="Times New Roman"/>
      <w:color w:val="00000A"/>
      <w:sz w:val="28"/>
      <w:lang w:val="en-US" w:eastAsia="zh-CN"/>
    </w:rPr>
  </w:style>
  <w:style w:type="paragraph" w:customStyle="1" w:styleId="af7">
    <w:name w:val="Заголовок таблицы"/>
    <w:basedOn w:val="af6"/>
    <w:rsid w:val="001E51A0"/>
    <w:pPr>
      <w:suppressLineNumbers/>
      <w:jc w:val="center"/>
    </w:pPr>
    <w:rPr>
      <w:b/>
      <w:bCs/>
    </w:rPr>
  </w:style>
  <w:style w:type="paragraph" w:styleId="af8">
    <w:name w:val="header"/>
    <w:basedOn w:val="a0"/>
    <w:link w:val="af9"/>
    <w:uiPriority w:val="99"/>
    <w:rsid w:val="001E51A0"/>
    <w:pPr>
      <w:suppressLineNumbers/>
      <w:tabs>
        <w:tab w:val="center" w:pos="4819"/>
        <w:tab w:val="right" w:pos="9638"/>
      </w:tabs>
      <w:suppressAutoHyphens/>
      <w:spacing w:after="0" w:line="240" w:lineRule="auto"/>
    </w:pPr>
    <w:rPr>
      <w:rFonts w:ascii="Times New Roman" w:eastAsia="Times New Roman" w:hAnsi="Times New Roman"/>
      <w:color w:val="00000A"/>
      <w:sz w:val="28"/>
      <w:lang w:val="en-US" w:eastAsia="zh-CN"/>
    </w:rPr>
  </w:style>
  <w:style w:type="character" w:customStyle="1" w:styleId="af9">
    <w:name w:val="Верхній колонтитул Знак"/>
    <w:link w:val="af8"/>
    <w:uiPriority w:val="99"/>
    <w:rsid w:val="001E51A0"/>
    <w:rPr>
      <w:rFonts w:ascii="Times New Roman" w:eastAsia="Times New Roman" w:hAnsi="Times New Roman"/>
      <w:color w:val="00000A"/>
      <w:sz w:val="28"/>
      <w:szCs w:val="22"/>
      <w:lang w:val="en-US" w:eastAsia="zh-CN"/>
    </w:rPr>
  </w:style>
  <w:style w:type="paragraph" w:styleId="32">
    <w:name w:val="toc 3"/>
    <w:basedOn w:val="16"/>
    <w:uiPriority w:val="39"/>
    <w:qFormat/>
    <w:rsid w:val="001E51A0"/>
    <w:pPr>
      <w:tabs>
        <w:tab w:val="right" w:leader="dot" w:pos="9072"/>
      </w:tabs>
      <w:ind w:left="566"/>
    </w:pPr>
  </w:style>
  <w:style w:type="paragraph" w:styleId="25">
    <w:name w:val="toc 2"/>
    <w:basedOn w:val="16"/>
    <w:uiPriority w:val="39"/>
    <w:qFormat/>
    <w:rsid w:val="001E51A0"/>
    <w:pPr>
      <w:tabs>
        <w:tab w:val="right" w:leader="dot" w:pos="9355"/>
      </w:tabs>
      <w:ind w:left="283"/>
    </w:pPr>
  </w:style>
  <w:style w:type="paragraph" w:customStyle="1" w:styleId="1b">
    <w:name w:val="Текст примечания1"/>
    <w:basedOn w:val="a0"/>
    <w:rsid w:val="001E51A0"/>
    <w:pPr>
      <w:suppressAutoHyphens/>
      <w:spacing w:after="0" w:line="240" w:lineRule="auto"/>
    </w:pPr>
    <w:rPr>
      <w:rFonts w:ascii="Times New Roman" w:eastAsia="Times New Roman" w:hAnsi="Times New Roman"/>
      <w:color w:val="00000A"/>
      <w:sz w:val="20"/>
      <w:szCs w:val="20"/>
      <w:lang w:val="en-US" w:eastAsia="zh-CN"/>
    </w:rPr>
  </w:style>
  <w:style w:type="paragraph" w:styleId="afa">
    <w:name w:val="annotation text"/>
    <w:basedOn w:val="a0"/>
    <w:link w:val="afb"/>
    <w:uiPriority w:val="99"/>
    <w:semiHidden/>
    <w:unhideWhenUsed/>
    <w:rsid w:val="001E51A0"/>
    <w:rPr>
      <w:sz w:val="20"/>
      <w:szCs w:val="20"/>
    </w:rPr>
  </w:style>
  <w:style w:type="character" w:customStyle="1" w:styleId="afb">
    <w:name w:val="Текст примітки Знак"/>
    <w:link w:val="afa"/>
    <w:uiPriority w:val="99"/>
    <w:semiHidden/>
    <w:rsid w:val="001E51A0"/>
    <w:rPr>
      <w:lang w:eastAsia="en-US"/>
    </w:rPr>
  </w:style>
  <w:style w:type="paragraph" w:styleId="afc">
    <w:name w:val="annotation subject"/>
    <w:basedOn w:val="1b"/>
    <w:next w:val="1b"/>
    <w:link w:val="afd"/>
    <w:rsid w:val="001E51A0"/>
    <w:rPr>
      <w:b/>
      <w:bCs/>
    </w:rPr>
  </w:style>
  <w:style w:type="character" w:customStyle="1" w:styleId="afd">
    <w:name w:val="Тема примітки Знак"/>
    <w:link w:val="afc"/>
    <w:rsid w:val="001E51A0"/>
    <w:rPr>
      <w:rFonts w:ascii="Times New Roman" w:eastAsia="Times New Roman" w:hAnsi="Times New Roman"/>
      <w:b/>
      <w:bCs/>
      <w:color w:val="00000A"/>
      <w:lang w:val="en-US" w:eastAsia="zh-CN"/>
    </w:rPr>
  </w:style>
  <w:style w:type="paragraph" w:styleId="afe">
    <w:name w:val="footer"/>
    <w:basedOn w:val="a0"/>
    <w:link w:val="aff"/>
    <w:uiPriority w:val="99"/>
    <w:unhideWhenUsed/>
    <w:rsid w:val="001E51A0"/>
    <w:pPr>
      <w:tabs>
        <w:tab w:val="center" w:pos="4819"/>
        <w:tab w:val="right" w:pos="9639"/>
      </w:tabs>
      <w:suppressAutoHyphens/>
      <w:spacing w:after="0" w:line="240" w:lineRule="auto"/>
    </w:pPr>
    <w:rPr>
      <w:rFonts w:ascii="Times New Roman" w:eastAsia="Times New Roman" w:hAnsi="Times New Roman"/>
      <w:color w:val="00000A"/>
      <w:sz w:val="28"/>
      <w:lang w:val="en-US" w:eastAsia="zh-CN"/>
    </w:rPr>
  </w:style>
  <w:style w:type="character" w:customStyle="1" w:styleId="aff">
    <w:name w:val="Нижній колонтитул Знак"/>
    <w:link w:val="afe"/>
    <w:uiPriority w:val="99"/>
    <w:rsid w:val="001E51A0"/>
    <w:rPr>
      <w:rFonts w:ascii="Times New Roman" w:eastAsia="Times New Roman" w:hAnsi="Times New Roman"/>
      <w:color w:val="00000A"/>
      <w:sz w:val="28"/>
      <w:szCs w:val="22"/>
      <w:lang w:val="en-US" w:eastAsia="zh-CN"/>
    </w:rPr>
  </w:style>
  <w:style w:type="paragraph" w:customStyle="1" w:styleId="1c">
    <w:name w:val="Стиль Заголовок 1 +"/>
    <w:basedOn w:val="1"/>
    <w:autoRedefine/>
    <w:rsid w:val="001E51A0"/>
    <w:rPr>
      <w:kern w:val="0"/>
    </w:rPr>
  </w:style>
  <w:style w:type="character" w:customStyle="1" w:styleId="311">
    <w:name w:val="Заголовок 3 Знак1"/>
    <w:uiPriority w:val="9"/>
    <w:rsid w:val="001E51A0"/>
    <w:rPr>
      <w:rFonts w:eastAsia="Times New Roman" w:cs="Times New Roman"/>
      <w:b/>
      <w:bCs/>
      <w:color w:val="00000A"/>
      <w:sz w:val="28"/>
      <w:szCs w:val="26"/>
      <w:lang w:val="en-US" w:eastAsia="zh-CN"/>
    </w:rPr>
  </w:style>
  <w:style w:type="paragraph" w:styleId="1d">
    <w:name w:val="toc 1"/>
    <w:basedOn w:val="a0"/>
    <w:next w:val="a0"/>
    <w:autoRedefine/>
    <w:uiPriority w:val="39"/>
    <w:unhideWhenUsed/>
    <w:qFormat/>
    <w:rsid w:val="001E51A0"/>
    <w:pPr>
      <w:tabs>
        <w:tab w:val="right" w:leader="dot" w:pos="9628"/>
      </w:tabs>
      <w:suppressAutoHyphens/>
      <w:spacing w:after="0" w:line="240" w:lineRule="auto"/>
      <w:jc w:val="both"/>
    </w:pPr>
    <w:rPr>
      <w:rFonts w:ascii="Times New Roman" w:eastAsia="Times New Roman" w:hAnsi="Times New Roman"/>
      <w:color w:val="00000A"/>
      <w:sz w:val="28"/>
      <w:lang w:val="en-US" w:eastAsia="zh-CN"/>
    </w:rPr>
  </w:style>
  <w:style w:type="table" w:styleId="aff0">
    <w:name w:val="Table Grid"/>
    <w:basedOn w:val="a2"/>
    <w:uiPriority w:val="59"/>
    <w:rsid w:val="001E51A0"/>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1">
    <w:name w:val="Чертежный"/>
    <w:rsid w:val="001E51A0"/>
    <w:pPr>
      <w:jc w:val="both"/>
    </w:pPr>
    <w:rPr>
      <w:rFonts w:ascii="ISOCPEUR" w:eastAsia="Times New Roman" w:hAnsi="ISOCPEUR"/>
      <w:i/>
      <w:sz w:val="28"/>
      <w:lang w:eastAsia="ru-RU"/>
    </w:rPr>
  </w:style>
  <w:style w:type="character" w:styleId="aff2">
    <w:name w:val="FollowedHyperlink"/>
    <w:semiHidden/>
    <w:unhideWhenUsed/>
    <w:rsid w:val="001E51A0"/>
    <w:rPr>
      <w:color w:val="800080"/>
      <w:u w:val="single"/>
    </w:rPr>
  </w:style>
  <w:style w:type="paragraph" w:styleId="42">
    <w:name w:val="toc 4"/>
    <w:basedOn w:val="a0"/>
    <w:next w:val="a0"/>
    <w:autoRedefine/>
    <w:uiPriority w:val="39"/>
    <w:semiHidden/>
    <w:unhideWhenUsed/>
    <w:rsid w:val="001E51A0"/>
    <w:pPr>
      <w:spacing w:after="0" w:line="240" w:lineRule="auto"/>
      <w:ind w:left="720"/>
    </w:pPr>
    <w:rPr>
      <w:rFonts w:eastAsia="Times New Roman" w:cs="Calibri"/>
      <w:sz w:val="20"/>
      <w:szCs w:val="20"/>
      <w:lang w:eastAsia="ru-RU"/>
    </w:rPr>
  </w:style>
  <w:style w:type="paragraph" w:styleId="5">
    <w:name w:val="toc 5"/>
    <w:basedOn w:val="a0"/>
    <w:next w:val="a0"/>
    <w:autoRedefine/>
    <w:uiPriority w:val="39"/>
    <w:semiHidden/>
    <w:unhideWhenUsed/>
    <w:rsid w:val="001E51A0"/>
    <w:pPr>
      <w:spacing w:after="0" w:line="240" w:lineRule="auto"/>
      <w:ind w:left="960"/>
    </w:pPr>
    <w:rPr>
      <w:rFonts w:eastAsia="Times New Roman" w:cs="Calibri"/>
      <w:sz w:val="20"/>
      <w:szCs w:val="20"/>
      <w:lang w:eastAsia="ru-RU"/>
    </w:rPr>
  </w:style>
  <w:style w:type="paragraph" w:styleId="6">
    <w:name w:val="toc 6"/>
    <w:basedOn w:val="a0"/>
    <w:next w:val="a0"/>
    <w:autoRedefine/>
    <w:uiPriority w:val="39"/>
    <w:semiHidden/>
    <w:unhideWhenUsed/>
    <w:rsid w:val="001E51A0"/>
    <w:pPr>
      <w:spacing w:after="0" w:line="240" w:lineRule="auto"/>
      <w:ind w:left="1200"/>
    </w:pPr>
    <w:rPr>
      <w:rFonts w:eastAsia="Times New Roman" w:cs="Calibri"/>
      <w:sz w:val="20"/>
      <w:szCs w:val="20"/>
      <w:lang w:eastAsia="ru-RU"/>
    </w:rPr>
  </w:style>
  <w:style w:type="paragraph" w:styleId="72">
    <w:name w:val="toc 7"/>
    <w:basedOn w:val="a0"/>
    <w:next w:val="a0"/>
    <w:autoRedefine/>
    <w:uiPriority w:val="39"/>
    <w:semiHidden/>
    <w:unhideWhenUsed/>
    <w:rsid w:val="001E51A0"/>
    <w:pPr>
      <w:spacing w:after="0" w:line="240" w:lineRule="auto"/>
      <w:ind w:left="1440"/>
    </w:pPr>
    <w:rPr>
      <w:rFonts w:eastAsia="Times New Roman" w:cs="Calibri"/>
      <w:sz w:val="20"/>
      <w:szCs w:val="20"/>
      <w:lang w:eastAsia="ru-RU"/>
    </w:rPr>
  </w:style>
  <w:style w:type="paragraph" w:styleId="8">
    <w:name w:val="toc 8"/>
    <w:basedOn w:val="a0"/>
    <w:next w:val="a0"/>
    <w:autoRedefine/>
    <w:uiPriority w:val="39"/>
    <w:semiHidden/>
    <w:unhideWhenUsed/>
    <w:rsid w:val="001E51A0"/>
    <w:pPr>
      <w:spacing w:after="0" w:line="240" w:lineRule="auto"/>
      <w:ind w:left="1680"/>
    </w:pPr>
    <w:rPr>
      <w:rFonts w:eastAsia="Times New Roman" w:cs="Calibri"/>
      <w:sz w:val="20"/>
      <w:szCs w:val="20"/>
      <w:lang w:eastAsia="ru-RU"/>
    </w:rPr>
  </w:style>
  <w:style w:type="paragraph" w:styleId="9">
    <w:name w:val="toc 9"/>
    <w:basedOn w:val="a0"/>
    <w:next w:val="a0"/>
    <w:autoRedefine/>
    <w:uiPriority w:val="39"/>
    <w:semiHidden/>
    <w:unhideWhenUsed/>
    <w:rsid w:val="001E51A0"/>
    <w:pPr>
      <w:spacing w:after="0" w:line="240" w:lineRule="auto"/>
      <w:ind w:left="1920"/>
    </w:pPr>
    <w:rPr>
      <w:rFonts w:eastAsia="Times New Roman" w:cs="Calibri"/>
      <w:sz w:val="20"/>
      <w:szCs w:val="20"/>
      <w:lang w:eastAsia="ru-RU"/>
    </w:rPr>
  </w:style>
  <w:style w:type="paragraph" w:styleId="aff3">
    <w:name w:val="Body Text Indent"/>
    <w:basedOn w:val="a0"/>
    <w:link w:val="aff4"/>
    <w:semiHidden/>
    <w:unhideWhenUsed/>
    <w:rsid w:val="001E51A0"/>
    <w:pPr>
      <w:spacing w:after="0" w:line="240" w:lineRule="auto"/>
      <w:ind w:firstLine="284"/>
      <w:jc w:val="center"/>
    </w:pPr>
    <w:rPr>
      <w:rFonts w:ascii="Arial" w:hAnsi="Arial"/>
      <w:b/>
      <w:szCs w:val="24"/>
      <w:lang w:val="uk-UA" w:eastAsia="ru-RU"/>
    </w:rPr>
  </w:style>
  <w:style w:type="character" w:customStyle="1" w:styleId="aff4">
    <w:name w:val="Основний текст з відступом Знак"/>
    <w:link w:val="aff3"/>
    <w:semiHidden/>
    <w:rsid w:val="001E51A0"/>
    <w:rPr>
      <w:rFonts w:ascii="Arial" w:hAnsi="Arial"/>
      <w:b/>
      <w:sz w:val="22"/>
      <w:szCs w:val="24"/>
      <w:lang w:val="uk-UA"/>
    </w:rPr>
  </w:style>
  <w:style w:type="paragraph" w:styleId="aff5">
    <w:name w:val="Subtitle"/>
    <w:basedOn w:val="a0"/>
    <w:next w:val="a0"/>
    <w:link w:val="aff6"/>
    <w:qFormat/>
    <w:rsid w:val="001E51A0"/>
    <w:pPr>
      <w:spacing w:after="60" w:line="240" w:lineRule="auto"/>
      <w:jc w:val="center"/>
      <w:outlineLvl w:val="1"/>
    </w:pPr>
    <w:rPr>
      <w:rFonts w:ascii="Cambria" w:eastAsia="Times New Roman" w:hAnsi="Cambria"/>
      <w:sz w:val="24"/>
      <w:szCs w:val="24"/>
      <w:lang w:eastAsia="ru-RU"/>
    </w:rPr>
  </w:style>
  <w:style w:type="character" w:customStyle="1" w:styleId="aff6">
    <w:name w:val="Підзаголовок Знак"/>
    <w:link w:val="aff5"/>
    <w:rsid w:val="001E51A0"/>
    <w:rPr>
      <w:rFonts w:ascii="Cambria" w:eastAsia="Times New Roman" w:hAnsi="Cambria"/>
      <w:sz w:val="24"/>
      <w:szCs w:val="24"/>
    </w:rPr>
  </w:style>
  <w:style w:type="paragraph" w:styleId="26">
    <w:name w:val="Body Text 2"/>
    <w:basedOn w:val="a0"/>
    <w:link w:val="27"/>
    <w:unhideWhenUsed/>
    <w:rsid w:val="001E51A0"/>
    <w:pPr>
      <w:spacing w:after="120" w:line="480" w:lineRule="auto"/>
      <w:ind w:firstLine="284"/>
    </w:pPr>
    <w:rPr>
      <w:rFonts w:ascii="Times New Roman" w:eastAsia="Times New Roman" w:hAnsi="Times New Roman"/>
      <w:sz w:val="24"/>
      <w:szCs w:val="24"/>
      <w:lang w:val="uk-UA" w:eastAsia="ru-RU"/>
    </w:rPr>
  </w:style>
  <w:style w:type="character" w:customStyle="1" w:styleId="27">
    <w:name w:val="Основний текст 2 Знак"/>
    <w:link w:val="26"/>
    <w:rsid w:val="001E51A0"/>
    <w:rPr>
      <w:rFonts w:ascii="Times New Roman" w:eastAsia="Times New Roman" w:hAnsi="Times New Roman"/>
      <w:sz w:val="24"/>
      <w:szCs w:val="24"/>
      <w:lang w:val="uk-UA"/>
    </w:rPr>
  </w:style>
  <w:style w:type="paragraph" w:styleId="aff7">
    <w:name w:val="Document Map"/>
    <w:basedOn w:val="a0"/>
    <w:link w:val="aff8"/>
    <w:semiHidden/>
    <w:unhideWhenUsed/>
    <w:rsid w:val="001E51A0"/>
    <w:pPr>
      <w:shd w:val="clear" w:color="auto" w:fill="000080"/>
      <w:spacing w:after="0" w:line="240" w:lineRule="auto"/>
      <w:ind w:firstLine="284"/>
      <w:jc w:val="both"/>
    </w:pPr>
    <w:rPr>
      <w:rFonts w:ascii="Tahoma" w:eastAsia="Times New Roman" w:hAnsi="Tahoma" w:cs="Tahoma"/>
      <w:sz w:val="20"/>
      <w:szCs w:val="20"/>
      <w:lang w:val="uk-UA" w:eastAsia="ru-RU"/>
    </w:rPr>
  </w:style>
  <w:style w:type="character" w:customStyle="1" w:styleId="aff8">
    <w:name w:val="Схема документа Знак"/>
    <w:link w:val="aff7"/>
    <w:semiHidden/>
    <w:rsid w:val="001E51A0"/>
    <w:rPr>
      <w:rFonts w:ascii="Tahoma" w:eastAsia="Times New Roman" w:hAnsi="Tahoma" w:cs="Tahoma"/>
      <w:shd w:val="clear" w:color="auto" w:fill="000080"/>
      <w:lang w:val="uk-UA"/>
    </w:rPr>
  </w:style>
  <w:style w:type="paragraph" w:customStyle="1" w:styleId="AB630D60F59F403CB531B268FE76FA17">
    <w:name w:val="AB630D60F59F403CB531B268FE76FA17"/>
    <w:rsid w:val="001E51A0"/>
    <w:pPr>
      <w:spacing w:after="200" w:line="276" w:lineRule="auto"/>
    </w:pPr>
    <w:rPr>
      <w:rFonts w:eastAsia="Times New Roman"/>
      <w:sz w:val="22"/>
      <w:szCs w:val="22"/>
    </w:rPr>
  </w:style>
  <w:style w:type="paragraph" w:customStyle="1" w:styleId="538552DCBB0F4C4BB087ED922D6A6322">
    <w:name w:val="538552DCBB0F4C4BB087ED922D6A6322"/>
    <w:rsid w:val="001E51A0"/>
    <w:pPr>
      <w:spacing w:after="200" w:line="276" w:lineRule="auto"/>
    </w:pPr>
    <w:rPr>
      <w:rFonts w:eastAsia="Times New Roman"/>
      <w:sz w:val="22"/>
      <w:szCs w:val="22"/>
    </w:rPr>
  </w:style>
  <w:style w:type="paragraph" w:customStyle="1" w:styleId="aff9">
    <w:name w:val="Частина_"/>
    <w:basedOn w:val="a0"/>
    <w:rsid w:val="001E51A0"/>
    <w:pPr>
      <w:spacing w:after="0" w:line="240" w:lineRule="auto"/>
      <w:jc w:val="both"/>
    </w:pPr>
    <w:rPr>
      <w:rFonts w:ascii="Bookman Old Style" w:eastAsia="Times New Roman" w:hAnsi="Bookman Old Style"/>
      <w:b/>
      <w:bCs/>
      <w:caps/>
      <w:szCs w:val="20"/>
      <w:lang w:val="uk-UA" w:eastAsia="ru-RU"/>
      <w14:shadow w14:blurRad="50800" w14:dist="38100" w14:dir="2700000" w14:sx="100000" w14:sy="100000" w14:kx="0" w14:ky="0" w14:algn="tl">
        <w14:srgbClr w14:val="000000">
          <w14:alpha w14:val="60000"/>
        </w14:srgbClr>
      </w14:shadow>
    </w:rPr>
  </w:style>
  <w:style w:type="paragraph" w:customStyle="1" w:styleId="affa">
    <w:name w:val="Розділ_"/>
    <w:basedOn w:val="a0"/>
    <w:next w:val="a0"/>
    <w:qFormat/>
    <w:rsid w:val="001E51A0"/>
    <w:pPr>
      <w:spacing w:after="0" w:line="240" w:lineRule="auto"/>
      <w:ind w:left="1276" w:hanging="1276"/>
      <w:jc w:val="both"/>
    </w:pPr>
    <w:rPr>
      <w:rFonts w:ascii="Bookman Old Style" w:eastAsia="Times New Roman" w:hAnsi="Bookman Old Style"/>
      <w:b/>
      <w:bCs/>
      <w:caps/>
      <w:szCs w:val="20"/>
      <w:lang w:val="uk-UA" w:eastAsia="ru-RU"/>
      <w14:shadow w14:blurRad="50800" w14:dist="38100" w14:dir="2700000" w14:sx="100000" w14:sy="100000" w14:kx="0" w14:ky="0" w14:algn="tl">
        <w14:srgbClr w14:val="000000">
          <w14:alpha w14:val="60000"/>
        </w14:srgbClr>
      </w14:shadow>
    </w:rPr>
  </w:style>
  <w:style w:type="paragraph" w:customStyle="1" w:styleId="affb">
    <w:name w:val="Параграф_"/>
    <w:basedOn w:val="a0"/>
    <w:next w:val="a0"/>
    <w:qFormat/>
    <w:rsid w:val="001E51A0"/>
    <w:pPr>
      <w:spacing w:after="0" w:line="240" w:lineRule="auto"/>
      <w:ind w:left="709" w:hanging="425"/>
      <w:jc w:val="both"/>
    </w:pPr>
    <w:rPr>
      <w:rFonts w:ascii="Bookman Old Style" w:eastAsia="Times New Roman" w:hAnsi="Bookman Old Style"/>
      <w:b/>
      <w:szCs w:val="20"/>
      <w:lang w:val="uk-UA" w:eastAsia="ru-RU"/>
      <w14:shadow w14:blurRad="50800" w14:dist="38100" w14:dir="2700000" w14:sx="100000" w14:sy="100000" w14:kx="0" w14:ky="0" w14:algn="tl">
        <w14:srgbClr w14:val="000000">
          <w14:alpha w14:val="60000"/>
        </w14:srgbClr>
      </w14:shadow>
    </w:rPr>
  </w:style>
  <w:style w:type="paragraph" w:customStyle="1" w:styleId="affc">
    <w:name w:val="Звичайний_без_відступу"/>
    <w:basedOn w:val="a0"/>
    <w:next w:val="a0"/>
    <w:qFormat/>
    <w:rsid w:val="001E51A0"/>
    <w:pPr>
      <w:spacing w:after="0" w:line="240" w:lineRule="auto"/>
      <w:jc w:val="both"/>
    </w:pPr>
    <w:rPr>
      <w:rFonts w:ascii="Bookman Old Style" w:eastAsia="Times New Roman" w:hAnsi="Bookman Old Style" w:cs="DejaVu Sans"/>
      <w:lang w:val="uk-UA" w:eastAsia="ru-RU"/>
    </w:rPr>
  </w:style>
  <w:style w:type="paragraph" w:customStyle="1" w:styleId="affd">
    <w:name w:val="_формули"/>
    <w:basedOn w:val="a0"/>
    <w:next w:val="affc"/>
    <w:rsid w:val="001E51A0"/>
    <w:pPr>
      <w:tabs>
        <w:tab w:val="right" w:pos="6662"/>
      </w:tabs>
      <w:spacing w:after="0" w:line="240" w:lineRule="auto"/>
      <w:ind w:firstLine="284"/>
    </w:pPr>
    <w:rPr>
      <w:rFonts w:ascii="Bookman Old Style" w:eastAsia="Times New Roman" w:hAnsi="Bookman Old Style"/>
      <w:szCs w:val="20"/>
      <w:lang w:val="uk-UA" w:eastAsia="ru-RU"/>
    </w:rPr>
  </w:style>
  <w:style w:type="paragraph" w:customStyle="1" w:styleId="affe">
    <w:name w:val="_формули_довгі"/>
    <w:basedOn w:val="affd"/>
    <w:next w:val="a0"/>
    <w:rsid w:val="001E51A0"/>
    <w:pPr>
      <w:ind w:firstLine="0"/>
    </w:pPr>
  </w:style>
  <w:style w:type="paragraph" w:customStyle="1" w:styleId="43">
    <w:name w:val="шапка4"/>
    <w:basedOn w:val="a5"/>
    <w:rsid w:val="001E51A0"/>
    <w:pPr>
      <w:suppressAutoHyphens w:val="0"/>
      <w:spacing w:line="240" w:lineRule="auto"/>
      <w:ind w:left="0" w:right="0" w:firstLine="284"/>
      <w:jc w:val="center"/>
    </w:pPr>
    <w:rPr>
      <w:rFonts w:ascii="Arial" w:hAnsi="Arial"/>
      <w:i/>
      <w:color w:val="auto"/>
      <w:sz w:val="18"/>
      <w:szCs w:val="22"/>
      <w:lang w:val="uk-UA" w:eastAsia="ru-RU"/>
    </w:rPr>
  </w:style>
  <w:style w:type="paragraph" w:customStyle="1" w:styleId="1e">
    <w:name w:val="Абзац списка1"/>
    <w:basedOn w:val="a0"/>
    <w:uiPriority w:val="34"/>
    <w:qFormat/>
    <w:rsid w:val="001E51A0"/>
    <w:pPr>
      <w:spacing w:after="200" w:line="276" w:lineRule="auto"/>
      <w:ind w:left="720" w:firstLine="284"/>
      <w:contextualSpacing/>
    </w:pPr>
    <w:rPr>
      <w:lang w:val="uk-UA"/>
    </w:rPr>
  </w:style>
  <w:style w:type="paragraph" w:customStyle="1" w:styleId="1f">
    <w:name w:val="Абзац списку1"/>
    <w:basedOn w:val="a0"/>
    <w:rsid w:val="001E51A0"/>
    <w:pPr>
      <w:spacing w:after="200" w:line="276" w:lineRule="auto"/>
      <w:ind w:left="720" w:firstLine="284"/>
    </w:pPr>
    <w:rPr>
      <w:rFonts w:eastAsia="Times New Roman"/>
      <w:lang w:val="uk-UA"/>
    </w:rPr>
  </w:style>
  <w:style w:type="paragraph" w:customStyle="1" w:styleId="equations">
    <w:name w:val="equations"/>
    <w:basedOn w:val="a0"/>
    <w:qFormat/>
    <w:rsid w:val="001E51A0"/>
    <w:pPr>
      <w:widowControl w:val="0"/>
      <w:tabs>
        <w:tab w:val="right" w:pos="6662"/>
      </w:tabs>
      <w:spacing w:after="0" w:line="240" w:lineRule="auto"/>
      <w:ind w:firstLine="284"/>
      <w:jc w:val="both"/>
    </w:pPr>
    <w:rPr>
      <w:rFonts w:ascii="Bookman Old Style" w:eastAsia="Times New Roman" w:hAnsi="Bookman Old Style"/>
      <w:lang w:val="uk-UA" w:eastAsia="ru-RU"/>
    </w:rPr>
  </w:style>
  <w:style w:type="paragraph" w:customStyle="1" w:styleId="ss">
    <w:name w:val="ss"/>
    <w:basedOn w:val="a0"/>
    <w:rsid w:val="001E51A0"/>
    <w:pPr>
      <w:widowControl w:val="0"/>
      <w:suppressAutoHyphens/>
      <w:overflowPunct w:val="0"/>
      <w:autoSpaceDE w:val="0"/>
      <w:spacing w:after="0" w:line="240" w:lineRule="auto"/>
      <w:ind w:firstLine="284"/>
    </w:pPr>
    <w:rPr>
      <w:rFonts w:ascii="Nimbus Roman No9 L" w:eastAsia="DejaVu Sans" w:hAnsi="Nimbus Roman No9 L"/>
      <w:kern w:val="2"/>
      <w:sz w:val="28"/>
      <w:szCs w:val="28"/>
      <w:lang w:val="uk-UA" w:eastAsia="ru-RU"/>
    </w:rPr>
  </w:style>
  <w:style w:type="paragraph" w:customStyle="1" w:styleId="112">
    <w:name w:val="Назва об'єкта11"/>
    <w:basedOn w:val="a0"/>
    <w:next w:val="a0"/>
    <w:rsid w:val="001E51A0"/>
    <w:pPr>
      <w:widowControl w:val="0"/>
      <w:suppressAutoHyphens/>
      <w:overflowPunct w:val="0"/>
      <w:autoSpaceDE w:val="0"/>
      <w:spacing w:after="0" w:line="240" w:lineRule="auto"/>
      <w:ind w:firstLine="720"/>
      <w:jc w:val="right"/>
    </w:pPr>
    <w:rPr>
      <w:rFonts w:ascii="Nimbus Roman No9 L" w:eastAsia="DejaVu Sans" w:hAnsi="Nimbus Roman No9 L"/>
      <w:kern w:val="2"/>
      <w:sz w:val="28"/>
      <w:szCs w:val="20"/>
      <w:lang w:val="uk-UA" w:eastAsia="ru-RU"/>
    </w:rPr>
  </w:style>
  <w:style w:type="character" w:customStyle="1" w:styleId="MTDisplayEquationChar">
    <w:name w:val="MTDisplayEquation Char"/>
    <w:link w:val="MTDisplayEquation"/>
    <w:uiPriority w:val="99"/>
    <w:locked/>
    <w:rsid w:val="001E51A0"/>
    <w:rPr>
      <w:rFonts w:ascii="Bookman Old Style" w:hAnsi="Bookman Old Style" w:cs="Bookman Old Style"/>
      <w:sz w:val="22"/>
      <w:szCs w:val="22"/>
      <w:lang w:val="uk-UA" w:eastAsia="en-US"/>
    </w:rPr>
  </w:style>
  <w:style w:type="paragraph" w:customStyle="1" w:styleId="MTDisplayEquation">
    <w:name w:val="MTDisplayEquation"/>
    <w:basedOn w:val="a0"/>
    <w:next w:val="a0"/>
    <w:link w:val="MTDisplayEquationChar"/>
    <w:uiPriority w:val="99"/>
    <w:rsid w:val="001E51A0"/>
    <w:pPr>
      <w:tabs>
        <w:tab w:val="center" w:pos="3340"/>
        <w:tab w:val="right" w:pos="6680"/>
      </w:tabs>
      <w:spacing w:after="200" w:line="276" w:lineRule="auto"/>
      <w:jc w:val="both"/>
    </w:pPr>
    <w:rPr>
      <w:rFonts w:ascii="Bookman Old Style" w:hAnsi="Bookman Old Style" w:cs="Bookman Old Style"/>
      <w:lang w:val="uk-UA"/>
    </w:rPr>
  </w:style>
  <w:style w:type="paragraph" w:customStyle="1" w:styleId="28">
    <w:name w:val="Абзац списка2"/>
    <w:basedOn w:val="a0"/>
    <w:uiPriority w:val="99"/>
    <w:qFormat/>
    <w:rsid w:val="001E51A0"/>
    <w:pPr>
      <w:spacing w:after="200" w:line="276" w:lineRule="auto"/>
      <w:ind w:left="720"/>
    </w:pPr>
    <w:rPr>
      <w:rFonts w:cs="Calibri"/>
      <w:lang w:val="en-US"/>
    </w:rPr>
  </w:style>
  <w:style w:type="character" w:customStyle="1" w:styleId="MTEquationSection">
    <w:name w:val="MTEquationSection"/>
    <w:rsid w:val="001E51A0"/>
    <w:rPr>
      <w:vanish w:val="0"/>
      <w:webHidden w:val="0"/>
      <w:color w:val="FF0000"/>
      <w:specVanish w:val="0"/>
    </w:rPr>
  </w:style>
  <w:style w:type="character" w:customStyle="1" w:styleId="00">
    <w:name w:val="00"/>
    <w:rsid w:val="001E51A0"/>
    <w:rPr>
      <w:rFonts w:ascii="Times New Roman" w:hAnsi="Times New Roman" w:cs="Arial" w:hint="default"/>
      <w:spacing w:val="0"/>
      <w:w w:val="100"/>
      <w:kern w:val="14"/>
      <w:position w:val="0"/>
      <w:sz w:val="20"/>
      <w:szCs w:val="18"/>
    </w:rPr>
  </w:style>
  <w:style w:type="numbering" w:customStyle="1" w:styleId="2">
    <w:name w:val="Нумерований_2"/>
    <w:rsid w:val="001E51A0"/>
    <w:pPr>
      <w:numPr>
        <w:numId w:val="1"/>
      </w:numPr>
    </w:pPr>
  </w:style>
  <w:style w:type="numbering" w:customStyle="1" w:styleId="7">
    <w:name w:val="нумерований_7"/>
    <w:rsid w:val="001E51A0"/>
    <w:pPr>
      <w:numPr>
        <w:numId w:val="2"/>
      </w:numPr>
    </w:pPr>
  </w:style>
  <w:style w:type="numbering" w:customStyle="1" w:styleId="a">
    <w:name w:val="Нумерований_"/>
    <w:rsid w:val="001E51A0"/>
    <w:pPr>
      <w:numPr>
        <w:numId w:val="3"/>
      </w:numPr>
    </w:pPr>
  </w:style>
  <w:style w:type="numbering" w:customStyle="1" w:styleId="70">
    <w:name w:val="нумерований _7"/>
    <w:rsid w:val="001E51A0"/>
    <w:pPr>
      <w:numPr>
        <w:numId w:val="4"/>
      </w:numPr>
    </w:pPr>
  </w:style>
  <w:style w:type="numbering" w:customStyle="1" w:styleId="0427">
    <w:name w:val="Стиль нумерований_ + багаторівневий Зліва:  0.42 см Нависаючий ві...7"/>
    <w:rsid w:val="001E51A0"/>
    <w:pPr>
      <w:numPr>
        <w:numId w:val="5"/>
      </w:numPr>
    </w:pPr>
  </w:style>
  <w:style w:type="character" w:customStyle="1" w:styleId="word">
    <w:name w:val="word"/>
    <w:rsid w:val="001E51A0"/>
  </w:style>
  <w:style w:type="paragraph" w:styleId="HTML0">
    <w:name w:val="HTML Preformatted"/>
    <w:basedOn w:val="a0"/>
    <w:link w:val="HTML1"/>
    <w:uiPriority w:val="99"/>
    <w:unhideWhenUsed/>
    <w:rsid w:val="001E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ий HTML Знак"/>
    <w:link w:val="HTML0"/>
    <w:uiPriority w:val="99"/>
    <w:rsid w:val="001E51A0"/>
    <w:rPr>
      <w:rFonts w:ascii="Courier New" w:eastAsia="Times New Roman" w:hAnsi="Courier New" w:cs="Courier New"/>
    </w:rPr>
  </w:style>
  <w:style w:type="character" w:customStyle="1" w:styleId="p">
    <w:name w:val="p"/>
    <w:rsid w:val="001E51A0"/>
  </w:style>
  <w:style w:type="character" w:customStyle="1" w:styleId="n">
    <w:name w:val="n"/>
    <w:rsid w:val="001E51A0"/>
  </w:style>
  <w:style w:type="character" w:customStyle="1" w:styleId="nb">
    <w:name w:val="nb"/>
    <w:rsid w:val="001E51A0"/>
  </w:style>
  <w:style w:type="character" w:customStyle="1" w:styleId="o">
    <w:name w:val="o"/>
    <w:rsid w:val="001E51A0"/>
  </w:style>
  <w:style w:type="character" w:customStyle="1" w:styleId="mi">
    <w:name w:val="mi"/>
    <w:rsid w:val="001E51A0"/>
  </w:style>
  <w:style w:type="character" w:customStyle="1" w:styleId="mwe-math-mathml-inline">
    <w:name w:val="mwe-math-mathml-inline"/>
    <w:rsid w:val="001E51A0"/>
  </w:style>
  <w:style w:type="character" w:customStyle="1" w:styleId="citation">
    <w:name w:val="citation"/>
    <w:rsid w:val="001E51A0"/>
  </w:style>
  <w:style w:type="paragraph" w:styleId="afff">
    <w:name w:val="TOC Heading"/>
    <w:basedOn w:val="1"/>
    <w:next w:val="a0"/>
    <w:uiPriority w:val="39"/>
    <w:unhideWhenUsed/>
    <w:qFormat/>
    <w:rsid w:val="001E51A0"/>
    <w:pPr>
      <w:keepLines/>
      <w:suppressAutoHyphens w:val="0"/>
      <w:spacing w:before="480" w:line="276" w:lineRule="auto"/>
      <w:jc w:val="left"/>
      <w:outlineLvl w:val="9"/>
    </w:pPr>
    <w:rPr>
      <w:rFonts w:ascii="Cambria" w:hAnsi="Cambria"/>
      <w:caps w:val="0"/>
      <w:color w:val="365F91"/>
      <w:kern w:val="0"/>
      <w:szCs w:val="28"/>
      <w:lang w:val="uk-UA" w:eastAsia="en-US"/>
    </w:rPr>
  </w:style>
  <w:style w:type="character" w:customStyle="1" w:styleId="a-declarative">
    <w:name w:val="a-declarative"/>
    <w:rsid w:val="001E51A0"/>
  </w:style>
  <w:style w:type="character" w:customStyle="1" w:styleId="a-color-secondary">
    <w:name w:val="a-color-secondary"/>
    <w:rsid w:val="001E51A0"/>
  </w:style>
  <w:style w:type="character" w:customStyle="1" w:styleId="a-size-extra-large">
    <w:name w:val="a-size-extra-large"/>
    <w:rsid w:val="001E51A0"/>
  </w:style>
  <w:style w:type="character" w:customStyle="1" w:styleId="a-size-large">
    <w:name w:val="a-size-large"/>
    <w:rsid w:val="001E51A0"/>
  </w:style>
  <w:style w:type="character" w:customStyle="1" w:styleId="a-size-medium">
    <w:name w:val="a-size-medium"/>
    <w:rsid w:val="001E51A0"/>
  </w:style>
  <w:style w:type="character" w:customStyle="1" w:styleId="mw-headline">
    <w:name w:val="mw-headline"/>
    <w:rsid w:val="001E51A0"/>
  </w:style>
  <w:style w:type="character" w:customStyle="1" w:styleId="mw-editsection">
    <w:name w:val="mw-editsection"/>
    <w:rsid w:val="001E51A0"/>
  </w:style>
  <w:style w:type="character" w:customStyle="1" w:styleId="mw-editsection-bracket">
    <w:name w:val="mw-editsection-bracket"/>
    <w:rsid w:val="001E51A0"/>
  </w:style>
  <w:style w:type="character" w:customStyle="1" w:styleId="mw-editsection-divider">
    <w:name w:val="mw-editsection-divider"/>
    <w:rsid w:val="001E51A0"/>
  </w:style>
  <w:style w:type="character" w:customStyle="1" w:styleId="pln">
    <w:name w:val="pln"/>
    <w:rsid w:val="001E51A0"/>
  </w:style>
  <w:style w:type="character" w:customStyle="1" w:styleId="pun">
    <w:name w:val="pun"/>
    <w:rsid w:val="001E51A0"/>
  </w:style>
  <w:style w:type="character" w:customStyle="1" w:styleId="typ">
    <w:name w:val="typ"/>
    <w:rsid w:val="001E51A0"/>
  </w:style>
  <w:style w:type="character" w:customStyle="1" w:styleId="kwd">
    <w:name w:val="kwd"/>
    <w:rsid w:val="001E51A0"/>
  </w:style>
  <w:style w:type="character" w:customStyle="1" w:styleId="com">
    <w:name w:val="com"/>
    <w:rsid w:val="001E51A0"/>
  </w:style>
  <w:style w:type="paragraph" w:customStyle="1" w:styleId="rvps41">
    <w:name w:val="rvps41"/>
    <w:basedOn w:val="a0"/>
    <w:rsid w:val="001E51A0"/>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rvps45">
    <w:name w:val="rvps45"/>
    <w:basedOn w:val="a0"/>
    <w:rsid w:val="001E51A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rvts27">
    <w:name w:val="rvts27"/>
    <w:rsid w:val="001E51A0"/>
  </w:style>
  <w:style w:type="character" w:customStyle="1" w:styleId="rvts17">
    <w:name w:val="rvts17"/>
    <w:rsid w:val="001E51A0"/>
  </w:style>
  <w:style w:type="character" w:customStyle="1" w:styleId="rvts51">
    <w:name w:val="rvts51"/>
    <w:rsid w:val="001E51A0"/>
  </w:style>
  <w:style w:type="character" w:customStyle="1" w:styleId="rvts86">
    <w:name w:val="rvts86"/>
    <w:rsid w:val="001E51A0"/>
  </w:style>
  <w:style w:type="character" w:customStyle="1" w:styleId="reference-text">
    <w:name w:val="reference-text"/>
    <w:rsid w:val="00E101C3"/>
  </w:style>
  <w:style w:type="character" w:customStyle="1" w:styleId="afff0">
    <w:name w:val="Основной текст_"/>
    <w:link w:val="44"/>
    <w:rsid w:val="003F3C0B"/>
    <w:rPr>
      <w:rFonts w:ascii="Century Schoolbook" w:eastAsia="Century Schoolbook" w:hAnsi="Century Schoolbook" w:cs="Century Schoolbook"/>
      <w:sz w:val="18"/>
      <w:szCs w:val="18"/>
      <w:shd w:val="clear" w:color="auto" w:fill="FFFFFF"/>
    </w:rPr>
  </w:style>
  <w:style w:type="character" w:customStyle="1" w:styleId="0pt">
    <w:name w:val="Основной текст + Курсив;Интервал 0 pt"/>
    <w:rsid w:val="003F3C0B"/>
    <w:rPr>
      <w:rFonts w:ascii="Century Schoolbook" w:eastAsia="Century Schoolbook" w:hAnsi="Century Schoolbook" w:cs="Century Schoolbook"/>
      <w:i/>
      <w:iCs/>
      <w:spacing w:val="10"/>
      <w:sz w:val="18"/>
      <w:szCs w:val="18"/>
      <w:shd w:val="clear" w:color="auto" w:fill="FFFFFF"/>
    </w:rPr>
  </w:style>
  <w:style w:type="paragraph" w:customStyle="1" w:styleId="44">
    <w:name w:val="Основной текст4"/>
    <w:basedOn w:val="a0"/>
    <w:link w:val="afff0"/>
    <w:rsid w:val="003F3C0B"/>
    <w:pPr>
      <w:shd w:val="clear" w:color="auto" w:fill="FFFFFF"/>
      <w:spacing w:after="120" w:line="221" w:lineRule="exact"/>
      <w:ind w:hanging="600"/>
    </w:pPr>
    <w:rPr>
      <w:rFonts w:ascii="Century Schoolbook" w:eastAsia="Century Schoolbook" w:hAnsi="Century Schoolbook" w:cs="Century Schoolbook"/>
      <w:sz w:val="18"/>
      <w:szCs w:val="18"/>
      <w:lang w:eastAsia="ru-RU"/>
    </w:rPr>
  </w:style>
  <w:style w:type="character" w:customStyle="1" w:styleId="85pt">
    <w:name w:val="Основной текст + 8;5 pt;Курсив"/>
    <w:rsid w:val="00472470"/>
    <w:rPr>
      <w:rFonts w:ascii="Century Schoolbook" w:eastAsia="Century Schoolbook" w:hAnsi="Century Schoolbook" w:cs="Century Schoolbook"/>
      <w:i/>
      <w:iCs/>
      <w:sz w:val="17"/>
      <w:szCs w:val="17"/>
      <w:shd w:val="clear" w:color="auto" w:fill="FFFFFF"/>
    </w:rPr>
  </w:style>
  <w:style w:type="character" w:customStyle="1" w:styleId="afff1">
    <w:name w:val="Подпись к картинке_"/>
    <w:link w:val="afff2"/>
    <w:rsid w:val="00C462DA"/>
    <w:rPr>
      <w:rFonts w:ascii="Century Schoolbook" w:eastAsia="Century Schoolbook" w:hAnsi="Century Schoolbook" w:cs="Century Schoolbook"/>
      <w:sz w:val="17"/>
      <w:szCs w:val="17"/>
      <w:shd w:val="clear" w:color="auto" w:fill="FFFFFF"/>
    </w:rPr>
  </w:style>
  <w:style w:type="character" w:customStyle="1" w:styleId="afff3">
    <w:name w:val="Подпись к картинке + Курсив"/>
    <w:rsid w:val="00C462DA"/>
    <w:rPr>
      <w:rFonts w:ascii="Century Schoolbook" w:eastAsia="Century Schoolbook" w:hAnsi="Century Schoolbook" w:cs="Century Schoolbook"/>
      <w:i/>
      <w:iCs/>
      <w:sz w:val="17"/>
      <w:szCs w:val="17"/>
      <w:shd w:val="clear" w:color="auto" w:fill="FFFFFF"/>
    </w:rPr>
  </w:style>
  <w:style w:type="paragraph" w:customStyle="1" w:styleId="afff2">
    <w:name w:val="Подпись к картинке"/>
    <w:basedOn w:val="a0"/>
    <w:link w:val="afff1"/>
    <w:rsid w:val="00C462DA"/>
    <w:pPr>
      <w:shd w:val="clear" w:color="auto" w:fill="FFFFFF"/>
      <w:spacing w:after="0" w:line="0" w:lineRule="atLeast"/>
    </w:pPr>
    <w:rPr>
      <w:rFonts w:ascii="Century Schoolbook" w:eastAsia="Century Schoolbook" w:hAnsi="Century Schoolbook" w:cs="Century Schoolbook"/>
      <w:sz w:val="17"/>
      <w:szCs w:val="17"/>
      <w:lang w:eastAsia="ru-RU"/>
    </w:rPr>
  </w:style>
  <w:style w:type="character" w:customStyle="1" w:styleId="afff4">
    <w:name w:val="Колонтитул_"/>
    <w:link w:val="afff5"/>
    <w:rsid w:val="001B373A"/>
    <w:rPr>
      <w:rFonts w:ascii="Times New Roman" w:eastAsia="Times New Roman" w:hAnsi="Times New Roman"/>
      <w:shd w:val="clear" w:color="auto" w:fill="FFFFFF"/>
    </w:rPr>
  </w:style>
  <w:style w:type="character" w:customStyle="1" w:styleId="Arial75pt">
    <w:name w:val="Колонтитул + Arial;7;5 pt"/>
    <w:rsid w:val="001B373A"/>
    <w:rPr>
      <w:rFonts w:ascii="Arial" w:eastAsia="Arial" w:hAnsi="Arial" w:cs="Arial"/>
      <w:spacing w:val="0"/>
      <w:sz w:val="15"/>
      <w:szCs w:val="15"/>
      <w:shd w:val="clear" w:color="auto" w:fill="FFFFFF"/>
    </w:rPr>
  </w:style>
  <w:style w:type="paragraph" w:customStyle="1" w:styleId="afff5">
    <w:name w:val="Колонтитул"/>
    <w:basedOn w:val="a0"/>
    <w:link w:val="afff4"/>
    <w:rsid w:val="001B373A"/>
    <w:pPr>
      <w:shd w:val="clear" w:color="auto" w:fill="FFFFFF"/>
      <w:spacing w:after="0" w:line="240" w:lineRule="auto"/>
    </w:pPr>
    <w:rPr>
      <w:rFonts w:ascii="Times New Roman" w:eastAsia="Times New Roman" w:hAnsi="Times New Roman"/>
      <w:sz w:val="20"/>
      <w:szCs w:val="20"/>
      <w:lang w:eastAsia="ru-RU"/>
    </w:rPr>
  </w:style>
  <w:style w:type="character" w:customStyle="1" w:styleId="Arial7pt">
    <w:name w:val="Колонтитул + Arial;7 pt;Малые прописные"/>
    <w:rsid w:val="001B373A"/>
    <w:rPr>
      <w:rFonts w:ascii="Arial" w:eastAsia="Arial" w:hAnsi="Arial" w:cs="Arial"/>
      <w:smallCaps/>
      <w:spacing w:val="0"/>
      <w:sz w:val="14"/>
      <w:szCs w:val="14"/>
      <w:shd w:val="clear" w:color="auto" w:fill="FFFFFF"/>
    </w:rPr>
  </w:style>
  <w:style w:type="character" w:customStyle="1" w:styleId="afff6">
    <w:name w:val="Подпись к картинке + Полужирный;Курсив"/>
    <w:rsid w:val="001B373A"/>
    <w:rPr>
      <w:rFonts w:ascii="Century Schoolbook" w:eastAsia="Century Schoolbook" w:hAnsi="Century Schoolbook" w:cs="Century Schoolbook"/>
      <w:b/>
      <w:bCs/>
      <w:i/>
      <w:iCs/>
      <w:sz w:val="17"/>
      <w:szCs w:val="17"/>
      <w:shd w:val="clear" w:color="auto" w:fill="FFFFFF"/>
    </w:rPr>
  </w:style>
  <w:style w:type="character" w:customStyle="1" w:styleId="50">
    <w:name w:val="Основной текст (5)_"/>
    <w:link w:val="52"/>
    <w:rsid w:val="009844EB"/>
    <w:rPr>
      <w:rFonts w:ascii="Century Schoolbook" w:eastAsia="Century Schoolbook" w:hAnsi="Century Schoolbook" w:cs="Century Schoolbook"/>
      <w:sz w:val="18"/>
      <w:szCs w:val="18"/>
      <w:shd w:val="clear" w:color="auto" w:fill="FFFFFF"/>
    </w:rPr>
  </w:style>
  <w:style w:type="character" w:customStyle="1" w:styleId="100">
    <w:name w:val="Основной текст (10)_"/>
    <w:link w:val="101"/>
    <w:rsid w:val="009844EB"/>
    <w:rPr>
      <w:rFonts w:ascii="Century Schoolbook" w:eastAsia="Century Schoolbook" w:hAnsi="Century Schoolbook" w:cs="Century Schoolbook"/>
      <w:spacing w:val="10"/>
      <w:sz w:val="18"/>
      <w:szCs w:val="18"/>
      <w:shd w:val="clear" w:color="auto" w:fill="FFFFFF"/>
    </w:rPr>
  </w:style>
  <w:style w:type="paragraph" w:customStyle="1" w:styleId="52">
    <w:name w:val="Основной текст (5)"/>
    <w:basedOn w:val="a0"/>
    <w:link w:val="50"/>
    <w:rsid w:val="009844EB"/>
    <w:pPr>
      <w:shd w:val="clear" w:color="auto" w:fill="FFFFFF"/>
      <w:spacing w:before="780" w:after="0" w:line="221" w:lineRule="exact"/>
    </w:pPr>
    <w:rPr>
      <w:rFonts w:ascii="Century Schoolbook" w:eastAsia="Century Schoolbook" w:hAnsi="Century Schoolbook" w:cs="Century Schoolbook"/>
      <w:sz w:val="18"/>
      <w:szCs w:val="18"/>
      <w:lang w:eastAsia="ru-RU"/>
    </w:rPr>
  </w:style>
  <w:style w:type="paragraph" w:customStyle="1" w:styleId="101">
    <w:name w:val="Основной текст (10)"/>
    <w:basedOn w:val="a0"/>
    <w:link w:val="100"/>
    <w:rsid w:val="009844EB"/>
    <w:pPr>
      <w:shd w:val="clear" w:color="auto" w:fill="FFFFFF"/>
      <w:spacing w:after="60" w:line="0" w:lineRule="atLeast"/>
      <w:ind w:hanging="300"/>
    </w:pPr>
    <w:rPr>
      <w:rFonts w:ascii="Century Schoolbook" w:eastAsia="Century Schoolbook" w:hAnsi="Century Schoolbook" w:cs="Century Schoolbook"/>
      <w:spacing w:val="10"/>
      <w:sz w:val="18"/>
      <w:szCs w:val="18"/>
      <w:lang w:eastAsia="ru-RU"/>
    </w:rPr>
  </w:style>
  <w:style w:type="character" w:customStyle="1" w:styleId="33">
    <w:name w:val="Основной текст (3)_"/>
    <w:link w:val="34"/>
    <w:rsid w:val="009844EB"/>
    <w:rPr>
      <w:rFonts w:ascii="Century Schoolbook" w:eastAsia="Century Schoolbook" w:hAnsi="Century Schoolbook" w:cs="Century Schoolbook"/>
      <w:sz w:val="17"/>
      <w:szCs w:val="17"/>
      <w:shd w:val="clear" w:color="auto" w:fill="FFFFFF"/>
    </w:rPr>
  </w:style>
  <w:style w:type="character" w:customStyle="1" w:styleId="80">
    <w:name w:val="Заголовок №8_"/>
    <w:link w:val="82"/>
    <w:rsid w:val="009844EB"/>
    <w:rPr>
      <w:rFonts w:ascii="Century Schoolbook" w:eastAsia="Century Schoolbook" w:hAnsi="Century Schoolbook" w:cs="Century Schoolbook"/>
      <w:sz w:val="18"/>
      <w:szCs w:val="18"/>
      <w:shd w:val="clear" w:color="auto" w:fill="FFFFFF"/>
    </w:rPr>
  </w:style>
  <w:style w:type="character" w:customStyle="1" w:styleId="29">
    <w:name w:val="Оглавление (2)_"/>
    <w:link w:val="2a"/>
    <w:rsid w:val="009844EB"/>
    <w:rPr>
      <w:rFonts w:ascii="Century Schoolbook" w:eastAsia="Century Schoolbook" w:hAnsi="Century Schoolbook" w:cs="Century Schoolbook"/>
      <w:spacing w:val="10"/>
      <w:sz w:val="18"/>
      <w:szCs w:val="18"/>
      <w:shd w:val="clear" w:color="auto" w:fill="FFFFFF"/>
      <w:lang w:val="en-US"/>
    </w:rPr>
  </w:style>
  <w:style w:type="character" w:customStyle="1" w:styleId="20pt">
    <w:name w:val="Оглавление (2) + Не курсив;Интервал 0 pt"/>
    <w:rsid w:val="009844EB"/>
    <w:rPr>
      <w:rFonts w:ascii="Century Schoolbook" w:eastAsia="Century Schoolbook" w:hAnsi="Century Schoolbook" w:cs="Century Schoolbook"/>
      <w:i/>
      <w:iCs/>
      <w:spacing w:val="0"/>
      <w:sz w:val="18"/>
      <w:szCs w:val="18"/>
      <w:shd w:val="clear" w:color="auto" w:fill="FFFFFF"/>
      <w:lang w:val="en-US"/>
    </w:rPr>
  </w:style>
  <w:style w:type="character" w:customStyle="1" w:styleId="35">
    <w:name w:val="Оглавление (3)_"/>
    <w:link w:val="36"/>
    <w:rsid w:val="009844EB"/>
    <w:rPr>
      <w:rFonts w:ascii="Century Schoolbook" w:eastAsia="Century Schoolbook" w:hAnsi="Century Schoolbook" w:cs="Century Schoolbook"/>
      <w:sz w:val="18"/>
      <w:szCs w:val="18"/>
      <w:shd w:val="clear" w:color="auto" w:fill="FFFFFF"/>
    </w:rPr>
  </w:style>
  <w:style w:type="character" w:customStyle="1" w:styleId="37">
    <w:name w:val="Оглавление (3) + Не полужирный"/>
    <w:rsid w:val="009844EB"/>
    <w:rPr>
      <w:rFonts w:ascii="Century Schoolbook" w:eastAsia="Century Schoolbook" w:hAnsi="Century Schoolbook" w:cs="Century Schoolbook"/>
      <w:b/>
      <w:bCs/>
      <w:sz w:val="18"/>
      <w:szCs w:val="18"/>
      <w:shd w:val="clear" w:color="auto" w:fill="FFFFFF"/>
    </w:rPr>
  </w:style>
  <w:style w:type="character" w:customStyle="1" w:styleId="10SimSun10pt0pt">
    <w:name w:val="Основной текст (10) + SimSun;10 pt;Полужирный;Не курсив;Интервал 0 pt"/>
    <w:rsid w:val="009844EB"/>
    <w:rPr>
      <w:rFonts w:ascii="SimSun" w:eastAsia="SimSun" w:hAnsi="SimSun" w:cs="SimSun"/>
      <w:b/>
      <w:bCs/>
      <w:i/>
      <w:iCs/>
      <w:spacing w:val="0"/>
      <w:sz w:val="20"/>
      <w:szCs w:val="20"/>
      <w:shd w:val="clear" w:color="auto" w:fill="FFFFFF"/>
    </w:rPr>
  </w:style>
  <w:style w:type="character" w:customStyle="1" w:styleId="100pt">
    <w:name w:val="Основной текст (10) + Не курсив;Интервал 0 pt"/>
    <w:rsid w:val="009844EB"/>
    <w:rPr>
      <w:rFonts w:ascii="Century Schoolbook" w:eastAsia="Century Schoolbook" w:hAnsi="Century Schoolbook" w:cs="Century Schoolbook"/>
      <w:i/>
      <w:iCs/>
      <w:spacing w:val="0"/>
      <w:sz w:val="18"/>
      <w:szCs w:val="18"/>
      <w:shd w:val="clear" w:color="auto" w:fill="FFFFFF"/>
    </w:rPr>
  </w:style>
  <w:style w:type="paragraph" w:customStyle="1" w:styleId="34">
    <w:name w:val="Основной текст (3)"/>
    <w:basedOn w:val="a0"/>
    <w:link w:val="33"/>
    <w:rsid w:val="009844EB"/>
    <w:pPr>
      <w:shd w:val="clear" w:color="auto" w:fill="FFFFFF"/>
      <w:spacing w:after="120" w:line="194" w:lineRule="exact"/>
      <w:ind w:hanging="240"/>
    </w:pPr>
    <w:rPr>
      <w:rFonts w:ascii="Century Schoolbook" w:eastAsia="Century Schoolbook" w:hAnsi="Century Schoolbook" w:cs="Century Schoolbook"/>
      <w:sz w:val="17"/>
      <w:szCs w:val="17"/>
      <w:lang w:eastAsia="ru-RU"/>
    </w:rPr>
  </w:style>
  <w:style w:type="paragraph" w:customStyle="1" w:styleId="82">
    <w:name w:val="Заголовок №8"/>
    <w:basedOn w:val="a0"/>
    <w:link w:val="80"/>
    <w:rsid w:val="009844EB"/>
    <w:pPr>
      <w:shd w:val="clear" w:color="auto" w:fill="FFFFFF"/>
      <w:spacing w:before="60" w:after="0" w:line="0" w:lineRule="atLeast"/>
      <w:outlineLvl w:val="7"/>
    </w:pPr>
    <w:rPr>
      <w:rFonts w:ascii="Century Schoolbook" w:eastAsia="Century Schoolbook" w:hAnsi="Century Schoolbook" w:cs="Century Schoolbook"/>
      <w:sz w:val="18"/>
      <w:szCs w:val="18"/>
      <w:lang w:eastAsia="ru-RU"/>
    </w:rPr>
  </w:style>
  <w:style w:type="paragraph" w:customStyle="1" w:styleId="2a">
    <w:name w:val="Оглавление (2)"/>
    <w:basedOn w:val="a0"/>
    <w:link w:val="29"/>
    <w:rsid w:val="009844EB"/>
    <w:pPr>
      <w:shd w:val="clear" w:color="auto" w:fill="FFFFFF"/>
      <w:spacing w:before="120" w:after="0" w:line="0" w:lineRule="atLeast"/>
    </w:pPr>
    <w:rPr>
      <w:rFonts w:ascii="Century Schoolbook" w:eastAsia="Century Schoolbook" w:hAnsi="Century Schoolbook" w:cs="Century Schoolbook"/>
      <w:spacing w:val="10"/>
      <w:sz w:val="18"/>
      <w:szCs w:val="18"/>
      <w:lang w:val="en-US" w:eastAsia="ru-RU"/>
    </w:rPr>
  </w:style>
  <w:style w:type="paragraph" w:customStyle="1" w:styleId="36">
    <w:name w:val="Оглавление (3)"/>
    <w:basedOn w:val="a0"/>
    <w:link w:val="35"/>
    <w:rsid w:val="009844EB"/>
    <w:pPr>
      <w:shd w:val="clear" w:color="auto" w:fill="FFFFFF"/>
      <w:spacing w:before="120" w:after="0" w:line="0" w:lineRule="atLeast"/>
    </w:pPr>
    <w:rPr>
      <w:rFonts w:ascii="Century Schoolbook" w:eastAsia="Century Schoolbook" w:hAnsi="Century Schoolbook" w:cs="Century Schoolbook"/>
      <w:sz w:val="18"/>
      <w:szCs w:val="18"/>
      <w:lang w:eastAsia="ru-RU"/>
    </w:rPr>
  </w:style>
  <w:style w:type="character" w:customStyle="1" w:styleId="73">
    <w:name w:val="Заголовок №7_"/>
    <w:link w:val="74"/>
    <w:rsid w:val="00F34A8D"/>
    <w:rPr>
      <w:rFonts w:ascii="Century Schoolbook" w:eastAsia="Century Schoolbook" w:hAnsi="Century Schoolbook" w:cs="Century Schoolbook"/>
      <w:sz w:val="18"/>
      <w:szCs w:val="18"/>
      <w:shd w:val="clear" w:color="auto" w:fill="FFFFFF"/>
    </w:rPr>
  </w:style>
  <w:style w:type="paragraph" w:customStyle="1" w:styleId="74">
    <w:name w:val="Заголовок №7"/>
    <w:basedOn w:val="a0"/>
    <w:link w:val="73"/>
    <w:rsid w:val="00F34A8D"/>
    <w:pPr>
      <w:shd w:val="clear" w:color="auto" w:fill="FFFFFF"/>
      <w:spacing w:after="600" w:line="0" w:lineRule="atLeast"/>
      <w:outlineLvl w:val="6"/>
    </w:pPr>
    <w:rPr>
      <w:rFonts w:ascii="Century Schoolbook" w:eastAsia="Century Schoolbook" w:hAnsi="Century Schoolbook" w:cs="Century Schoolbook"/>
      <w:sz w:val="18"/>
      <w:szCs w:val="18"/>
      <w:lang w:eastAsia="ru-RU"/>
    </w:rPr>
  </w:style>
  <w:style w:type="character" w:customStyle="1" w:styleId="0pt0">
    <w:name w:val="Основной текст + Полужирный;Курсив;Интервал 0 pt"/>
    <w:rsid w:val="00807ECD"/>
    <w:rPr>
      <w:rFonts w:ascii="Century Schoolbook" w:eastAsia="Century Schoolbook" w:hAnsi="Century Schoolbook" w:cs="Century Schoolbook"/>
      <w:b/>
      <w:bCs/>
      <w:i/>
      <w:iCs/>
      <w:spacing w:val="10"/>
      <w:sz w:val="18"/>
      <w:szCs w:val="18"/>
      <w:shd w:val="clear" w:color="auto" w:fill="FFFFFF"/>
    </w:rPr>
  </w:style>
  <w:style w:type="character" w:customStyle="1" w:styleId="102">
    <w:name w:val="Заголовок №10_"/>
    <w:link w:val="103"/>
    <w:rsid w:val="00807ECD"/>
    <w:rPr>
      <w:rFonts w:ascii="Arial" w:eastAsia="Arial" w:hAnsi="Arial" w:cs="Arial"/>
      <w:shd w:val="clear" w:color="auto" w:fill="FFFFFF"/>
    </w:rPr>
  </w:style>
  <w:style w:type="paragraph" w:customStyle="1" w:styleId="103">
    <w:name w:val="Заголовок №10"/>
    <w:basedOn w:val="a0"/>
    <w:link w:val="102"/>
    <w:rsid w:val="00807ECD"/>
    <w:pPr>
      <w:shd w:val="clear" w:color="auto" w:fill="FFFFFF"/>
      <w:spacing w:before="300" w:after="300" w:line="0" w:lineRule="atLeast"/>
      <w:ind w:hanging="300"/>
      <w:jc w:val="both"/>
    </w:pPr>
    <w:rPr>
      <w:rFonts w:ascii="Arial" w:eastAsia="Arial" w:hAnsi="Arial" w:cs="Arial"/>
      <w:sz w:val="20"/>
      <w:szCs w:val="20"/>
      <w:lang w:eastAsia="ru-RU"/>
    </w:rPr>
  </w:style>
  <w:style w:type="paragraph" w:customStyle="1" w:styleId="38">
    <w:name w:val="Основной текст3"/>
    <w:basedOn w:val="a0"/>
    <w:rsid w:val="00EC2BD2"/>
    <w:pPr>
      <w:shd w:val="clear" w:color="auto" w:fill="FFFFFF"/>
      <w:spacing w:before="480" w:after="0" w:line="235" w:lineRule="exact"/>
      <w:jc w:val="both"/>
    </w:pPr>
    <w:rPr>
      <w:rFonts w:ascii="Times New Roman" w:eastAsia="Times New Roman" w:hAnsi="Times New Roman"/>
      <w:sz w:val="20"/>
      <w:szCs w:val="20"/>
      <w:lang w:val="uk-UA"/>
    </w:rPr>
  </w:style>
  <w:style w:type="character" w:customStyle="1" w:styleId="60">
    <w:name w:val="Основной текст (6)_"/>
    <w:link w:val="62"/>
    <w:rsid w:val="00760C22"/>
    <w:rPr>
      <w:rFonts w:ascii="Century Schoolbook" w:eastAsia="Century Schoolbook" w:hAnsi="Century Schoolbook" w:cs="Century Schoolbook"/>
      <w:sz w:val="14"/>
      <w:szCs w:val="14"/>
      <w:shd w:val="clear" w:color="auto" w:fill="FFFFFF"/>
    </w:rPr>
  </w:style>
  <w:style w:type="paragraph" w:customStyle="1" w:styleId="62">
    <w:name w:val="Основной текст (6)"/>
    <w:basedOn w:val="a0"/>
    <w:link w:val="60"/>
    <w:rsid w:val="00760C22"/>
    <w:pPr>
      <w:shd w:val="clear" w:color="auto" w:fill="FFFFFF"/>
      <w:spacing w:before="240" w:after="0" w:line="182" w:lineRule="exact"/>
      <w:jc w:val="both"/>
    </w:pPr>
    <w:rPr>
      <w:rFonts w:ascii="Century Schoolbook" w:eastAsia="Century Schoolbook" w:hAnsi="Century Schoolbook" w:cs="Century Schoolbook"/>
      <w:sz w:val="14"/>
      <w:szCs w:val="14"/>
      <w:lang w:eastAsia="ru-RU"/>
    </w:rPr>
  </w:style>
  <w:style w:type="character" w:customStyle="1" w:styleId="2Tahoma9pt">
    <w:name w:val="Основной текст (2) + Tahoma;9 pt;Не курсив"/>
    <w:rsid w:val="00760C22"/>
    <w:rPr>
      <w:rFonts w:ascii="Tahoma" w:eastAsia="Tahoma" w:hAnsi="Tahoma" w:cs="Tahoma"/>
      <w:b w:val="0"/>
      <w:bCs w:val="0"/>
      <w:i/>
      <w:iCs/>
      <w:smallCaps w:val="0"/>
      <w:strike w:val="0"/>
      <w:spacing w:val="10"/>
      <w:sz w:val="18"/>
      <w:szCs w:val="18"/>
    </w:rPr>
  </w:style>
  <w:style w:type="character" w:customStyle="1" w:styleId="1pt">
    <w:name w:val="Основной текст + Полужирный;Курсив;Интервал 1 pt"/>
    <w:rsid w:val="00760C22"/>
    <w:rPr>
      <w:rFonts w:ascii="Times New Roman" w:eastAsia="Times New Roman" w:hAnsi="Times New Roman" w:cs="Times New Roman"/>
      <w:b/>
      <w:bCs/>
      <w:i/>
      <w:iCs/>
      <w:spacing w:val="20"/>
      <w:sz w:val="20"/>
      <w:szCs w:val="20"/>
      <w:shd w:val="clear" w:color="auto" w:fill="FFFFFF"/>
    </w:rPr>
  </w:style>
  <w:style w:type="character" w:customStyle="1" w:styleId="610pt0pt">
    <w:name w:val="Основной текст (6) + 10 pt;Не курсив;Интервал 0 pt"/>
    <w:rsid w:val="00760C22"/>
    <w:rPr>
      <w:rFonts w:ascii="Arial" w:eastAsia="Arial" w:hAnsi="Arial" w:cs="Arial"/>
      <w:i/>
      <w:iCs/>
      <w:spacing w:val="0"/>
      <w:sz w:val="20"/>
      <w:szCs w:val="20"/>
      <w:shd w:val="clear" w:color="auto" w:fill="FFFFFF"/>
    </w:rPr>
  </w:style>
  <w:style w:type="character" w:customStyle="1" w:styleId="2pt">
    <w:name w:val="Основной текст + Интервал 2 pt"/>
    <w:rsid w:val="00B53C12"/>
    <w:rPr>
      <w:rFonts w:ascii="Times New Roman" w:eastAsia="Times New Roman" w:hAnsi="Times New Roman" w:cs="Times New Roman"/>
      <w:spacing w:val="40"/>
      <w:sz w:val="20"/>
      <w:szCs w:val="20"/>
      <w:shd w:val="clear" w:color="auto" w:fill="FFFFFF"/>
    </w:rPr>
  </w:style>
  <w:style w:type="character" w:customStyle="1" w:styleId="Candara75pt">
    <w:name w:val="Основной текст + Candara;7;5 pt"/>
    <w:rsid w:val="00B53C12"/>
    <w:rPr>
      <w:rFonts w:ascii="Candara" w:eastAsia="Candara" w:hAnsi="Candara" w:cs="Candara"/>
      <w:sz w:val="15"/>
      <w:szCs w:val="15"/>
      <w:shd w:val="clear" w:color="auto" w:fill="FFFFFF"/>
    </w:rPr>
  </w:style>
  <w:style w:type="character" w:customStyle="1" w:styleId="10pt">
    <w:name w:val="Подпись к картинке + 10 pt"/>
    <w:rsid w:val="00B53C12"/>
    <w:rPr>
      <w:rFonts w:ascii="Times New Roman" w:eastAsia="Times New Roman" w:hAnsi="Times New Roman" w:cs="Times New Roman"/>
      <w:sz w:val="20"/>
      <w:szCs w:val="20"/>
      <w:shd w:val="clear" w:color="auto" w:fill="FFFFFF"/>
    </w:rPr>
  </w:style>
  <w:style w:type="character" w:customStyle="1" w:styleId="1f0">
    <w:name w:val="Заголовок №1_"/>
    <w:link w:val="1f1"/>
    <w:rsid w:val="00CD4CDB"/>
    <w:rPr>
      <w:rFonts w:ascii="Arial" w:eastAsia="Arial" w:hAnsi="Arial" w:cs="Arial"/>
      <w:sz w:val="24"/>
      <w:szCs w:val="24"/>
      <w:shd w:val="clear" w:color="auto" w:fill="FFFFFF"/>
    </w:rPr>
  </w:style>
  <w:style w:type="character" w:customStyle="1" w:styleId="83">
    <w:name w:val="Основной текст (8)_"/>
    <w:link w:val="84"/>
    <w:rsid w:val="00CD4CDB"/>
    <w:rPr>
      <w:rFonts w:ascii="Times New Roman" w:eastAsia="Times New Roman" w:hAnsi="Times New Roman"/>
      <w:sz w:val="18"/>
      <w:szCs w:val="18"/>
      <w:shd w:val="clear" w:color="auto" w:fill="FFFFFF"/>
    </w:rPr>
  </w:style>
  <w:style w:type="character" w:customStyle="1" w:styleId="230">
    <w:name w:val="Основной текст (23)_"/>
    <w:link w:val="231"/>
    <w:rsid w:val="00CD4CDB"/>
    <w:rPr>
      <w:rFonts w:ascii="Times New Roman" w:eastAsia="Times New Roman" w:hAnsi="Times New Roman"/>
      <w:spacing w:val="10"/>
      <w:shd w:val="clear" w:color="auto" w:fill="FFFFFF"/>
    </w:rPr>
  </w:style>
  <w:style w:type="paragraph" w:customStyle="1" w:styleId="1f1">
    <w:name w:val="Заголовок №1"/>
    <w:basedOn w:val="a0"/>
    <w:link w:val="1f0"/>
    <w:rsid w:val="00CD4CDB"/>
    <w:pPr>
      <w:shd w:val="clear" w:color="auto" w:fill="FFFFFF"/>
      <w:spacing w:after="480" w:line="0" w:lineRule="atLeast"/>
      <w:jc w:val="both"/>
      <w:outlineLvl w:val="0"/>
    </w:pPr>
    <w:rPr>
      <w:rFonts w:ascii="Arial" w:eastAsia="Arial" w:hAnsi="Arial" w:cs="Arial"/>
      <w:sz w:val="24"/>
      <w:szCs w:val="24"/>
      <w:lang w:eastAsia="ru-RU"/>
    </w:rPr>
  </w:style>
  <w:style w:type="paragraph" w:customStyle="1" w:styleId="84">
    <w:name w:val="Основной текст (8)"/>
    <w:basedOn w:val="a0"/>
    <w:link w:val="83"/>
    <w:rsid w:val="00CD4CDB"/>
    <w:pPr>
      <w:shd w:val="clear" w:color="auto" w:fill="FFFFFF"/>
      <w:spacing w:after="240" w:line="425" w:lineRule="exact"/>
      <w:ind w:hanging="280"/>
      <w:jc w:val="both"/>
    </w:pPr>
    <w:rPr>
      <w:rFonts w:ascii="Times New Roman" w:eastAsia="Times New Roman" w:hAnsi="Times New Roman"/>
      <w:sz w:val="18"/>
      <w:szCs w:val="18"/>
      <w:lang w:eastAsia="ru-RU"/>
    </w:rPr>
  </w:style>
  <w:style w:type="paragraph" w:customStyle="1" w:styleId="231">
    <w:name w:val="Основной текст (23)"/>
    <w:basedOn w:val="a0"/>
    <w:link w:val="230"/>
    <w:rsid w:val="00CD4CDB"/>
    <w:pPr>
      <w:shd w:val="clear" w:color="auto" w:fill="FFFFFF"/>
      <w:spacing w:before="120" w:after="0" w:line="0" w:lineRule="atLeast"/>
    </w:pPr>
    <w:rPr>
      <w:rFonts w:ascii="Times New Roman" w:eastAsia="Times New Roman" w:hAnsi="Times New Roman"/>
      <w:spacing w:val="10"/>
      <w:sz w:val="20"/>
      <w:szCs w:val="20"/>
      <w:lang w:eastAsia="ru-RU"/>
    </w:rPr>
  </w:style>
  <w:style w:type="character" w:customStyle="1" w:styleId="Arial95pt">
    <w:name w:val="Основной текст + Arial;9;5 pt;Курсив"/>
    <w:rsid w:val="00CD4CDB"/>
    <w:rPr>
      <w:rFonts w:ascii="Arial" w:eastAsia="Arial" w:hAnsi="Arial" w:cs="Arial"/>
      <w:i/>
      <w:iCs/>
      <w:sz w:val="19"/>
      <w:szCs w:val="19"/>
      <w:shd w:val="clear" w:color="auto" w:fill="FFFFFF"/>
    </w:rPr>
  </w:style>
  <w:style w:type="paragraph" w:customStyle="1" w:styleId="1f2">
    <w:name w:val="Основной текст1"/>
    <w:basedOn w:val="a0"/>
    <w:rsid w:val="00CD4CDB"/>
    <w:pPr>
      <w:shd w:val="clear" w:color="auto" w:fill="FFFFFF"/>
      <w:spacing w:before="240" w:after="0" w:line="235" w:lineRule="exact"/>
      <w:jc w:val="both"/>
    </w:pPr>
    <w:rPr>
      <w:rFonts w:ascii="Times New Roman" w:eastAsia="Times New Roman" w:hAnsi="Times New Roman"/>
      <w:sz w:val="20"/>
      <w:szCs w:val="20"/>
      <w:lang w:val="uk-UA"/>
    </w:rPr>
  </w:style>
  <w:style w:type="paragraph" w:styleId="2b">
    <w:name w:val="Body Text Indent 2"/>
    <w:basedOn w:val="a0"/>
    <w:link w:val="2c"/>
    <w:uiPriority w:val="99"/>
    <w:semiHidden/>
    <w:unhideWhenUsed/>
    <w:rsid w:val="00995DEA"/>
    <w:pPr>
      <w:spacing w:after="120" w:line="480" w:lineRule="auto"/>
      <w:ind w:left="283"/>
    </w:pPr>
  </w:style>
  <w:style w:type="character" w:customStyle="1" w:styleId="2c">
    <w:name w:val="Основний текст з відступом 2 Знак"/>
    <w:link w:val="2b"/>
    <w:uiPriority w:val="99"/>
    <w:semiHidden/>
    <w:rsid w:val="00995DEA"/>
    <w:rPr>
      <w:sz w:val="22"/>
      <w:szCs w:val="22"/>
      <w:lang w:eastAsia="en-US"/>
    </w:rPr>
  </w:style>
  <w:style w:type="character" w:customStyle="1" w:styleId="45">
    <w:name w:val="Заголовок №4_"/>
    <w:link w:val="46"/>
    <w:rsid w:val="00995DEA"/>
    <w:rPr>
      <w:rFonts w:ascii="Arial" w:eastAsia="Arial" w:hAnsi="Arial" w:cs="Arial"/>
      <w:sz w:val="23"/>
      <w:szCs w:val="23"/>
      <w:shd w:val="clear" w:color="auto" w:fill="FFFFFF"/>
    </w:rPr>
  </w:style>
  <w:style w:type="paragraph" w:customStyle="1" w:styleId="46">
    <w:name w:val="Заголовок №4"/>
    <w:basedOn w:val="a0"/>
    <w:link w:val="45"/>
    <w:rsid w:val="00995DEA"/>
    <w:pPr>
      <w:shd w:val="clear" w:color="auto" w:fill="FFFFFF"/>
      <w:spacing w:after="660" w:line="0" w:lineRule="atLeast"/>
      <w:jc w:val="both"/>
      <w:outlineLvl w:val="3"/>
    </w:pPr>
    <w:rPr>
      <w:rFonts w:ascii="Arial" w:eastAsia="Arial" w:hAnsi="Arial" w:cs="Arial"/>
      <w:sz w:val="23"/>
      <w:szCs w:val="23"/>
      <w:lang w:eastAsia="ru-RU"/>
    </w:rPr>
  </w:style>
  <w:style w:type="character" w:customStyle="1" w:styleId="afff7">
    <w:name w:val="ОбычТекст Знак"/>
    <w:link w:val="afff8"/>
    <w:uiPriority w:val="99"/>
    <w:locked/>
    <w:rsid w:val="008F153E"/>
    <w:rPr>
      <w:sz w:val="24"/>
      <w:szCs w:val="24"/>
    </w:rPr>
  </w:style>
  <w:style w:type="paragraph" w:customStyle="1" w:styleId="afff8">
    <w:name w:val="ОбычТекст"/>
    <w:basedOn w:val="a0"/>
    <w:link w:val="afff7"/>
    <w:uiPriority w:val="99"/>
    <w:rsid w:val="008F153E"/>
    <w:pPr>
      <w:spacing w:after="0" w:line="360" w:lineRule="auto"/>
      <w:ind w:firstLine="709"/>
      <w:jc w:val="both"/>
    </w:pPr>
    <w:rPr>
      <w:sz w:val="24"/>
      <w:szCs w:val="24"/>
      <w:lang w:eastAsia="ru-RU"/>
    </w:rPr>
  </w:style>
  <w:style w:type="paragraph" w:customStyle="1" w:styleId="afff9">
    <w:name w:val="Знак Знак Знак Знак Знак Знак"/>
    <w:basedOn w:val="a0"/>
    <w:rsid w:val="00466934"/>
    <w:pPr>
      <w:spacing w:after="0" w:line="240" w:lineRule="auto"/>
    </w:pPr>
    <w:rPr>
      <w:rFonts w:ascii="Verdana" w:eastAsia="Times New Roman" w:hAnsi="Verdana" w:cs="Verdana"/>
      <w:sz w:val="20"/>
      <w:szCs w:val="20"/>
      <w:lang w:val="en-US"/>
    </w:rPr>
  </w:style>
  <w:style w:type="character" w:styleId="afffa">
    <w:name w:val="page number"/>
    <w:rsid w:val="00466934"/>
  </w:style>
  <w:style w:type="character" w:customStyle="1" w:styleId="apple-converted-space">
    <w:name w:val="apple-converted-space"/>
    <w:rsid w:val="00466934"/>
  </w:style>
  <w:style w:type="paragraph" w:customStyle="1" w:styleId="SA">
    <w:name w:val="SA"/>
    <w:basedOn w:val="a0"/>
    <w:rsid w:val="00466934"/>
    <w:pPr>
      <w:widowControl w:val="0"/>
      <w:spacing w:after="0" w:line="240" w:lineRule="auto"/>
      <w:ind w:firstLine="284"/>
      <w:jc w:val="both"/>
    </w:pPr>
    <w:rPr>
      <w:rFonts w:ascii="Times New Roman CYR" w:eastAsia="Times New Roman" w:hAnsi="Times New Roman CYR"/>
      <w:color w:val="000000"/>
      <w:szCs w:val="20"/>
      <w:lang w:val="uk-UA" w:eastAsia="ru-RU"/>
    </w:rPr>
  </w:style>
  <w:style w:type="paragraph" w:customStyle="1" w:styleId="fa">
    <w:name w:val="fa"/>
    <w:basedOn w:val="39"/>
    <w:rsid w:val="00466934"/>
    <w:pPr>
      <w:widowControl w:val="0"/>
      <w:spacing w:after="0"/>
      <w:ind w:left="0" w:firstLine="680"/>
      <w:jc w:val="both"/>
    </w:pPr>
    <w:rPr>
      <w:color w:val="000000"/>
      <w:sz w:val="30"/>
      <w:szCs w:val="22"/>
      <w:lang w:val="uk-UA"/>
    </w:rPr>
  </w:style>
  <w:style w:type="paragraph" w:styleId="39">
    <w:name w:val="Body Text Indent 3"/>
    <w:basedOn w:val="a0"/>
    <w:link w:val="3a"/>
    <w:rsid w:val="00466934"/>
    <w:pPr>
      <w:spacing w:after="120" w:line="240" w:lineRule="auto"/>
      <w:ind w:left="283"/>
    </w:pPr>
    <w:rPr>
      <w:rFonts w:ascii="Times New Roman" w:eastAsia="Times New Roman" w:hAnsi="Times New Roman"/>
      <w:sz w:val="16"/>
      <w:szCs w:val="16"/>
      <w:lang w:eastAsia="ru-RU"/>
    </w:rPr>
  </w:style>
  <w:style w:type="character" w:customStyle="1" w:styleId="3a">
    <w:name w:val="Основний текст з відступом 3 Знак"/>
    <w:link w:val="39"/>
    <w:rsid w:val="00466934"/>
    <w:rPr>
      <w:rFonts w:ascii="Times New Roman" w:eastAsia="Times New Roman" w:hAnsi="Times New Roman"/>
      <w:sz w:val="16"/>
      <w:szCs w:val="16"/>
    </w:rPr>
  </w:style>
  <w:style w:type="character" w:styleId="HTML2">
    <w:name w:val="HTML Cite"/>
    <w:uiPriority w:val="99"/>
    <w:unhideWhenUsed/>
    <w:rsid w:val="00466934"/>
    <w:rPr>
      <w:i/>
      <w:iCs/>
    </w:rPr>
  </w:style>
  <w:style w:type="character" w:customStyle="1" w:styleId="mw-cite-backlink">
    <w:name w:val="mw-cite-backlink"/>
    <w:rsid w:val="00466934"/>
  </w:style>
  <w:style w:type="character" w:customStyle="1" w:styleId="cite-accessibility-label">
    <w:name w:val="cite-accessibility-label"/>
    <w:rsid w:val="00466934"/>
  </w:style>
  <w:style w:type="character" w:customStyle="1" w:styleId="reference-accessdate">
    <w:name w:val="reference-accessdate"/>
    <w:rsid w:val="00466934"/>
  </w:style>
  <w:style w:type="character" w:customStyle="1" w:styleId="nowrap">
    <w:name w:val="nowrap"/>
    <w:rsid w:val="00466934"/>
  </w:style>
  <w:style w:type="character" w:customStyle="1" w:styleId="cs1-format">
    <w:name w:val="cs1-format"/>
    <w:rsid w:val="00466934"/>
  </w:style>
  <w:style w:type="character" w:customStyle="1" w:styleId="cs1-visible-error">
    <w:name w:val="cs1-visible-error"/>
    <w:rsid w:val="00466934"/>
  </w:style>
  <w:style w:type="character" w:styleId="afffb">
    <w:name w:val="Strong"/>
    <w:uiPriority w:val="22"/>
    <w:qFormat/>
    <w:rsid w:val="00466934"/>
    <w:rPr>
      <w:b/>
      <w:bCs/>
    </w:rPr>
  </w:style>
  <w:style w:type="character" w:customStyle="1" w:styleId="afffc">
    <w:name w:val="Заголовок Знак"/>
    <w:rsid w:val="00466934"/>
    <w:rPr>
      <w:b/>
      <w:sz w:val="28"/>
    </w:rPr>
  </w:style>
  <w:style w:type="paragraph" w:customStyle="1" w:styleId="afffd">
    <w:name w:val="Кусив подчеркнутый"/>
    <w:basedOn w:val="a0"/>
    <w:rsid w:val="00466934"/>
    <w:pPr>
      <w:spacing w:after="0" w:line="240" w:lineRule="auto"/>
    </w:pPr>
    <w:rPr>
      <w:rFonts w:ascii="ISOCPEUR" w:eastAsia="Times New Roman" w:hAnsi="ISOCPEUR"/>
      <w:i/>
      <w:sz w:val="28"/>
      <w:szCs w:val="20"/>
      <w:u w:val="single"/>
      <w:lang w:val="uk-UA" w:eastAsia="ru-RU"/>
    </w:rPr>
  </w:style>
  <w:style w:type="paragraph" w:customStyle="1" w:styleId="afffe">
    <w:name w:val="Мой Текст"/>
    <w:basedOn w:val="a5"/>
    <w:rsid w:val="00466934"/>
    <w:pPr>
      <w:suppressAutoHyphens w:val="0"/>
      <w:spacing w:after="120" w:line="240" w:lineRule="auto"/>
      <w:ind w:left="0" w:right="0" w:firstLine="0"/>
    </w:pPr>
    <w:rPr>
      <w:color w:val="auto"/>
      <w:szCs w:val="20"/>
      <w:lang w:val="uk-UA" w:eastAsia="ru-RU"/>
    </w:rPr>
  </w:style>
  <w:style w:type="character" w:customStyle="1" w:styleId="apple-style-span">
    <w:name w:val="apple-style-span"/>
    <w:rsid w:val="007C6012"/>
    <w:rPr>
      <w:rFonts w:cs="Times New Roman"/>
    </w:rPr>
  </w:style>
  <w:style w:type="character" w:customStyle="1" w:styleId="hps">
    <w:name w:val="hps"/>
    <w:rsid w:val="007C6012"/>
    <w:rPr>
      <w:rFonts w:cs="Times New Roman"/>
    </w:rPr>
  </w:style>
  <w:style w:type="character" w:customStyle="1" w:styleId="atn">
    <w:name w:val="atn"/>
    <w:uiPriority w:val="99"/>
    <w:rsid w:val="007C6012"/>
    <w:rPr>
      <w:rFonts w:cs="Times New Roman"/>
    </w:rPr>
  </w:style>
  <w:style w:type="paragraph" w:styleId="3b">
    <w:name w:val="Body Text 3"/>
    <w:basedOn w:val="a0"/>
    <w:link w:val="3c"/>
    <w:rsid w:val="007C6012"/>
    <w:pPr>
      <w:spacing w:after="120" w:line="240" w:lineRule="auto"/>
    </w:pPr>
    <w:rPr>
      <w:rFonts w:ascii="Times New Roman" w:eastAsia="Times New Roman" w:hAnsi="Times New Roman"/>
      <w:sz w:val="16"/>
      <w:szCs w:val="16"/>
      <w:lang w:eastAsia="ru-RU"/>
    </w:rPr>
  </w:style>
  <w:style w:type="character" w:customStyle="1" w:styleId="3c">
    <w:name w:val="Основний текст 3 Знак"/>
    <w:link w:val="3b"/>
    <w:rsid w:val="007C6012"/>
    <w:rPr>
      <w:rFonts w:ascii="Times New Roman" w:eastAsia="Times New Roman" w:hAnsi="Times New Roman"/>
      <w:sz w:val="16"/>
      <w:szCs w:val="16"/>
    </w:rPr>
  </w:style>
  <w:style w:type="character" w:customStyle="1" w:styleId="120">
    <w:name w:val="Мой 12 Знак"/>
    <w:link w:val="121"/>
    <w:uiPriority w:val="99"/>
    <w:locked/>
    <w:rsid w:val="007C6012"/>
    <w:rPr>
      <w:sz w:val="24"/>
      <w:szCs w:val="24"/>
      <w:shd w:val="clear" w:color="auto" w:fill="FFFFFF"/>
    </w:rPr>
  </w:style>
  <w:style w:type="paragraph" w:customStyle="1" w:styleId="121">
    <w:name w:val="Мой 12"/>
    <w:basedOn w:val="a0"/>
    <w:link w:val="120"/>
    <w:uiPriority w:val="99"/>
    <w:rsid w:val="007C6012"/>
    <w:pPr>
      <w:shd w:val="clear" w:color="auto" w:fill="FFFFFF"/>
      <w:spacing w:after="0" w:line="240" w:lineRule="auto"/>
      <w:ind w:firstLine="567"/>
      <w:jc w:val="both"/>
    </w:pPr>
    <w:rPr>
      <w:sz w:val="24"/>
      <w:szCs w:val="24"/>
      <w:lang w:eastAsia="ru-RU"/>
    </w:rPr>
  </w:style>
  <w:style w:type="paragraph" w:customStyle="1" w:styleId="western">
    <w:name w:val="western"/>
    <w:basedOn w:val="a0"/>
    <w:uiPriority w:val="99"/>
    <w:rsid w:val="007C6012"/>
    <w:pPr>
      <w:spacing w:before="100" w:beforeAutospacing="1" w:after="100" w:afterAutospacing="1" w:line="240" w:lineRule="auto"/>
    </w:pPr>
    <w:rPr>
      <w:rFonts w:ascii="Times New Roman" w:eastAsia="Times New Roman" w:hAnsi="Times New Roman"/>
      <w:sz w:val="24"/>
      <w:szCs w:val="24"/>
      <w:lang w:eastAsia="ru-RU"/>
    </w:rPr>
  </w:style>
  <w:style w:type="character" w:styleId="affff">
    <w:name w:val="Placeholder Text"/>
    <w:uiPriority w:val="99"/>
    <w:semiHidden/>
    <w:rsid w:val="007C6012"/>
    <w:rPr>
      <w:rFonts w:cs="Times New Roman"/>
      <w:color w:val="808080"/>
    </w:rPr>
  </w:style>
  <w:style w:type="character" w:styleId="affff0">
    <w:name w:val="Emphasis"/>
    <w:uiPriority w:val="20"/>
    <w:qFormat/>
    <w:rsid w:val="007C6012"/>
    <w:rPr>
      <w:i/>
      <w:iCs/>
    </w:rPr>
  </w:style>
  <w:style w:type="character" w:customStyle="1" w:styleId="y2iqfc">
    <w:name w:val="y2iqfc"/>
    <w:rsid w:val="00143EDD"/>
  </w:style>
  <w:style w:type="character" w:customStyle="1" w:styleId="1f3">
    <w:name w:val="Неразрешенное упоминание1"/>
    <w:basedOn w:val="a1"/>
    <w:uiPriority w:val="99"/>
    <w:semiHidden/>
    <w:unhideWhenUsed/>
    <w:rsid w:val="00BB7C27"/>
    <w:rPr>
      <w:color w:val="605E5C"/>
      <w:shd w:val="clear" w:color="auto" w:fill="E1DFDD"/>
    </w:rPr>
  </w:style>
  <w:style w:type="table" w:customStyle="1" w:styleId="1f4">
    <w:name w:val="Сетка таблицы1"/>
    <w:basedOn w:val="a2"/>
    <w:uiPriority w:val="59"/>
    <w:rsid w:val="0096486D"/>
    <w:rPr>
      <w:rFonts w:ascii="Aptos" w:eastAsia="Aptos" w:hAnsi="Aptos" w:cs="Calibri"/>
      <w:sz w:val="24"/>
      <w:szCs w:val="24"/>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f1">
    <w:name w:val="Unresolved Mention"/>
    <w:basedOn w:val="a1"/>
    <w:uiPriority w:val="99"/>
    <w:semiHidden/>
    <w:unhideWhenUsed/>
    <w:rsid w:val="00BF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7771">
      <w:bodyDiv w:val="1"/>
      <w:marLeft w:val="0"/>
      <w:marRight w:val="0"/>
      <w:marTop w:val="0"/>
      <w:marBottom w:val="0"/>
      <w:divBdr>
        <w:top w:val="none" w:sz="0" w:space="0" w:color="auto"/>
        <w:left w:val="none" w:sz="0" w:space="0" w:color="auto"/>
        <w:bottom w:val="none" w:sz="0" w:space="0" w:color="auto"/>
        <w:right w:val="none" w:sz="0" w:space="0" w:color="auto"/>
      </w:divBdr>
    </w:div>
    <w:div w:id="18632777">
      <w:bodyDiv w:val="1"/>
      <w:marLeft w:val="0"/>
      <w:marRight w:val="0"/>
      <w:marTop w:val="0"/>
      <w:marBottom w:val="0"/>
      <w:divBdr>
        <w:top w:val="none" w:sz="0" w:space="0" w:color="auto"/>
        <w:left w:val="none" w:sz="0" w:space="0" w:color="auto"/>
        <w:bottom w:val="none" w:sz="0" w:space="0" w:color="auto"/>
        <w:right w:val="none" w:sz="0" w:space="0" w:color="auto"/>
      </w:divBdr>
    </w:div>
    <w:div w:id="44723243">
      <w:bodyDiv w:val="1"/>
      <w:marLeft w:val="0"/>
      <w:marRight w:val="0"/>
      <w:marTop w:val="0"/>
      <w:marBottom w:val="0"/>
      <w:divBdr>
        <w:top w:val="none" w:sz="0" w:space="0" w:color="auto"/>
        <w:left w:val="none" w:sz="0" w:space="0" w:color="auto"/>
        <w:bottom w:val="none" w:sz="0" w:space="0" w:color="auto"/>
        <w:right w:val="none" w:sz="0" w:space="0" w:color="auto"/>
      </w:divBdr>
    </w:div>
    <w:div w:id="54008352">
      <w:bodyDiv w:val="1"/>
      <w:marLeft w:val="0"/>
      <w:marRight w:val="0"/>
      <w:marTop w:val="0"/>
      <w:marBottom w:val="0"/>
      <w:divBdr>
        <w:top w:val="none" w:sz="0" w:space="0" w:color="auto"/>
        <w:left w:val="none" w:sz="0" w:space="0" w:color="auto"/>
        <w:bottom w:val="none" w:sz="0" w:space="0" w:color="auto"/>
        <w:right w:val="none" w:sz="0" w:space="0" w:color="auto"/>
      </w:divBdr>
    </w:div>
    <w:div w:id="60643758">
      <w:bodyDiv w:val="1"/>
      <w:marLeft w:val="0"/>
      <w:marRight w:val="0"/>
      <w:marTop w:val="0"/>
      <w:marBottom w:val="0"/>
      <w:divBdr>
        <w:top w:val="none" w:sz="0" w:space="0" w:color="auto"/>
        <w:left w:val="none" w:sz="0" w:space="0" w:color="auto"/>
        <w:bottom w:val="none" w:sz="0" w:space="0" w:color="auto"/>
        <w:right w:val="none" w:sz="0" w:space="0" w:color="auto"/>
      </w:divBdr>
    </w:div>
    <w:div w:id="196701082">
      <w:bodyDiv w:val="1"/>
      <w:marLeft w:val="0"/>
      <w:marRight w:val="0"/>
      <w:marTop w:val="0"/>
      <w:marBottom w:val="0"/>
      <w:divBdr>
        <w:top w:val="none" w:sz="0" w:space="0" w:color="auto"/>
        <w:left w:val="none" w:sz="0" w:space="0" w:color="auto"/>
        <w:bottom w:val="none" w:sz="0" w:space="0" w:color="auto"/>
        <w:right w:val="none" w:sz="0" w:space="0" w:color="auto"/>
      </w:divBdr>
    </w:div>
    <w:div w:id="196941291">
      <w:bodyDiv w:val="1"/>
      <w:marLeft w:val="0"/>
      <w:marRight w:val="0"/>
      <w:marTop w:val="0"/>
      <w:marBottom w:val="0"/>
      <w:divBdr>
        <w:top w:val="none" w:sz="0" w:space="0" w:color="auto"/>
        <w:left w:val="none" w:sz="0" w:space="0" w:color="auto"/>
        <w:bottom w:val="none" w:sz="0" w:space="0" w:color="auto"/>
        <w:right w:val="none" w:sz="0" w:space="0" w:color="auto"/>
      </w:divBdr>
    </w:div>
    <w:div w:id="222255846">
      <w:bodyDiv w:val="1"/>
      <w:marLeft w:val="0"/>
      <w:marRight w:val="0"/>
      <w:marTop w:val="0"/>
      <w:marBottom w:val="0"/>
      <w:divBdr>
        <w:top w:val="none" w:sz="0" w:space="0" w:color="auto"/>
        <w:left w:val="none" w:sz="0" w:space="0" w:color="auto"/>
        <w:bottom w:val="none" w:sz="0" w:space="0" w:color="auto"/>
        <w:right w:val="none" w:sz="0" w:space="0" w:color="auto"/>
      </w:divBdr>
    </w:div>
    <w:div w:id="227109207">
      <w:bodyDiv w:val="1"/>
      <w:marLeft w:val="0"/>
      <w:marRight w:val="0"/>
      <w:marTop w:val="0"/>
      <w:marBottom w:val="0"/>
      <w:divBdr>
        <w:top w:val="none" w:sz="0" w:space="0" w:color="auto"/>
        <w:left w:val="none" w:sz="0" w:space="0" w:color="auto"/>
        <w:bottom w:val="none" w:sz="0" w:space="0" w:color="auto"/>
        <w:right w:val="none" w:sz="0" w:space="0" w:color="auto"/>
      </w:divBdr>
    </w:div>
    <w:div w:id="270094659">
      <w:bodyDiv w:val="1"/>
      <w:marLeft w:val="0"/>
      <w:marRight w:val="0"/>
      <w:marTop w:val="0"/>
      <w:marBottom w:val="0"/>
      <w:divBdr>
        <w:top w:val="none" w:sz="0" w:space="0" w:color="auto"/>
        <w:left w:val="none" w:sz="0" w:space="0" w:color="auto"/>
        <w:bottom w:val="none" w:sz="0" w:space="0" w:color="auto"/>
        <w:right w:val="none" w:sz="0" w:space="0" w:color="auto"/>
      </w:divBdr>
    </w:div>
    <w:div w:id="300503754">
      <w:bodyDiv w:val="1"/>
      <w:marLeft w:val="0"/>
      <w:marRight w:val="0"/>
      <w:marTop w:val="0"/>
      <w:marBottom w:val="0"/>
      <w:divBdr>
        <w:top w:val="none" w:sz="0" w:space="0" w:color="auto"/>
        <w:left w:val="none" w:sz="0" w:space="0" w:color="auto"/>
        <w:bottom w:val="none" w:sz="0" w:space="0" w:color="auto"/>
        <w:right w:val="none" w:sz="0" w:space="0" w:color="auto"/>
      </w:divBdr>
    </w:div>
    <w:div w:id="310520709">
      <w:bodyDiv w:val="1"/>
      <w:marLeft w:val="0"/>
      <w:marRight w:val="0"/>
      <w:marTop w:val="0"/>
      <w:marBottom w:val="0"/>
      <w:divBdr>
        <w:top w:val="none" w:sz="0" w:space="0" w:color="auto"/>
        <w:left w:val="none" w:sz="0" w:space="0" w:color="auto"/>
        <w:bottom w:val="none" w:sz="0" w:space="0" w:color="auto"/>
        <w:right w:val="none" w:sz="0" w:space="0" w:color="auto"/>
      </w:divBdr>
    </w:div>
    <w:div w:id="317391117">
      <w:bodyDiv w:val="1"/>
      <w:marLeft w:val="0"/>
      <w:marRight w:val="0"/>
      <w:marTop w:val="0"/>
      <w:marBottom w:val="0"/>
      <w:divBdr>
        <w:top w:val="none" w:sz="0" w:space="0" w:color="auto"/>
        <w:left w:val="none" w:sz="0" w:space="0" w:color="auto"/>
        <w:bottom w:val="none" w:sz="0" w:space="0" w:color="auto"/>
        <w:right w:val="none" w:sz="0" w:space="0" w:color="auto"/>
      </w:divBdr>
    </w:div>
    <w:div w:id="406073646">
      <w:bodyDiv w:val="1"/>
      <w:marLeft w:val="0"/>
      <w:marRight w:val="0"/>
      <w:marTop w:val="0"/>
      <w:marBottom w:val="0"/>
      <w:divBdr>
        <w:top w:val="none" w:sz="0" w:space="0" w:color="auto"/>
        <w:left w:val="none" w:sz="0" w:space="0" w:color="auto"/>
        <w:bottom w:val="none" w:sz="0" w:space="0" w:color="auto"/>
        <w:right w:val="none" w:sz="0" w:space="0" w:color="auto"/>
      </w:divBdr>
    </w:div>
    <w:div w:id="483158479">
      <w:bodyDiv w:val="1"/>
      <w:marLeft w:val="0"/>
      <w:marRight w:val="0"/>
      <w:marTop w:val="0"/>
      <w:marBottom w:val="0"/>
      <w:divBdr>
        <w:top w:val="none" w:sz="0" w:space="0" w:color="auto"/>
        <w:left w:val="none" w:sz="0" w:space="0" w:color="auto"/>
        <w:bottom w:val="none" w:sz="0" w:space="0" w:color="auto"/>
        <w:right w:val="none" w:sz="0" w:space="0" w:color="auto"/>
      </w:divBdr>
      <w:divsChild>
        <w:div w:id="1132216531">
          <w:marLeft w:val="0"/>
          <w:marRight w:val="0"/>
          <w:marTop w:val="0"/>
          <w:marBottom w:val="0"/>
          <w:divBdr>
            <w:top w:val="single" w:sz="2" w:space="0" w:color="E3E3E3"/>
            <w:left w:val="single" w:sz="2" w:space="0" w:color="E3E3E3"/>
            <w:bottom w:val="single" w:sz="2" w:space="0" w:color="E3E3E3"/>
            <w:right w:val="single" w:sz="2" w:space="0" w:color="E3E3E3"/>
          </w:divBdr>
          <w:divsChild>
            <w:div w:id="617181544">
              <w:marLeft w:val="0"/>
              <w:marRight w:val="0"/>
              <w:marTop w:val="0"/>
              <w:marBottom w:val="0"/>
              <w:divBdr>
                <w:top w:val="single" w:sz="2" w:space="0" w:color="E3E3E3"/>
                <w:left w:val="single" w:sz="2" w:space="0" w:color="E3E3E3"/>
                <w:bottom w:val="single" w:sz="2" w:space="0" w:color="E3E3E3"/>
                <w:right w:val="single" w:sz="2" w:space="0" w:color="E3E3E3"/>
              </w:divBdr>
              <w:divsChild>
                <w:div w:id="675573472">
                  <w:marLeft w:val="0"/>
                  <w:marRight w:val="0"/>
                  <w:marTop w:val="0"/>
                  <w:marBottom w:val="0"/>
                  <w:divBdr>
                    <w:top w:val="single" w:sz="2" w:space="0" w:color="E3E3E3"/>
                    <w:left w:val="single" w:sz="2" w:space="0" w:color="E3E3E3"/>
                    <w:bottom w:val="single" w:sz="2" w:space="0" w:color="E3E3E3"/>
                    <w:right w:val="single" w:sz="2" w:space="0" w:color="E3E3E3"/>
                  </w:divBdr>
                  <w:divsChild>
                    <w:div w:id="39986733">
                      <w:marLeft w:val="0"/>
                      <w:marRight w:val="0"/>
                      <w:marTop w:val="0"/>
                      <w:marBottom w:val="0"/>
                      <w:divBdr>
                        <w:top w:val="single" w:sz="2" w:space="0" w:color="E3E3E3"/>
                        <w:left w:val="single" w:sz="2" w:space="0" w:color="E3E3E3"/>
                        <w:bottom w:val="single" w:sz="2" w:space="0" w:color="E3E3E3"/>
                        <w:right w:val="single" w:sz="2" w:space="0" w:color="E3E3E3"/>
                      </w:divBdr>
                      <w:divsChild>
                        <w:div w:id="1012803717">
                          <w:marLeft w:val="0"/>
                          <w:marRight w:val="0"/>
                          <w:marTop w:val="0"/>
                          <w:marBottom w:val="0"/>
                          <w:divBdr>
                            <w:top w:val="single" w:sz="2" w:space="0" w:color="E3E3E3"/>
                            <w:left w:val="single" w:sz="2" w:space="0" w:color="E3E3E3"/>
                            <w:bottom w:val="single" w:sz="2" w:space="0" w:color="E3E3E3"/>
                            <w:right w:val="single" w:sz="2" w:space="0" w:color="E3E3E3"/>
                          </w:divBdr>
                          <w:divsChild>
                            <w:div w:id="541938622">
                              <w:marLeft w:val="0"/>
                              <w:marRight w:val="0"/>
                              <w:marTop w:val="0"/>
                              <w:marBottom w:val="0"/>
                              <w:divBdr>
                                <w:top w:val="single" w:sz="2" w:space="0" w:color="E3E3E3"/>
                                <w:left w:val="single" w:sz="2" w:space="0" w:color="E3E3E3"/>
                                <w:bottom w:val="single" w:sz="2" w:space="0" w:color="E3E3E3"/>
                                <w:right w:val="single" w:sz="2" w:space="0" w:color="E3E3E3"/>
                              </w:divBdr>
                              <w:divsChild>
                                <w:div w:id="1869636762">
                                  <w:marLeft w:val="0"/>
                                  <w:marRight w:val="0"/>
                                  <w:marTop w:val="100"/>
                                  <w:marBottom w:val="100"/>
                                  <w:divBdr>
                                    <w:top w:val="single" w:sz="2" w:space="0" w:color="E3E3E3"/>
                                    <w:left w:val="single" w:sz="2" w:space="0" w:color="E3E3E3"/>
                                    <w:bottom w:val="single" w:sz="2" w:space="0" w:color="E3E3E3"/>
                                    <w:right w:val="single" w:sz="2" w:space="0" w:color="E3E3E3"/>
                                  </w:divBdr>
                                  <w:divsChild>
                                    <w:div w:id="824129216">
                                      <w:marLeft w:val="0"/>
                                      <w:marRight w:val="0"/>
                                      <w:marTop w:val="0"/>
                                      <w:marBottom w:val="0"/>
                                      <w:divBdr>
                                        <w:top w:val="single" w:sz="2" w:space="0" w:color="E3E3E3"/>
                                        <w:left w:val="single" w:sz="2" w:space="0" w:color="E3E3E3"/>
                                        <w:bottom w:val="single" w:sz="2" w:space="0" w:color="E3E3E3"/>
                                        <w:right w:val="single" w:sz="2" w:space="0" w:color="E3E3E3"/>
                                      </w:divBdr>
                                      <w:divsChild>
                                        <w:div w:id="1389037359">
                                          <w:marLeft w:val="0"/>
                                          <w:marRight w:val="0"/>
                                          <w:marTop w:val="0"/>
                                          <w:marBottom w:val="0"/>
                                          <w:divBdr>
                                            <w:top w:val="single" w:sz="2" w:space="0" w:color="E3E3E3"/>
                                            <w:left w:val="single" w:sz="2" w:space="0" w:color="E3E3E3"/>
                                            <w:bottom w:val="single" w:sz="2" w:space="0" w:color="E3E3E3"/>
                                            <w:right w:val="single" w:sz="2" w:space="0" w:color="E3E3E3"/>
                                          </w:divBdr>
                                          <w:divsChild>
                                            <w:div w:id="1155802086">
                                              <w:marLeft w:val="0"/>
                                              <w:marRight w:val="0"/>
                                              <w:marTop w:val="0"/>
                                              <w:marBottom w:val="0"/>
                                              <w:divBdr>
                                                <w:top w:val="single" w:sz="2" w:space="0" w:color="E3E3E3"/>
                                                <w:left w:val="single" w:sz="2" w:space="0" w:color="E3E3E3"/>
                                                <w:bottom w:val="single" w:sz="2" w:space="0" w:color="E3E3E3"/>
                                                <w:right w:val="single" w:sz="2" w:space="0" w:color="E3E3E3"/>
                                              </w:divBdr>
                                              <w:divsChild>
                                                <w:div w:id="139462855">
                                                  <w:marLeft w:val="0"/>
                                                  <w:marRight w:val="0"/>
                                                  <w:marTop w:val="0"/>
                                                  <w:marBottom w:val="0"/>
                                                  <w:divBdr>
                                                    <w:top w:val="single" w:sz="2" w:space="0" w:color="E3E3E3"/>
                                                    <w:left w:val="single" w:sz="2" w:space="0" w:color="E3E3E3"/>
                                                    <w:bottom w:val="single" w:sz="2" w:space="0" w:color="E3E3E3"/>
                                                    <w:right w:val="single" w:sz="2" w:space="0" w:color="E3E3E3"/>
                                                  </w:divBdr>
                                                  <w:divsChild>
                                                    <w:div w:id="873998649">
                                                      <w:marLeft w:val="0"/>
                                                      <w:marRight w:val="0"/>
                                                      <w:marTop w:val="0"/>
                                                      <w:marBottom w:val="0"/>
                                                      <w:divBdr>
                                                        <w:top w:val="single" w:sz="2" w:space="0" w:color="E3E3E3"/>
                                                        <w:left w:val="single" w:sz="2" w:space="0" w:color="E3E3E3"/>
                                                        <w:bottom w:val="single" w:sz="2" w:space="0" w:color="E3E3E3"/>
                                                        <w:right w:val="single" w:sz="2" w:space="0" w:color="E3E3E3"/>
                                                      </w:divBdr>
                                                      <w:divsChild>
                                                        <w:div w:id="918566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3539920">
          <w:marLeft w:val="0"/>
          <w:marRight w:val="0"/>
          <w:marTop w:val="0"/>
          <w:marBottom w:val="0"/>
          <w:divBdr>
            <w:top w:val="none" w:sz="0" w:space="0" w:color="auto"/>
            <w:left w:val="none" w:sz="0" w:space="0" w:color="auto"/>
            <w:bottom w:val="none" w:sz="0" w:space="0" w:color="auto"/>
            <w:right w:val="none" w:sz="0" w:space="0" w:color="auto"/>
          </w:divBdr>
        </w:div>
      </w:divsChild>
    </w:div>
    <w:div w:id="514538202">
      <w:bodyDiv w:val="1"/>
      <w:marLeft w:val="0"/>
      <w:marRight w:val="0"/>
      <w:marTop w:val="0"/>
      <w:marBottom w:val="0"/>
      <w:divBdr>
        <w:top w:val="none" w:sz="0" w:space="0" w:color="auto"/>
        <w:left w:val="none" w:sz="0" w:space="0" w:color="auto"/>
        <w:bottom w:val="none" w:sz="0" w:space="0" w:color="auto"/>
        <w:right w:val="none" w:sz="0" w:space="0" w:color="auto"/>
      </w:divBdr>
    </w:div>
    <w:div w:id="519123526">
      <w:bodyDiv w:val="1"/>
      <w:marLeft w:val="0"/>
      <w:marRight w:val="0"/>
      <w:marTop w:val="0"/>
      <w:marBottom w:val="0"/>
      <w:divBdr>
        <w:top w:val="none" w:sz="0" w:space="0" w:color="auto"/>
        <w:left w:val="none" w:sz="0" w:space="0" w:color="auto"/>
        <w:bottom w:val="none" w:sz="0" w:space="0" w:color="auto"/>
        <w:right w:val="none" w:sz="0" w:space="0" w:color="auto"/>
      </w:divBdr>
    </w:div>
    <w:div w:id="520633154">
      <w:bodyDiv w:val="1"/>
      <w:marLeft w:val="0"/>
      <w:marRight w:val="0"/>
      <w:marTop w:val="0"/>
      <w:marBottom w:val="0"/>
      <w:divBdr>
        <w:top w:val="none" w:sz="0" w:space="0" w:color="auto"/>
        <w:left w:val="none" w:sz="0" w:space="0" w:color="auto"/>
        <w:bottom w:val="none" w:sz="0" w:space="0" w:color="auto"/>
        <w:right w:val="none" w:sz="0" w:space="0" w:color="auto"/>
      </w:divBdr>
    </w:div>
    <w:div w:id="535966920">
      <w:bodyDiv w:val="1"/>
      <w:marLeft w:val="0"/>
      <w:marRight w:val="0"/>
      <w:marTop w:val="0"/>
      <w:marBottom w:val="0"/>
      <w:divBdr>
        <w:top w:val="none" w:sz="0" w:space="0" w:color="auto"/>
        <w:left w:val="none" w:sz="0" w:space="0" w:color="auto"/>
        <w:bottom w:val="none" w:sz="0" w:space="0" w:color="auto"/>
        <w:right w:val="none" w:sz="0" w:space="0" w:color="auto"/>
      </w:divBdr>
      <w:divsChild>
        <w:div w:id="141701758">
          <w:marLeft w:val="0"/>
          <w:marRight w:val="0"/>
          <w:marTop w:val="0"/>
          <w:marBottom w:val="0"/>
          <w:divBdr>
            <w:top w:val="none" w:sz="0" w:space="0" w:color="auto"/>
            <w:left w:val="none" w:sz="0" w:space="0" w:color="auto"/>
            <w:bottom w:val="none" w:sz="0" w:space="0" w:color="auto"/>
            <w:right w:val="none" w:sz="0" w:space="0" w:color="auto"/>
          </w:divBdr>
          <w:divsChild>
            <w:div w:id="21640207">
              <w:marLeft w:val="0"/>
              <w:marRight w:val="0"/>
              <w:marTop w:val="0"/>
              <w:marBottom w:val="0"/>
              <w:divBdr>
                <w:top w:val="none" w:sz="0" w:space="0" w:color="auto"/>
                <w:left w:val="none" w:sz="0" w:space="0" w:color="auto"/>
                <w:bottom w:val="none" w:sz="0" w:space="0" w:color="auto"/>
                <w:right w:val="none" w:sz="0" w:space="0" w:color="auto"/>
              </w:divBdr>
            </w:div>
            <w:div w:id="22638912">
              <w:marLeft w:val="0"/>
              <w:marRight w:val="0"/>
              <w:marTop w:val="0"/>
              <w:marBottom w:val="0"/>
              <w:divBdr>
                <w:top w:val="none" w:sz="0" w:space="0" w:color="auto"/>
                <w:left w:val="none" w:sz="0" w:space="0" w:color="auto"/>
                <w:bottom w:val="none" w:sz="0" w:space="0" w:color="auto"/>
                <w:right w:val="none" w:sz="0" w:space="0" w:color="auto"/>
              </w:divBdr>
            </w:div>
            <w:div w:id="427627912">
              <w:marLeft w:val="0"/>
              <w:marRight w:val="0"/>
              <w:marTop w:val="0"/>
              <w:marBottom w:val="0"/>
              <w:divBdr>
                <w:top w:val="none" w:sz="0" w:space="0" w:color="auto"/>
                <w:left w:val="none" w:sz="0" w:space="0" w:color="auto"/>
                <w:bottom w:val="none" w:sz="0" w:space="0" w:color="auto"/>
                <w:right w:val="none" w:sz="0" w:space="0" w:color="auto"/>
              </w:divBdr>
            </w:div>
            <w:div w:id="577983764">
              <w:marLeft w:val="0"/>
              <w:marRight w:val="0"/>
              <w:marTop w:val="0"/>
              <w:marBottom w:val="0"/>
              <w:divBdr>
                <w:top w:val="none" w:sz="0" w:space="0" w:color="auto"/>
                <w:left w:val="none" w:sz="0" w:space="0" w:color="auto"/>
                <w:bottom w:val="none" w:sz="0" w:space="0" w:color="auto"/>
                <w:right w:val="none" w:sz="0" w:space="0" w:color="auto"/>
              </w:divBdr>
            </w:div>
            <w:div w:id="701593001">
              <w:marLeft w:val="0"/>
              <w:marRight w:val="0"/>
              <w:marTop w:val="0"/>
              <w:marBottom w:val="0"/>
              <w:divBdr>
                <w:top w:val="none" w:sz="0" w:space="0" w:color="auto"/>
                <w:left w:val="none" w:sz="0" w:space="0" w:color="auto"/>
                <w:bottom w:val="none" w:sz="0" w:space="0" w:color="auto"/>
                <w:right w:val="none" w:sz="0" w:space="0" w:color="auto"/>
              </w:divBdr>
            </w:div>
            <w:div w:id="949625980">
              <w:marLeft w:val="0"/>
              <w:marRight w:val="0"/>
              <w:marTop w:val="0"/>
              <w:marBottom w:val="0"/>
              <w:divBdr>
                <w:top w:val="none" w:sz="0" w:space="0" w:color="auto"/>
                <w:left w:val="none" w:sz="0" w:space="0" w:color="auto"/>
                <w:bottom w:val="none" w:sz="0" w:space="0" w:color="auto"/>
                <w:right w:val="none" w:sz="0" w:space="0" w:color="auto"/>
              </w:divBdr>
            </w:div>
            <w:div w:id="1010526792">
              <w:marLeft w:val="0"/>
              <w:marRight w:val="0"/>
              <w:marTop w:val="0"/>
              <w:marBottom w:val="0"/>
              <w:divBdr>
                <w:top w:val="none" w:sz="0" w:space="0" w:color="auto"/>
                <w:left w:val="none" w:sz="0" w:space="0" w:color="auto"/>
                <w:bottom w:val="none" w:sz="0" w:space="0" w:color="auto"/>
                <w:right w:val="none" w:sz="0" w:space="0" w:color="auto"/>
              </w:divBdr>
            </w:div>
            <w:div w:id="1116098167">
              <w:marLeft w:val="0"/>
              <w:marRight w:val="0"/>
              <w:marTop w:val="0"/>
              <w:marBottom w:val="0"/>
              <w:divBdr>
                <w:top w:val="none" w:sz="0" w:space="0" w:color="auto"/>
                <w:left w:val="none" w:sz="0" w:space="0" w:color="auto"/>
                <w:bottom w:val="none" w:sz="0" w:space="0" w:color="auto"/>
                <w:right w:val="none" w:sz="0" w:space="0" w:color="auto"/>
              </w:divBdr>
            </w:div>
            <w:div w:id="1122697800">
              <w:marLeft w:val="0"/>
              <w:marRight w:val="0"/>
              <w:marTop w:val="0"/>
              <w:marBottom w:val="0"/>
              <w:divBdr>
                <w:top w:val="none" w:sz="0" w:space="0" w:color="auto"/>
                <w:left w:val="none" w:sz="0" w:space="0" w:color="auto"/>
                <w:bottom w:val="none" w:sz="0" w:space="0" w:color="auto"/>
                <w:right w:val="none" w:sz="0" w:space="0" w:color="auto"/>
              </w:divBdr>
            </w:div>
            <w:div w:id="1206791890">
              <w:marLeft w:val="0"/>
              <w:marRight w:val="0"/>
              <w:marTop w:val="0"/>
              <w:marBottom w:val="0"/>
              <w:divBdr>
                <w:top w:val="none" w:sz="0" w:space="0" w:color="auto"/>
                <w:left w:val="none" w:sz="0" w:space="0" w:color="auto"/>
                <w:bottom w:val="none" w:sz="0" w:space="0" w:color="auto"/>
                <w:right w:val="none" w:sz="0" w:space="0" w:color="auto"/>
              </w:divBdr>
            </w:div>
            <w:div w:id="1221132292">
              <w:marLeft w:val="0"/>
              <w:marRight w:val="0"/>
              <w:marTop w:val="0"/>
              <w:marBottom w:val="0"/>
              <w:divBdr>
                <w:top w:val="none" w:sz="0" w:space="0" w:color="auto"/>
                <w:left w:val="none" w:sz="0" w:space="0" w:color="auto"/>
                <w:bottom w:val="none" w:sz="0" w:space="0" w:color="auto"/>
                <w:right w:val="none" w:sz="0" w:space="0" w:color="auto"/>
              </w:divBdr>
            </w:div>
            <w:div w:id="1282878442">
              <w:marLeft w:val="0"/>
              <w:marRight w:val="0"/>
              <w:marTop w:val="0"/>
              <w:marBottom w:val="0"/>
              <w:divBdr>
                <w:top w:val="none" w:sz="0" w:space="0" w:color="auto"/>
                <w:left w:val="none" w:sz="0" w:space="0" w:color="auto"/>
                <w:bottom w:val="none" w:sz="0" w:space="0" w:color="auto"/>
                <w:right w:val="none" w:sz="0" w:space="0" w:color="auto"/>
              </w:divBdr>
            </w:div>
            <w:div w:id="1461343113">
              <w:marLeft w:val="0"/>
              <w:marRight w:val="0"/>
              <w:marTop w:val="0"/>
              <w:marBottom w:val="0"/>
              <w:divBdr>
                <w:top w:val="none" w:sz="0" w:space="0" w:color="auto"/>
                <w:left w:val="none" w:sz="0" w:space="0" w:color="auto"/>
                <w:bottom w:val="none" w:sz="0" w:space="0" w:color="auto"/>
                <w:right w:val="none" w:sz="0" w:space="0" w:color="auto"/>
              </w:divBdr>
            </w:div>
            <w:div w:id="17765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8266">
      <w:bodyDiv w:val="1"/>
      <w:marLeft w:val="0"/>
      <w:marRight w:val="0"/>
      <w:marTop w:val="0"/>
      <w:marBottom w:val="0"/>
      <w:divBdr>
        <w:top w:val="none" w:sz="0" w:space="0" w:color="auto"/>
        <w:left w:val="none" w:sz="0" w:space="0" w:color="auto"/>
        <w:bottom w:val="none" w:sz="0" w:space="0" w:color="auto"/>
        <w:right w:val="none" w:sz="0" w:space="0" w:color="auto"/>
      </w:divBdr>
    </w:div>
    <w:div w:id="582224435">
      <w:bodyDiv w:val="1"/>
      <w:marLeft w:val="0"/>
      <w:marRight w:val="0"/>
      <w:marTop w:val="0"/>
      <w:marBottom w:val="0"/>
      <w:divBdr>
        <w:top w:val="none" w:sz="0" w:space="0" w:color="auto"/>
        <w:left w:val="none" w:sz="0" w:space="0" w:color="auto"/>
        <w:bottom w:val="none" w:sz="0" w:space="0" w:color="auto"/>
        <w:right w:val="none" w:sz="0" w:space="0" w:color="auto"/>
      </w:divBdr>
    </w:div>
    <w:div w:id="588999898">
      <w:bodyDiv w:val="1"/>
      <w:marLeft w:val="0"/>
      <w:marRight w:val="0"/>
      <w:marTop w:val="0"/>
      <w:marBottom w:val="0"/>
      <w:divBdr>
        <w:top w:val="none" w:sz="0" w:space="0" w:color="auto"/>
        <w:left w:val="none" w:sz="0" w:space="0" w:color="auto"/>
        <w:bottom w:val="none" w:sz="0" w:space="0" w:color="auto"/>
        <w:right w:val="none" w:sz="0" w:space="0" w:color="auto"/>
      </w:divBdr>
    </w:div>
    <w:div w:id="606353890">
      <w:bodyDiv w:val="1"/>
      <w:marLeft w:val="0"/>
      <w:marRight w:val="0"/>
      <w:marTop w:val="0"/>
      <w:marBottom w:val="0"/>
      <w:divBdr>
        <w:top w:val="none" w:sz="0" w:space="0" w:color="auto"/>
        <w:left w:val="none" w:sz="0" w:space="0" w:color="auto"/>
        <w:bottom w:val="none" w:sz="0" w:space="0" w:color="auto"/>
        <w:right w:val="none" w:sz="0" w:space="0" w:color="auto"/>
      </w:divBdr>
    </w:div>
    <w:div w:id="622731695">
      <w:bodyDiv w:val="1"/>
      <w:marLeft w:val="0"/>
      <w:marRight w:val="0"/>
      <w:marTop w:val="0"/>
      <w:marBottom w:val="0"/>
      <w:divBdr>
        <w:top w:val="none" w:sz="0" w:space="0" w:color="auto"/>
        <w:left w:val="none" w:sz="0" w:space="0" w:color="auto"/>
        <w:bottom w:val="none" w:sz="0" w:space="0" w:color="auto"/>
        <w:right w:val="none" w:sz="0" w:space="0" w:color="auto"/>
      </w:divBdr>
    </w:div>
    <w:div w:id="626279197">
      <w:bodyDiv w:val="1"/>
      <w:marLeft w:val="0"/>
      <w:marRight w:val="0"/>
      <w:marTop w:val="0"/>
      <w:marBottom w:val="0"/>
      <w:divBdr>
        <w:top w:val="none" w:sz="0" w:space="0" w:color="auto"/>
        <w:left w:val="none" w:sz="0" w:space="0" w:color="auto"/>
        <w:bottom w:val="none" w:sz="0" w:space="0" w:color="auto"/>
        <w:right w:val="none" w:sz="0" w:space="0" w:color="auto"/>
      </w:divBdr>
    </w:div>
    <w:div w:id="632447692">
      <w:bodyDiv w:val="1"/>
      <w:marLeft w:val="0"/>
      <w:marRight w:val="0"/>
      <w:marTop w:val="0"/>
      <w:marBottom w:val="0"/>
      <w:divBdr>
        <w:top w:val="none" w:sz="0" w:space="0" w:color="auto"/>
        <w:left w:val="none" w:sz="0" w:space="0" w:color="auto"/>
        <w:bottom w:val="none" w:sz="0" w:space="0" w:color="auto"/>
        <w:right w:val="none" w:sz="0" w:space="0" w:color="auto"/>
      </w:divBdr>
    </w:div>
    <w:div w:id="640352375">
      <w:bodyDiv w:val="1"/>
      <w:marLeft w:val="0"/>
      <w:marRight w:val="0"/>
      <w:marTop w:val="0"/>
      <w:marBottom w:val="0"/>
      <w:divBdr>
        <w:top w:val="none" w:sz="0" w:space="0" w:color="auto"/>
        <w:left w:val="none" w:sz="0" w:space="0" w:color="auto"/>
        <w:bottom w:val="none" w:sz="0" w:space="0" w:color="auto"/>
        <w:right w:val="none" w:sz="0" w:space="0" w:color="auto"/>
      </w:divBdr>
    </w:div>
    <w:div w:id="663778781">
      <w:bodyDiv w:val="1"/>
      <w:marLeft w:val="0"/>
      <w:marRight w:val="0"/>
      <w:marTop w:val="0"/>
      <w:marBottom w:val="0"/>
      <w:divBdr>
        <w:top w:val="none" w:sz="0" w:space="0" w:color="auto"/>
        <w:left w:val="none" w:sz="0" w:space="0" w:color="auto"/>
        <w:bottom w:val="none" w:sz="0" w:space="0" w:color="auto"/>
        <w:right w:val="none" w:sz="0" w:space="0" w:color="auto"/>
      </w:divBdr>
    </w:div>
    <w:div w:id="690296921">
      <w:bodyDiv w:val="1"/>
      <w:marLeft w:val="0"/>
      <w:marRight w:val="0"/>
      <w:marTop w:val="0"/>
      <w:marBottom w:val="0"/>
      <w:divBdr>
        <w:top w:val="none" w:sz="0" w:space="0" w:color="auto"/>
        <w:left w:val="none" w:sz="0" w:space="0" w:color="auto"/>
        <w:bottom w:val="none" w:sz="0" w:space="0" w:color="auto"/>
        <w:right w:val="none" w:sz="0" w:space="0" w:color="auto"/>
      </w:divBdr>
    </w:div>
    <w:div w:id="698163168">
      <w:bodyDiv w:val="1"/>
      <w:marLeft w:val="0"/>
      <w:marRight w:val="0"/>
      <w:marTop w:val="0"/>
      <w:marBottom w:val="0"/>
      <w:divBdr>
        <w:top w:val="none" w:sz="0" w:space="0" w:color="auto"/>
        <w:left w:val="none" w:sz="0" w:space="0" w:color="auto"/>
        <w:bottom w:val="none" w:sz="0" w:space="0" w:color="auto"/>
        <w:right w:val="none" w:sz="0" w:space="0" w:color="auto"/>
      </w:divBdr>
    </w:div>
    <w:div w:id="707533770">
      <w:bodyDiv w:val="1"/>
      <w:marLeft w:val="0"/>
      <w:marRight w:val="0"/>
      <w:marTop w:val="0"/>
      <w:marBottom w:val="0"/>
      <w:divBdr>
        <w:top w:val="none" w:sz="0" w:space="0" w:color="auto"/>
        <w:left w:val="none" w:sz="0" w:space="0" w:color="auto"/>
        <w:bottom w:val="none" w:sz="0" w:space="0" w:color="auto"/>
        <w:right w:val="none" w:sz="0" w:space="0" w:color="auto"/>
      </w:divBdr>
    </w:div>
    <w:div w:id="709914507">
      <w:bodyDiv w:val="1"/>
      <w:marLeft w:val="0"/>
      <w:marRight w:val="0"/>
      <w:marTop w:val="0"/>
      <w:marBottom w:val="0"/>
      <w:divBdr>
        <w:top w:val="none" w:sz="0" w:space="0" w:color="auto"/>
        <w:left w:val="none" w:sz="0" w:space="0" w:color="auto"/>
        <w:bottom w:val="none" w:sz="0" w:space="0" w:color="auto"/>
        <w:right w:val="none" w:sz="0" w:space="0" w:color="auto"/>
      </w:divBdr>
    </w:div>
    <w:div w:id="712311439">
      <w:bodyDiv w:val="1"/>
      <w:marLeft w:val="0"/>
      <w:marRight w:val="0"/>
      <w:marTop w:val="0"/>
      <w:marBottom w:val="0"/>
      <w:divBdr>
        <w:top w:val="none" w:sz="0" w:space="0" w:color="auto"/>
        <w:left w:val="none" w:sz="0" w:space="0" w:color="auto"/>
        <w:bottom w:val="none" w:sz="0" w:space="0" w:color="auto"/>
        <w:right w:val="none" w:sz="0" w:space="0" w:color="auto"/>
      </w:divBdr>
    </w:div>
    <w:div w:id="716702245">
      <w:bodyDiv w:val="1"/>
      <w:marLeft w:val="0"/>
      <w:marRight w:val="0"/>
      <w:marTop w:val="0"/>
      <w:marBottom w:val="0"/>
      <w:divBdr>
        <w:top w:val="none" w:sz="0" w:space="0" w:color="auto"/>
        <w:left w:val="none" w:sz="0" w:space="0" w:color="auto"/>
        <w:bottom w:val="none" w:sz="0" w:space="0" w:color="auto"/>
        <w:right w:val="none" w:sz="0" w:space="0" w:color="auto"/>
      </w:divBdr>
    </w:div>
    <w:div w:id="722169414">
      <w:bodyDiv w:val="1"/>
      <w:marLeft w:val="0"/>
      <w:marRight w:val="0"/>
      <w:marTop w:val="0"/>
      <w:marBottom w:val="0"/>
      <w:divBdr>
        <w:top w:val="none" w:sz="0" w:space="0" w:color="auto"/>
        <w:left w:val="none" w:sz="0" w:space="0" w:color="auto"/>
        <w:bottom w:val="none" w:sz="0" w:space="0" w:color="auto"/>
        <w:right w:val="none" w:sz="0" w:space="0" w:color="auto"/>
      </w:divBdr>
    </w:div>
    <w:div w:id="731544167">
      <w:bodyDiv w:val="1"/>
      <w:marLeft w:val="0"/>
      <w:marRight w:val="0"/>
      <w:marTop w:val="0"/>
      <w:marBottom w:val="0"/>
      <w:divBdr>
        <w:top w:val="none" w:sz="0" w:space="0" w:color="auto"/>
        <w:left w:val="none" w:sz="0" w:space="0" w:color="auto"/>
        <w:bottom w:val="none" w:sz="0" w:space="0" w:color="auto"/>
        <w:right w:val="none" w:sz="0" w:space="0" w:color="auto"/>
      </w:divBdr>
      <w:divsChild>
        <w:div w:id="875388562">
          <w:marLeft w:val="0"/>
          <w:marRight w:val="0"/>
          <w:marTop w:val="100"/>
          <w:marBottom w:val="100"/>
          <w:divBdr>
            <w:top w:val="single" w:sz="2" w:space="0" w:color="E5E7EB"/>
            <w:left w:val="single" w:sz="2" w:space="0" w:color="E5E7EB"/>
            <w:bottom w:val="single" w:sz="2" w:space="0" w:color="E5E7EB"/>
            <w:right w:val="single" w:sz="2" w:space="0" w:color="E5E7EB"/>
          </w:divBdr>
          <w:divsChild>
            <w:div w:id="458381159">
              <w:marLeft w:val="0"/>
              <w:marRight w:val="0"/>
              <w:marTop w:val="0"/>
              <w:marBottom w:val="0"/>
              <w:divBdr>
                <w:top w:val="single" w:sz="2" w:space="0" w:color="E5E7EB"/>
                <w:left w:val="single" w:sz="2" w:space="0" w:color="E5E7EB"/>
                <w:bottom w:val="single" w:sz="2" w:space="0" w:color="E5E7EB"/>
                <w:right w:val="single" w:sz="2" w:space="0" w:color="E5E7EB"/>
              </w:divBdr>
              <w:divsChild>
                <w:div w:id="49307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2188827">
      <w:bodyDiv w:val="1"/>
      <w:marLeft w:val="0"/>
      <w:marRight w:val="0"/>
      <w:marTop w:val="0"/>
      <w:marBottom w:val="0"/>
      <w:divBdr>
        <w:top w:val="none" w:sz="0" w:space="0" w:color="auto"/>
        <w:left w:val="none" w:sz="0" w:space="0" w:color="auto"/>
        <w:bottom w:val="none" w:sz="0" w:space="0" w:color="auto"/>
        <w:right w:val="none" w:sz="0" w:space="0" w:color="auto"/>
      </w:divBdr>
    </w:div>
    <w:div w:id="764881274">
      <w:bodyDiv w:val="1"/>
      <w:marLeft w:val="0"/>
      <w:marRight w:val="0"/>
      <w:marTop w:val="0"/>
      <w:marBottom w:val="0"/>
      <w:divBdr>
        <w:top w:val="none" w:sz="0" w:space="0" w:color="auto"/>
        <w:left w:val="none" w:sz="0" w:space="0" w:color="auto"/>
        <w:bottom w:val="none" w:sz="0" w:space="0" w:color="auto"/>
        <w:right w:val="none" w:sz="0" w:space="0" w:color="auto"/>
      </w:divBdr>
    </w:div>
    <w:div w:id="781530214">
      <w:bodyDiv w:val="1"/>
      <w:marLeft w:val="0"/>
      <w:marRight w:val="0"/>
      <w:marTop w:val="0"/>
      <w:marBottom w:val="0"/>
      <w:divBdr>
        <w:top w:val="none" w:sz="0" w:space="0" w:color="auto"/>
        <w:left w:val="none" w:sz="0" w:space="0" w:color="auto"/>
        <w:bottom w:val="none" w:sz="0" w:space="0" w:color="auto"/>
        <w:right w:val="none" w:sz="0" w:space="0" w:color="auto"/>
      </w:divBdr>
    </w:div>
    <w:div w:id="783186863">
      <w:bodyDiv w:val="1"/>
      <w:marLeft w:val="0"/>
      <w:marRight w:val="0"/>
      <w:marTop w:val="0"/>
      <w:marBottom w:val="0"/>
      <w:divBdr>
        <w:top w:val="none" w:sz="0" w:space="0" w:color="auto"/>
        <w:left w:val="none" w:sz="0" w:space="0" w:color="auto"/>
        <w:bottom w:val="none" w:sz="0" w:space="0" w:color="auto"/>
        <w:right w:val="none" w:sz="0" w:space="0" w:color="auto"/>
      </w:divBdr>
    </w:div>
    <w:div w:id="790631823">
      <w:bodyDiv w:val="1"/>
      <w:marLeft w:val="0"/>
      <w:marRight w:val="0"/>
      <w:marTop w:val="0"/>
      <w:marBottom w:val="0"/>
      <w:divBdr>
        <w:top w:val="none" w:sz="0" w:space="0" w:color="auto"/>
        <w:left w:val="none" w:sz="0" w:space="0" w:color="auto"/>
        <w:bottom w:val="none" w:sz="0" w:space="0" w:color="auto"/>
        <w:right w:val="none" w:sz="0" w:space="0" w:color="auto"/>
      </w:divBdr>
    </w:div>
    <w:div w:id="795679370">
      <w:bodyDiv w:val="1"/>
      <w:marLeft w:val="0"/>
      <w:marRight w:val="0"/>
      <w:marTop w:val="0"/>
      <w:marBottom w:val="0"/>
      <w:divBdr>
        <w:top w:val="none" w:sz="0" w:space="0" w:color="auto"/>
        <w:left w:val="none" w:sz="0" w:space="0" w:color="auto"/>
        <w:bottom w:val="none" w:sz="0" w:space="0" w:color="auto"/>
        <w:right w:val="none" w:sz="0" w:space="0" w:color="auto"/>
      </w:divBdr>
    </w:div>
    <w:div w:id="806362972">
      <w:bodyDiv w:val="1"/>
      <w:marLeft w:val="0"/>
      <w:marRight w:val="0"/>
      <w:marTop w:val="0"/>
      <w:marBottom w:val="0"/>
      <w:divBdr>
        <w:top w:val="none" w:sz="0" w:space="0" w:color="auto"/>
        <w:left w:val="none" w:sz="0" w:space="0" w:color="auto"/>
        <w:bottom w:val="none" w:sz="0" w:space="0" w:color="auto"/>
        <w:right w:val="none" w:sz="0" w:space="0" w:color="auto"/>
      </w:divBdr>
    </w:div>
    <w:div w:id="812524665">
      <w:bodyDiv w:val="1"/>
      <w:marLeft w:val="0"/>
      <w:marRight w:val="0"/>
      <w:marTop w:val="0"/>
      <w:marBottom w:val="0"/>
      <w:divBdr>
        <w:top w:val="none" w:sz="0" w:space="0" w:color="auto"/>
        <w:left w:val="none" w:sz="0" w:space="0" w:color="auto"/>
        <w:bottom w:val="none" w:sz="0" w:space="0" w:color="auto"/>
        <w:right w:val="none" w:sz="0" w:space="0" w:color="auto"/>
      </w:divBdr>
    </w:div>
    <w:div w:id="818696659">
      <w:bodyDiv w:val="1"/>
      <w:marLeft w:val="0"/>
      <w:marRight w:val="0"/>
      <w:marTop w:val="0"/>
      <w:marBottom w:val="0"/>
      <w:divBdr>
        <w:top w:val="none" w:sz="0" w:space="0" w:color="auto"/>
        <w:left w:val="none" w:sz="0" w:space="0" w:color="auto"/>
        <w:bottom w:val="none" w:sz="0" w:space="0" w:color="auto"/>
        <w:right w:val="none" w:sz="0" w:space="0" w:color="auto"/>
      </w:divBdr>
    </w:div>
    <w:div w:id="819538834">
      <w:bodyDiv w:val="1"/>
      <w:marLeft w:val="0"/>
      <w:marRight w:val="0"/>
      <w:marTop w:val="0"/>
      <w:marBottom w:val="0"/>
      <w:divBdr>
        <w:top w:val="none" w:sz="0" w:space="0" w:color="auto"/>
        <w:left w:val="none" w:sz="0" w:space="0" w:color="auto"/>
        <w:bottom w:val="none" w:sz="0" w:space="0" w:color="auto"/>
        <w:right w:val="none" w:sz="0" w:space="0" w:color="auto"/>
      </w:divBdr>
    </w:div>
    <w:div w:id="867181665">
      <w:bodyDiv w:val="1"/>
      <w:marLeft w:val="0"/>
      <w:marRight w:val="0"/>
      <w:marTop w:val="0"/>
      <w:marBottom w:val="0"/>
      <w:divBdr>
        <w:top w:val="none" w:sz="0" w:space="0" w:color="auto"/>
        <w:left w:val="none" w:sz="0" w:space="0" w:color="auto"/>
        <w:bottom w:val="none" w:sz="0" w:space="0" w:color="auto"/>
        <w:right w:val="none" w:sz="0" w:space="0" w:color="auto"/>
      </w:divBdr>
    </w:div>
    <w:div w:id="882669188">
      <w:bodyDiv w:val="1"/>
      <w:marLeft w:val="0"/>
      <w:marRight w:val="0"/>
      <w:marTop w:val="0"/>
      <w:marBottom w:val="0"/>
      <w:divBdr>
        <w:top w:val="none" w:sz="0" w:space="0" w:color="auto"/>
        <w:left w:val="none" w:sz="0" w:space="0" w:color="auto"/>
        <w:bottom w:val="none" w:sz="0" w:space="0" w:color="auto"/>
        <w:right w:val="none" w:sz="0" w:space="0" w:color="auto"/>
      </w:divBdr>
    </w:div>
    <w:div w:id="921260898">
      <w:bodyDiv w:val="1"/>
      <w:marLeft w:val="0"/>
      <w:marRight w:val="0"/>
      <w:marTop w:val="0"/>
      <w:marBottom w:val="0"/>
      <w:divBdr>
        <w:top w:val="none" w:sz="0" w:space="0" w:color="auto"/>
        <w:left w:val="none" w:sz="0" w:space="0" w:color="auto"/>
        <w:bottom w:val="none" w:sz="0" w:space="0" w:color="auto"/>
        <w:right w:val="none" w:sz="0" w:space="0" w:color="auto"/>
      </w:divBdr>
    </w:div>
    <w:div w:id="932518312">
      <w:bodyDiv w:val="1"/>
      <w:marLeft w:val="0"/>
      <w:marRight w:val="0"/>
      <w:marTop w:val="0"/>
      <w:marBottom w:val="0"/>
      <w:divBdr>
        <w:top w:val="none" w:sz="0" w:space="0" w:color="auto"/>
        <w:left w:val="none" w:sz="0" w:space="0" w:color="auto"/>
        <w:bottom w:val="none" w:sz="0" w:space="0" w:color="auto"/>
        <w:right w:val="none" w:sz="0" w:space="0" w:color="auto"/>
      </w:divBdr>
    </w:div>
    <w:div w:id="933323056">
      <w:bodyDiv w:val="1"/>
      <w:marLeft w:val="0"/>
      <w:marRight w:val="0"/>
      <w:marTop w:val="0"/>
      <w:marBottom w:val="0"/>
      <w:divBdr>
        <w:top w:val="none" w:sz="0" w:space="0" w:color="auto"/>
        <w:left w:val="none" w:sz="0" w:space="0" w:color="auto"/>
        <w:bottom w:val="none" w:sz="0" w:space="0" w:color="auto"/>
        <w:right w:val="none" w:sz="0" w:space="0" w:color="auto"/>
      </w:divBdr>
    </w:div>
    <w:div w:id="941690264">
      <w:bodyDiv w:val="1"/>
      <w:marLeft w:val="0"/>
      <w:marRight w:val="0"/>
      <w:marTop w:val="0"/>
      <w:marBottom w:val="0"/>
      <w:divBdr>
        <w:top w:val="none" w:sz="0" w:space="0" w:color="auto"/>
        <w:left w:val="none" w:sz="0" w:space="0" w:color="auto"/>
        <w:bottom w:val="none" w:sz="0" w:space="0" w:color="auto"/>
        <w:right w:val="none" w:sz="0" w:space="0" w:color="auto"/>
      </w:divBdr>
    </w:div>
    <w:div w:id="951596208">
      <w:bodyDiv w:val="1"/>
      <w:marLeft w:val="0"/>
      <w:marRight w:val="0"/>
      <w:marTop w:val="0"/>
      <w:marBottom w:val="0"/>
      <w:divBdr>
        <w:top w:val="none" w:sz="0" w:space="0" w:color="auto"/>
        <w:left w:val="none" w:sz="0" w:space="0" w:color="auto"/>
        <w:bottom w:val="none" w:sz="0" w:space="0" w:color="auto"/>
        <w:right w:val="none" w:sz="0" w:space="0" w:color="auto"/>
      </w:divBdr>
    </w:div>
    <w:div w:id="968097978">
      <w:bodyDiv w:val="1"/>
      <w:marLeft w:val="0"/>
      <w:marRight w:val="0"/>
      <w:marTop w:val="0"/>
      <w:marBottom w:val="0"/>
      <w:divBdr>
        <w:top w:val="none" w:sz="0" w:space="0" w:color="auto"/>
        <w:left w:val="none" w:sz="0" w:space="0" w:color="auto"/>
        <w:bottom w:val="none" w:sz="0" w:space="0" w:color="auto"/>
        <w:right w:val="none" w:sz="0" w:space="0" w:color="auto"/>
      </w:divBdr>
    </w:div>
    <w:div w:id="998656747">
      <w:bodyDiv w:val="1"/>
      <w:marLeft w:val="0"/>
      <w:marRight w:val="0"/>
      <w:marTop w:val="0"/>
      <w:marBottom w:val="0"/>
      <w:divBdr>
        <w:top w:val="none" w:sz="0" w:space="0" w:color="auto"/>
        <w:left w:val="none" w:sz="0" w:space="0" w:color="auto"/>
        <w:bottom w:val="none" w:sz="0" w:space="0" w:color="auto"/>
        <w:right w:val="none" w:sz="0" w:space="0" w:color="auto"/>
      </w:divBdr>
    </w:div>
    <w:div w:id="1000700291">
      <w:bodyDiv w:val="1"/>
      <w:marLeft w:val="0"/>
      <w:marRight w:val="0"/>
      <w:marTop w:val="0"/>
      <w:marBottom w:val="0"/>
      <w:divBdr>
        <w:top w:val="none" w:sz="0" w:space="0" w:color="auto"/>
        <w:left w:val="none" w:sz="0" w:space="0" w:color="auto"/>
        <w:bottom w:val="none" w:sz="0" w:space="0" w:color="auto"/>
        <w:right w:val="none" w:sz="0" w:space="0" w:color="auto"/>
      </w:divBdr>
    </w:div>
    <w:div w:id="1000893436">
      <w:bodyDiv w:val="1"/>
      <w:marLeft w:val="0"/>
      <w:marRight w:val="0"/>
      <w:marTop w:val="0"/>
      <w:marBottom w:val="0"/>
      <w:divBdr>
        <w:top w:val="none" w:sz="0" w:space="0" w:color="auto"/>
        <w:left w:val="none" w:sz="0" w:space="0" w:color="auto"/>
        <w:bottom w:val="none" w:sz="0" w:space="0" w:color="auto"/>
        <w:right w:val="none" w:sz="0" w:space="0" w:color="auto"/>
      </w:divBdr>
      <w:divsChild>
        <w:div w:id="1168138287">
          <w:marLeft w:val="0"/>
          <w:marRight w:val="0"/>
          <w:marTop w:val="90"/>
          <w:marBottom w:val="90"/>
          <w:divBdr>
            <w:top w:val="none" w:sz="0" w:space="0" w:color="auto"/>
            <w:left w:val="none" w:sz="0" w:space="0" w:color="auto"/>
            <w:bottom w:val="none" w:sz="0" w:space="0" w:color="auto"/>
            <w:right w:val="none" w:sz="0" w:space="0" w:color="auto"/>
          </w:divBdr>
        </w:div>
      </w:divsChild>
    </w:div>
    <w:div w:id="1021664629">
      <w:bodyDiv w:val="1"/>
      <w:marLeft w:val="0"/>
      <w:marRight w:val="0"/>
      <w:marTop w:val="0"/>
      <w:marBottom w:val="0"/>
      <w:divBdr>
        <w:top w:val="none" w:sz="0" w:space="0" w:color="auto"/>
        <w:left w:val="none" w:sz="0" w:space="0" w:color="auto"/>
        <w:bottom w:val="none" w:sz="0" w:space="0" w:color="auto"/>
        <w:right w:val="none" w:sz="0" w:space="0" w:color="auto"/>
      </w:divBdr>
    </w:div>
    <w:div w:id="1046100399">
      <w:bodyDiv w:val="1"/>
      <w:marLeft w:val="0"/>
      <w:marRight w:val="0"/>
      <w:marTop w:val="0"/>
      <w:marBottom w:val="0"/>
      <w:divBdr>
        <w:top w:val="none" w:sz="0" w:space="0" w:color="auto"/>
        <w:left w:val="none" w:sz="0" w:space="0" w:color="auto"/>
        <w:bottom w:val="none" w:sz="0" w:space="0" w:color="auto"/>
        <w:right w:val="none" w:sz="0" w:space="0" w:color="auto"/>
      </w:divBdr>
    </w:div>
    <w:div w:id="1048844673">
      <w:bodyDiv w:val="1"/>
      <w:marLeft w:val="0"/>
      <w:marRight w:val="0"/>
      <w:marTop w:val="0"/>
      <w:marBottom w:val="0"/>
      <w:divBdr>
        <w:top w:val="none" w:sz="0" w:space="0" w:color="auto"/>
        <w:left w:val="none" w:sz="0" w:space="0" w:color="auto"/>
        <w:bottom w:val="none" w:sz="0" w:space="0" w:color="auto"/>
        <w:right w:val="none" w:sz="0" w:space="0" w:color="auto"/>
      </w:divBdr>
    </w:div>
    <w:div w:id="1082485513">
      <w:bodyDiv w:val="1"/>
      <w:marLeft w:val="0"/>
      <w:marRight w:val="0"/>
      <w:marTop w:val="0"/>
      <w:marBottom w:val="0"/>
      <w:divBdr>
        <w:top w:val="none" w:sz="0" w:space="0" w:color="auto"/>
        <w:left w:val="none" w:sz="0" w:space="0" w:color="auto"/>
        <w:bottom w:val="none" w:sz="0" w:space="0" w:color="auto"/>
        <w:right w:val="none" w:sz="0" w:space="0" w:color="auto"/>
      </w:divBdr>
    </w:div>
    <w:div w:id="1123689109">
      <w:bodyDiv w:val="1"/>
      <w:marLeft w:val="0"/>
      <w:marRight w:val="0"/>
      <w:marTop w:val="0"/>
      <w:marBottom w:val="0"/>
      <w:divBdr>
        <w:top w:val="none" w:sz="0" w:space="0" w:color="auto"/>
        <w:left w:val="none" w:sz="0" w:space="0" w:color="auto"/>
        <w:bottom w:val="none" w:sz="0" w:space="0" w:color="auto"/>
        <w:right w:val="none" w:sz="0" w:space="0" w:color="auto"/>
      </w:divBdr>
    </w:div>
    <w:div w:id="1159888724">
      <w:bodyDiv w:val="1"/>
      <w:marLeft w:val="0"/>
      <w:marRight w:val="0"/>
      <w:marTop w:val="0"/>
      <w:marBottom w:val="0"/>
      <w:divBdr>
        <w:top w:val="none" w:sz="0" w:space="0" w:color="auto"/>
        <w:left w:val="none" w:sz="0" w:space="0" w:color="auto"/>
        <w:bottom w:val="none" w:sz="0" w:space="0" w:color="auto"/>
        <w:right w:val="none" w:sz="0" w:space="0" w:color="auto"/>
      </w:divBdr>
    </w:div>
    <w:div w:id="1212814573">
      <w:bodyDiv w:val="1"/>
      <w:marLeft w:val="0"/>
      <w:marRight w:val="0"/>
      <w:marTop w:val="0"/>
      <w:marBottom w:val="0"/>
      <w:divBdr>
        <w:top w:val="none" w:sz="0" w:space="0" w:color="auto"/>
        <w:left w:val="none" w:sz="0" w:space="0" w:color="auto"/>
        <w:bottom w:val="none" w:sz="0" w:space="0" w:color="auto"/>
        <w:right w:val="none" w:sz="0" w:space="0" w:color="auto"/>
      </w:divBdr>
    </w:div>
    <w:div w:id="1281260331">
      <w:bodyDiv w:val="1"/>
      <w:marLeft w:val="0"/>
      <w:marRight w:val="0"/>
      <w:marTop w:val="0"/>
      <w:marBottom w:val="0"/>
      <w:divBdr>
        <w:top w:val="none" w:sz="0" w:space="0" w:color="auto"/>
        <w:left w:val="none" w:sz="0" w:space="0" w:color="auto"/>
        <w:bottom w:val="none" w:sz="0" w:space="0" w:color="auto"/>
        <w:right w:val="none" w:sz="0" w:space="0" w:color="auto"/>
      </w:divBdr>
    </w:div>
    <w:div w:id="1282415389">
      <w:bodyDiv w:val="1"/>
      <w:marLeft w:val="0"/>
      <w:marRight w:val="0"/>
      <w:marTop w:val="0"/>
      <w:marBottom w:val="0"/>
      <w:divBdr>
        <w:top w:val="none" w:sz="0" w:space="0" w:color="auto"/>
        <w:left w:val="none" w:sz="0" w:space="0" w:color="auto"/>
        <w:bottom w:val="none" w:sz="0" w:space="0" w:color="auto"/>
        <w:right w:val="none" w:sz="0" w:space="0" w:color="auto"/>
      </w:divBdr>
      <w:divsChild>
        <w:div w:id="1362316145">
          <w:marLeft w:val="0"/>
          <w:marRight w:val="0"/>
          <w:marTop w:val="0"/>
          <w:marBottom w:val="0"/>
          <w:divBdr>
            <w:top w:val="none" w:sz="0" w:space="0" w:color="auto"/>
            <w:left w:val="none" w:sz="0" w:space="0" w:color="auto"/>
            <w:bottom w:val="none" w:sz="0" w:space="0" w:color="auto"/>
            <w:right w:val="none" w:sz="0" w:space="0" w:color="auto"/>
          </w:divBdr>
          <w:divsChild>
            <w:div w:id="6036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7720">
      <w:bodyDiv w:val="1"/>
      <w:marLeft w:val="0"/>
      <w:marRight w:val="0"/>
      <w:marTop w:val="0"/>
      <w:marBottom w:val="0"/>
      <w:divBdr>
        <w:top w:val="none" w:sz="0" w:space="0" w:color="auto"/>
        <w:left w:val="none" w:sz="0" w:space="0" w:color="auto"/>
        <w:bottom w:val="none" w:sz="0" w:space="0" w:color="auto"/>
        <w:right w:val="none" w:sz="0" w:space="0" w:color="auto"/>
      </w:divBdr>
    </w:div>
    <w:div w:id="1288927666">
      <w:bodyDiv w:val="1"/>
      <w:marLeft w:val="0"/>
      <w:marRight w:val="0"/>
      <w:marTop w:val="0"/>
      <w:marBottom w:val="0"/>
      <w:divBdr>
        <w:top w:val="none" w:sz="0" w:space="0" w:color="auto"/>
        <w:left w:val="none" w:sz="0" w:space="0" w:color="auto"/>
        <w:bottom w:val="none" w:sz="0" w:space="0" w:color="auto"/>
        <w:right w:val="none" w:sz="0" w:space="0" w:color="auto"/>
      </w:divBdr>
    </w:div>
    <w:div w:id="1394429330">
      <w:bodyDiv w:val="1"/>
      <w:marLeft w:val="0"/>
      <w:marRight w:val="0"/>
      <w:marTop w:val="0"/>
      <w:marBottom w:val="0"/>
      <w:divBdr>
        <w:top w:val="none" w:sz="0" w:space="0" w:color="auto"/>
        <w:left w:val="none" w:sz="0" w:space="0" w:color="auto"/>
        <w:bottom w:val="none" w:sz="0" w:space="0" w:color="auto"/>
        <w:right w:val="none" w:sz="0" w:space="0" w:color="auto"/>
      </w:divBdr>
    </w:div>
    <w:div w:id="1428042247">
      <w:bodyDiv w:val="1"/>
      <w:marLeft w:val="0"/>
      <w:marRight w:val="0"/>
      <w:marTop w:val="0"/>
      <w:marBottom w:val="0"/>
      <w:divBdr>
        <w:top w:val="none" w:sz="0" w:space="0" w:color="auto"/>
        <w:left w:val="none" w:sz="0" w:space="0" w:color="auto"/>
        <w:bottom w:val="none" w:sz="0" w:space="0" w:color="auto"/>
        <w:right w:val="none" w:sz="0" w:space="0" w:color="auto"/>
      </w:divBdr>
    </w:div>
    <w:div w:id="1432311786">
      <w:bodyDiv w:val="1"/>
      <w:marLeft w:val="0"/>
      <w:marRight w:val="0"/>
      <w:marTop w:val="0"/>
      <w:marBottom w:val="0"/>
      <w:divBdr>
        <w:top w:val="none" w:sz="0" w:space="0" w:color="auto"/>
        <w:left w:val="none" w:sz="0" w:space="0" w:color="auto"/>
        <w:bottom w:val="none" w:sz="0" w:space="0" w:color="auto"/>
        <w:right w:val="none" w:sz="0" w:space="0" w:color="auto"/>
      </w:divBdr>
    </w:div>
    <w:div w:id="1461609290">
      <w:bodyDiv w:val="1"/>
      <w:marLeft w:val="0"/>
      <w:marRight w:val="0"/>
      <w:marTop w:val="0"/>
      <w:marBottom w:val="0"/>
      <w:divBdr>
        <w:top w:val="none" w:sz="0" w:space="0" w:color="auto"/>
        <w:left w:val="none" w:sz="0" w:space="0" w:color="auto"/>
        <w:bottom w:val="none" w:sz="0" w:space="0" w:color="auto"/>
        <w:right w:val="none" w:sz="0" w:space="0" w:color="auto"/>
      </w:divBdr>
    </w:div>
    <w:div w:id="1464039257">
      <w:bodyDiv w:val="1"/>
      <w:marLeft w:val="0"/>
      <w:marRight w:val="0"/>
      <w:marTop w:val="0"/>
      <w:marBottom w:val="0"/>
      <w:divBdr>
        <w:top w:val="none" w:sz="0" w:space="0" w:color="auto"/>
        <w:left w:val="none" w:sz="0" w:space="0" w:color="auto"/>
        <w:bottom w:val="none" w:sz="0" w:space="0" w:color="auto"/>
        <w:right w:val="none" w:sz="0" w:space="0" w:color="auto"/>
      </w:divBdr>
    </w:div>
    <w:div w:id="1484203833">
      <w:bodyDiv w:val="1"/>
      <w:marLeft w:val="0"/>
      <w:marRight w:val="0"/>
      <w:marTop w:val="0"/>
      <w:marBottom w:val="0"/>
      <w:divBdr>
        <w:top w:val="none" w:sz="0" w:space="0" w:color="auto"/>
        <w:left w:val="none" w:sz="0" w:space="0" w:color="auto"/>
        <w:bottom w:val="none" w:sz="0" w:space="0" w:color="auto"/>
        <w:right w:val="none" w:sz="0" w:space="0" w:color="auto"/>
      </w:divBdr>
    </w:div>
    <w:div w:id="1577586978">
      <w:bodyDiv w:val="1"/>
      <w:marLeft w:val="0"/>
      <w:marRight w:val="0"/>
      <w:marTop w:val="0"/>
      <w:marBottom w:val="0"/>
      <w:divBdr>
        <w:top w:val="none" w:sz="0" w:space="0" w:color="auto"/>
        <w:left w:val="none" w:sz="0" w:space="0" w:color="auto"/>
        <w:bottom w:val="none" w:sz="0" w:space="0" w:color="auto"/>
        <w:right w:val="none" w:sz="0" w:space="0" w:color="auto"/>
      </w:divBdr>
    </w:div>
    <w:div w:id="1609433639">
      <w:bodyDiv w:val="1"/>
      <w:marLeft w:val="0"/>
      <w:marRight w:val="0"/>
      <w:marTop w:val="0"/>
      <w:marBottom w:val="0"/>
      <w:divBdr>
        <w:top w:val="none" w:sz="0" w:space="0" w:color="auto"/>
        <w:left w:val="none" w:sz="0" w:space="0" w:color="auto"/>
        <w:bottom w:val="none" w:sz="0" w:space="0" w:color="auto"/>
        <w:right w:val="none" w:sz="0" w:space="0" w:color="auto"/>
      </w:divBdr>
      <w:divsChild>
        <w:div w:id="355736917">
          <w:marLeft w:val="0"/>
          <w:marRight w:val="0"/>
          <w:marTop w:val="100"/>
          <w:marBottom w:val="100"/>
          <w:divBdr>
            <w:top w:val="single" w:sz="2" w:space="0" w:color="E5E7EB"/>
            <w:left w:val="single" w:sz="2" w:space="0" w:color="E5E7EB"/>
            <w:bottom w:val="single" w:sz="2" w:space="0" w:color="E5E7EB"/>
            <w:right w:val="single" w:sz="2" w:space="0" w:color="E5E7EB"/>
          </w:divBdr>
          <w:divsChild>
            <w:div w:id="100536905">
              <w:marLeft w:val="0"/>
              <w:marRight w:val="0"/>
              <w:marTop w:val="0"/>
              <w:marBottom w:val="0"/>
              <w:divBdr>
                <w:top w:val="single" w:sz="2" w:space="0" w:color="E5E7EB"/>
                <w:left w:val="single" w:sz="2" w:space="0" w:color="E5E7EB"/>
                <w:bottom w:val="single" w:sz="2" w:space="0" w:color="E5E7EB"/>
                <w:right w:val="single" w:sz="2" w:space="0" w:color="E5E7EB"/>
              </w:divBdr>
              <w:divsChild>
                <w:div w:id="883521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10547261">
      <w:bodyDiv w:val="1"/>
      <w:marLeft w:val="0"/>
      <w:marRight w:val="0"/>
      <w:marTop w:val="0"/>
      <w:marBottom w:val="0"/>
      <w:divBdr>
        <w:top w:val="none" w:sz="0" w:space="0" w:color="auto"/>
        <w:left w:val="none" w:sz="0" w:space="0" w:color="auto"/>
        <w:bottom w:val="none" w:sz="0" w:space="0" w:color="auto"/>
        <w:right w:val="none" w:sz="0" w:space="0" w:color="auto"/>
      </w:divBdr>
    </w:div>
    <w:div w:id="1626886788">
      <w:bodyDiv w:val="1"/>
      <w:marLeft w:val="0"/>
      <w:marRight w:val="0"/>
      <w:marTop w:val="0"/>
      <w:marBottom w:val="0"/>
      <w:divBdr>
        <w:top w:val="none" w:sz="0" w:space="0" w:color="auto"/>
        <w:left w:val="none" w:sz="0" w:space="0" w:color="auto"/>
        <w:bottom w:val="none" w:sz="0" w:space="0" w:color="auto"/>
        <w:right w:val="none" w:sz="0" w:space="0" w:color="auto"/>
      </w:divBdr>
      <w:divsChild>
        <w:div w:id="943725950">
          <w:marLeft w:val="0"/>
          <w:marRight w:val="0"/>
          <w:marTop w:val="90"/>
          <w:marBottom w:val="90"/>
          <w:divBdr>
            <w:top w:val="none" w:sz="0" w:space="0" w:color="auto"/>
            <w:left w:val="none" w:sz="0" w:space="0" w:color="auto"/>
            <w:bottom w:val="none" w:sz="0" w:space="0" w:color="auto"/>
            <w:right w:val="none" w:sz="0" w:space="0" w:color="auto"/>
          </w:divBdr>
        </w:div>
      </w:divsChild>
    </w:div>
    <w:div w:id="1661809761">
      <w:bodyDiv w:val="1"/>
      <w:marLeft w:val="0"/>
      <w:marRight w:val="0"/>
      <w:marTop w:val="0"/>
      <w:marBottom w:val="0"/>
      <w:divBdr>
        <w:top w:val="none" w:sz="0" w:space="0" w:color="auto"/>
        <w:left w:val="none" w:sz="0" w:space="0" w:color="auto"/>
        <w:bottom w:val="none" w:sz="0" w:space="0" w:color="auto"/>
        <w:right w:val="none" w:sz="0" w:space="0" w:color="auto"/>
      </w:divBdr>
    </w:div>
    <w:div w:id="1698122077">
      <w:bodyDiv w:val="1"/>
      <w:marLeft w:val="0"/>
      <w:marRight w:val="0"/>
      <w:marTop w:val="0"/>
      <w:marBottom w:val="0"/>
      <w:divBdr>
        <w:top w:val="none" w:sz="0" w:space="0" w:color="auto"/>
        <w:left w:val="none" w:sz="0" w:space="0" w:color="auto"/>
        <w:bottom w:val="none" w:sz="0" w:space="0" w:color="auto"/>
        <w:right w:val="none" w:sz="0" w:space="0" w:color="auto"/>
      </w:divBdr>
    </w:div>
    <w:div w:id="1718041514">
      <w:bodyDiv w:val="1"/>
      <w:marLeft w:val="0"/>
      <w:marRight w:val="0"/>
      <w:marTop w:val="0"/>
      <w:marBottom w:val="0"/>
      <w:divBdr>
        <w:top w:val="none" w:sz="0" w:space="0" w:color="auto"/>
        <w:left w:val="none" w:sz="0" w:space="0" w:color="auto"/>
        <w:bottom w:val="none" w:sz="0" w:space="0" w:color="auto"/>
        <w:right w:val="none" w:sz="0" w:space="0" w:color="auto"/>
      </w:divBdr>
    </w:div>
    <w:div w:id="1775861523">
      <w:bodyDiv w:val="1"/>
      <w:marLeft w:val="0"/>
      <w:marRight w:val="0"/>
      <w:marTop w:val="0"/>
      <w:marBottom w:val="0"/>
      <w:divBdr>
        <w:top w:val="none" w:sz="0" w:space="0" w:color="auto"/>
        <w:left w:val="none" w:sz="0" w:space="0" w:color="auto"/>
        <w:bottom w:val="none" w:sz="0" w:space="0" w:color="auto"/>
        <w:right w:val="none" w:sz="0" w:space="0" w:color="auto"/>
      </w:divBdr>
    </w:div>
    <w:div w:id="1834099239">
      <w:bodyDiv w:val="1"/>
      <w:marLeft w:val="0"/>
      <w:marRight w:val="0"/>
      <w:marTop w:val="0"/>
      <w:marBottom w:val="0"/>
      <w:divBdr>
        <w:top w:val="none" w:sz="0" w:space="0" w:color="auto"/>
        <w:left w:val="none" w:sz="0" w:space="0" w:color="auto"/>
        <w:bottom w:val="none" w:sz="0" w:space="0" w:color="auto"/>
        <w:right w:val="none" w:sz="0" w:space="0" w:color="auto"/>
      </w:divBdr>
    </w:div>
    <w:div w:id="1838881212">
      <w:bodyDiv w:val="1"/>
      <w:marLeft w:val="0"/>
      <w:marRight w:val="0"/>
      <w:marTop w:val="0"/>
      <w:marBottom w:val="0"/>
      <w:divBdr>
        <w:top w:val="none" w:sz="0" w:space="0" w:color="auto"/>
        <w:left w:val="none" w:sz="0" w:space="0" w:color="auto"/>
        <w:bottom w:val="none" w:sz="0" w:space="0" w:color="auto"/>
        <w:right w:val="none" w:sz="0" w:space="0" w:color="auto"/>
      </w:divBdr>
    </w:div>
    <w:div w:id="1867401544">
      <w:bodyDiv w:val="1"/>
      <w:marLeft w:val="0"/>
      <w:marRight w:val="0"/>
      <w:marTop w:val="0"/>
      <w:marBottom w:val="0"/>
      <w:divBdr>
        <w:top w:val="none" w:sz="0" w:space="0" w:color="auto"/>
        <w:left w:val="none" w:sz="0" w:space="0" w:color="auto"/>
        <w:bottom w:val="none" w:sz="0" w:space="0" w:color="auto"/>
        <w:right w:val="none" w:sz="0" w:space="0" w:color="auto"/>
      </w:divBdr>
    </w:div>
    <w:div w:id="1875187624">
      <w:bodyDiv w:val="1"/>
      <w:marLeft w:val="0"/>
      <w:marRight w:val="0"/>
      <w:marTop w:val="0"/>
      <w:marBottom w:val="0"/>
      <w:divBdr>
        <w:top w:val="none" w:sz="0" w:space="0" w:color="auto"/>
        <w:left w:val="none" w:sz="0" w:space="0" w:color="auto"/>
        <w:bottom w:val="none" w:sz="0" w:space="0" w:color="auto"/>
        <w:right w:val="none" w:sz="0" w:space="0" w:color="auto"/>
      </w:divBdr>
    </w:div>
    <w:div w:id="1876428025">
      <w:bodyDiv w:val="1"/>
      <w:marLeft w:val="0"/>
      <w:marRight w:val="0"/>
      <w:marTop w:val="0"/>
      <w:marBottom w:val="0"/>
      <w:divBdr>
        <w:top w:val="none" w:sz="0" w:space="0" w:color="auto"/>
        <w:left w:val="none" w:sz="0" w:space="0" w:color="auto"/>
        <w:bottom w:val="none" w:sz="0" w:space="0" w:color="auto"/>
        <w:right w:val="none" w:sz="0" w:space="0" w:color="auto"/>
      </w:divBdr>
    </w:div>
    <w:div w:id="1878424304">
      <w:bodyDiv w:val="1"/>
      <w:marLeft w:val="0"/>
      <w:marRight w:val="0"/>
      <w:marTop w:val="0"/>
      <w:marBottom w:val="0"/>
      <w:divBdr>
        <w:top w:val="none" w:sz="0" w:space="0" w:color="auto"/>
        <w:left w:val="none" w:sz="0" w:space="0" w:color="auto"/>
        <w:bottom w:val="none" w:sz="0" w:space="0" w:color="auto"/>
        <w:right w:val="none" w:sz="0" w:space="0" w:color="auto"/>
      </w:divBdr>
    </w:div>
    <w:div w:id="1928921316">
      <w:bodyDiv w:val="1"/>
      <w:marLeft w:val="0"/>
      <w:marRight w:val="0"/>
      <w:marTop w:val="0"/>
      <w:marBottom w:val="0"/>
      <w:divBdr>
        <w:top w:val="none" w:sz="0" w:space="0" w:color="auto"/>
        <w:left w:val="none" w:sz="0" w:space="0" w:color="auto"/>
        <w:bottom w:val="none" w:sz="0" w:space="0" w:color="auto"/>
        <w:right w:val="none" w:sz="0" w:space="0" w:color="auto"/>
      </w:divBdr>
    </w:div>
    <w:div w:id="1932468966">
      <w:bodyDiv w:val="1"/>
      <w:marLeft w:val="0"/>
      <w:marRight w:val="0"/>
      <w:marTop w:val="0"/>
      <w:marBottom w:val="0"/>
      <w:divBdr>
        <w:top w:val="none" w:sz="0" w:space="0" w:color="auto"/>
        <w:left w:val="none" w:sz="0" w:space="0" w:color="auto"/>
        <w:bottom w:val="none" w:sz="0" w:space="0" w:color="auto"/>
        <w:right w:val="none" w:sz="0" w:space="0" w:color="auto"/>
      </w:divBdr>
    </w:div>
    <w:div w:id="1948610656">
      <w:bodyDiv w:val="1"/>
      <w:marLeft w:val="0"/>
      <w:marRight w:val="0"/>
      <w:marTop w:val="0"/>
      <w:marBottom w:val="0"/>
      <w:divBdr>
        <w:top w:val="none" w:sz="0" w:space="0" w:color="auto"/>
        <w:left w:val="none" w:sz="0" w:space="0" w:color="auto"/>
        <w:bottom w:val="none" w:sz="0" w:space="0" w:color="auto"/>
        <w:right w:val="none" w:sz="0" w:space="0" w:color="auto"/>
      </w:divBdr>
    </w:div>
    <w:div w:id="1951813326">
      <w:bodyDiv w:val="1"/>
      <w:marLeft w:val="0"/>
      <w:marRight w:val="0"/>
      <w:marTop w:val="0"/>
      <w:marBottom w:val="0"/>
      <w:divBdr>
        <w:top w:val="none" w:sz="0" w:space="0" w:color="auto"/>
        <w:left w:val="none" w:sz="0" w:space="0" w:color="auto"/>
        <w:bottom w:val="none" w:sz="0" w:space="0" w:color="auto"/>
        <w:right w:val="none" w:sz="0" w:space="0" w:color="auto"/>
      </w:divBdr>
    </w:div>
    <w:div w:id="1992056326">
      <w:bodyDiv w:val="1"/>
      <w:marLeft w:val="0"/>
      <w:marRight w:val="0"/>
      <w:marTop w:val="0"/>
      <w:marBottom w:val="0"/>
      <w:divBdr>
        <w:top w:val="none" w:sz="0" w:space="0" w:color="auto"/>
        <w:left w:val="none" w:sz="0" w:space="0" w:color="auto"/>
        <w:bottom w:val="none" w:sz="0" w:space="0" w:color="auto"/>
        <w:right w:val="none" w:sz="0" w:space="0" w:color="auto"/>
      </w:divBdr>
    </w:div>
    <w:div w:id="2006391685">
      <w:bodyDiv w:val="1"/>
      <w:marLeft w:val="0"/>
      <w:marRight w:val="0"/>
      <w:marTop w:val="0"/>
      <w:marBottom w:val="0"/>
      <w:divBdr>
        <w:top w:val="none" w:sz="0" w:space="0" w:color="auto"/>
        <w:left w:val="none" w:sz="0" w:space="0" w:color="auto"/>
        <w:bottom w:val="none" w:sz="0" w:space="0" w:color="auto"/>
        <w:right w:val="none" w:sz="0" w:space="0" w:color="auto"/>
      </w:divBdr>
    </w:div>
    <w:div w:id="2013991055">
      <w:bodyDiv w:val="1"/>
      <w:marLeft w:val="0"/>
      <w:marRight w:val="0"/>
      <w:marTop w:val="0"/>
      <w:marBottom w:val="0"/>
      <w:divBdr>
        <w:top w:val="none" w:sz="0" w:space="0" w:color="auto"/>
        <w:left w:val="none" w:sz="0" w:space="0" w:color="auto"/>
        <w:bottom w:val="none" w:sz="0" w:space="0" w:color="auto"/>
        <w:right w:val="none" w:sz="0" w:space="0" w:color="auto"/>
      </w:divBdr>
    </w:div>
    <w:div w:id="2021734580">
      <w:bodyDiv w:val="1"/>
      <w:marLeft w:val="0"/>
      <w:marRight w:val="0"/>
      <w:marTop w:val="0"/>
      <w:marBottom w:val="0"/>
      <w:divBdr>
        <w:top w:val="none" w:sz="0" w:space="0" w:color="auto"/>
        <w:left w:val="none" w:sz="0" w:space="0" w:color="auto"/>
        <w:bottom w:val="none" w:sz="0" w:space="0" w:color="auto"/>
        <w:right w:val="none" w:sz="0" w:space="0" w:color="auto"/>
      </w:divBdr>
    </w:div>
    <w:div w:id="2076661929">
      <w:bodyDiv w:val="1"/>
      <w:marLeft w:val="0"/>
      <w:marRight w:val="0"/>
      <w:marTop w:val="0"/>
      <w:marBottom w:val="0"/>
      <w:divBdr>
        <w:top w:val="none" w:sz="0" w:space="0" w:color="auto"/>
        <w:left w:val="none" w:sz="0" w:space="0" w:color="auto"/>
        <w:bottom w:val="none" w:sz="0" w:space="0" w:color="auto"/>
        <w:right w:val="none" w:sz="0" w:space="0" w:color="auto"/>
      </w:divBdr>
    </w:div>
    <w:div w:id="21100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inkeeper.me" TargetMode="External"/><Relationship Id="rId3" Type="http://schemas.openxmlformats.org/officeDocument/2006/relationships/styles" Target="styles.xml"/><Relationship Id="rId21" Type="http://schemas.openxmlformats.org/officeDocument/2006/relationships/hyperlink" Target="https://sqlite.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e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 TargetMode="External"/><Relationship Id="rId29" Type="http://schemas.openxmlformats.org/officeDocument/2006/relationships/hyperlink" Target="https://budgetbakers.com/wall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dotnet/mau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mozilla.org/en-US/docs/Web/API/Window/localStorage" TargetMode="External"/><Relationship Id="rId28" Type="http://schemas.openxmlformats.org/officeDocument/2006/relationships/hyperlink" Target="https://www.youneedabudge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hartjs.org" TargetMode="External"/><Relationship Id="rId27" Type="http://schemas.openxmlformats.org/officeDocument/2006/relationships/hyperlink" Target="https://www.spendee.com" TargetMode="External"/><Relationship Id="rId30" Type="http://schemas.openxmlformats.org/officeDocument/2006/relationships/hyperlink" Target="https://realbyteapps.com"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C9C69-277C-439A-91C4-944F9C67E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7536</TotalTime>
  <Pages>1</Pages>
  <Words>32815</Words>
  <Characters>18706</Characters>
  <Application>Microsoft Office Word</Application>
  <DocSecurity>0</DocSecurity>
  <Lines>155</Lines>
  <Paragraphs>102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51419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Андрій Іпатій</cp:lastModifiedBy>
  <cp:revision>15</cp:revision>
  <cp:lastPrinted>2021-12-20T10:28:00Z</cp:lastPrinted>
  <dcterms:created xsi:type="dcterms:W3CDTF">2023-12-03T02:35:00Z</dcterms:created>
  <dcterms:modified xsi:type="dcterms:W3CDTF">2025-06-08T21:02:00Z</dcterms:modified>
</cp:coreProperties>
</file>